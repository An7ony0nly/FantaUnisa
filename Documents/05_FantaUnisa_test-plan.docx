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5321" w14:textId="77777777" w:rsidR="008B36D5" w:rsidRPr="00292CE1" w:rsidRDefault="008B36D5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8B36D5" w:rsidRPr="00292CE1" w14:paraId="2958B89F" w14:textId="77777777">
        <w:trPr>
          <w:trHeight w:val="488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3FA2B" w14:textId="77777777" w:rsidR="008B36D5" w:rsidRPr="00292CE1" w:rsidRDefault="008B36D5">
            <w:pPr>
              <w:rPr>
                <w:b/>
                <w:sz w:val="40"/>
              </w:rPr>
            </w:pPr>
            <w:bookmarkStart w:id="0" w:name="_Hlk214570038"/>
          </w:p>
          <w:p w14:paraId="2F414267" w14:textId="77777777" w:rsidR="008B36D5" w:rsidRPr="00292CE1" w:rsidRDefault="008B36D5">
            <w:pPr>
              <w:jc w:val="right"/>
              <w:rPr>
                <w:b/>
              </w:rPr>
            </w:pPr>
            <w:r w:rsidRPr="00292CE1">
              <w:rPr>
                <w:b/>
                <w:sz w:val="40"/>
              </w:rPr>
              <w:t>Università degli Studi di Salerno</w:t>
            </w:r>
            <w:r w:rsidRPr="00292CE1">
              <w:rPr>
                <w:b/>
                <w:sz w:val="40"/>
              </w:rPr>
              <w:br/>
            </w:r>
            <w:r w:rsidRPr="00292CE1">
              <w:rPr>
                <w:b/>
              </w:rPr>
              <w:t>Corso di Ingegneria del Software</w:t>
            </w:r>
          </w:p>
          <w:p w14:paraId="759D29C7" w14:textId="77777777" w:rsidR="008B36D5" w:rsidRPr="00292CE1" w:rsidRDefault="008B36D5">
            <w:pPr>
              <w:jc w:val="right"/>
              <w:rPr>
                <w:b/>
                <w:sz w:val="40"/>
              </w:rPr>
            </w:pPr>
          </w:p>
        </w:tc>
      </w:tr>
      <w:bookmarkEnd w:id="0"/>
    </w:tbl>
    <w:p w14:paraId="4BAF7305" w14:textId="77777777" w:rsidR="008B36D5" w:rsidRPr="00292CE1" w:rsidRDefault="008B36D5"/>
    <w:p w14:paraId="24DC56B1" w14:textId="77777777" w:rsidR="008B36D5" w:rsidRPr="00292CE1" w:rsidRDefault="008B36D5"/>
    <w:p w14:paraId="33F68FE8" w14:textId="77777777" w:rsidR="008B36D5" w:rsidRPr="00292CE1" w:rsidRDefault="008B36D5"/>
    <w:p w14:paraId="14FB7553" w14:textId="77777777" w:rsidR="008B36D5" w:rsidRPr="00292CE1" w:rsidRDefault="008B36D5"/>
    <w:p w14:paraId="0DD0B3EB" w14:textId="207A9E57" w:rsidR="001765AE" w:rsidRPr="00BB0E21" w:rsidRDefault="00BB045D" w:rsidP="001B500F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b/>
          <w:sz w:val="36"/>
          <w:lang w:val="en-GB"/>
        </w:rPr>
      </w:pPr>
      <w:bookmarkStart w:id="1" w:name="_Hlk214570046"/>
      <w:proofErr w:type="spellStart"/>
      <w:r w:rsidRPr="00BB0E21">
        <w:rPr>
          <w:b/>
          <w:sz w:val="36"/>
          <w:lang w:val="en-GB"/>
        </w:rPr>
        <w:t>FantaUnisa</w:t>
      </w:r>
      <w:proofErr w:type="spellEnd"/>
      <w:r w:rsidR="008B36D5" w:rsidRPr="00BB0E21">
        <w:rPr>
          <w:b/>
          <w:sz w:val="36"/>
          <w:lang w:val="en-GB"/>
        </w:rPr>
        <w:br/>
      </w:r>
      <w:r w:rsidR="00BB0E21" w:rsidRPr="00BB0E21">
        <w:rPr>
          <w:b/>
          <w:sz w:val="36"/>
          <w:lang w:val="en-GB"/>
        </w:rPr>
        <w:t>Test Plan</w:t>
      </w:r>
      <w:r w:rsidR="004541DD" w:rsidRPr="00BB0E21">
        <w:rPr>
          <w:b/>
          <w:sz w:val="36"/>
          <w:lang w:val="en-GB"/>
        </w:rPr>
        <w:t xml:space="preserve"> Document</w:t>
      </w:r>
      <w:r w:rsidR="008B36D5" w:rsidRPr="00BB0E21">
        <w:rPr>
          <w:b/>
          <w:sz w:val="36"/>
          <w:lang w:val="en-GB"/>
        </w:rPr>
        <w:br/>
      </w:r>
      <w:proofErr w:type="spellStart"/>
      <w:r w:rsidR="008B36D5" w:rsidRPr="00BB0E21">
        <w:rPr>
          <w:b/>
          <w:sz w:val="36"/>
          <w:lang w:val="en-GB"/>
        </w:rPr>
        <w:t>Versione</w:t>
      </w:r>
      <w:proofErr w:type="spellEnd"/>
      <w:r w:rsidR="008B36D5" w:rsidRPr="00BB0E21">
        <w:rPr>
          <w:b/>
          <w:sz w:val="36"/>
          <w:lang w:val="en-GB"/>
        </w:rPr>
        <w:t xml:space="preserve"> </w:t>
      </w:r>
      <w:r w:rsidR="008C2C58">
        <w:rPr>
          <w:b/>
          <w:sz w:val="36"/>
          <w:lang w:val="en-GB"/>
        </w:rPr>
        <w:t>1</w:t>
      </w:r>
      <w:r w:rsidR="00DE0D84" w:rsidRPr="00BB0E21">
        <w:rPr>
          <w:b/>
          <w:sz w:val="36"/>
          <w:lang w:val="en-GB"/>
        </w:rPr>
        <w:t>.</w:t>
      </w:r>
      <w:r w:rsidR="008C2C58">
        <w:rPr>
          <w:b/>
          <w:sz w:val="36"/>
          <w:lang w:val="en-GB"/>
        </w:rPr>
        <w:t>0</w:t>
      </w:r>
      <w:r w:rsidR="008B36D5" w:rsidRPr="00BB0E21">
        <w:rPr>
          <w:b/>
          <w:sz w:val="36"/>
          <w:lang w:val="en-GB"/>
        </w:rPr>
        <w:br/>
      </w:r>
    </w:p>
    <w:bookmarkEnd w:id="1"/>
    <w:p w14:paraId="1A92EBC8" w14:textId="77777777" w:rsidR="00D15F88" w:rsidRPr="00BB0E21" w:rsidRDefault="001765AE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BB0E21">
        <w:rPr>
          <w:b/>
          <w:sz w:val="36"/>
          <w:lang w:val="en-GB"/>
        </w:rPr>
        <w:br/>
      </w:r>
    </w:p>
    <w:p w14:paraId="116C0DFC" w14:textId="77777777" w:rsidR="001B500F" w:rsidRPr="00BB0E21" w:rsidRDefault="001B500F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sz w:val="36"/>
          <w:lang w:val="en-GB"/>
        </w:rPr>
      </w:pPr>
    </w:p>
    <w:p w14:paraId="7961241B" w14:textId="77777777" w:rsidR="001765AE" w:rsidRPr="00BB0E21" w:rsidRDefault="001765AE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1EB31C6B" w14:textId="77777777" w:rsidR="001765AE" w:rsidRPr="00BB0E21" w:rsidRDefault="001765AE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5855EB0B" w14:textId="5B4E43C9" w:rsidR="001765AE" w:rsidRPr="00BB0E21" w:rsidRDefault="00144A93" w:rsidP="001765AE">
      <w:pPr>
        <w:rPr>
          <w:b/>
          <w:color w:val="FF0000"/>
          <w:sz w:val="28"/>
          <w:szCs w:val="28"/>
          <w:lang w:val="en-GB"/>
        </w:rPr>
      </w:pPr>
      <w:r w:rsidRPr="00292CE1">
        <w:rPr>
          <w:noProof/>
        </w:rPr>
        <w:drawing>
          <wp:anchor distT="0" distB="0" distL="114300" distR="114300" simplePos="0" relativeHeight="251657216" behindDoc="0" locked="0" layoutInCell="1" allowOverlap="1" wp14:anchorId="22C89B4E" wp14:editId="456C0024">
            <wp:simplePos x="0" y="0"/>
            <wp:positionH relativeFrom="margin">
              <wp:align>center</wp:align>
            </wp:positionH>
            <wp:positionV relativeFrom="margin">
              <wp:posOffset>4005580</wp:posOffset>
            </wp:positionV>
            <wp:extent cx="5400040" cy="1699260"/>
            <wp:effectExtent l="0" t="0" r="0" b="0"/>
            <wp:wrapSquare wrapText="bothSides"/>
            <wp:docPr id="503707509" name="Immagine 2" descr="P15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15#y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82" b="2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6EB58" w14:textId="77777777" w:rsidR="001765AE" w:rsidRPr="00BB0E21" w:rsidRDefault="001765AE" w:rsidP="001765AE">
      <w:pPr>
        <w:rPr>
          <w:b/>
          <w:color w:val="FF0000"/>
          <w:sz w:val="36"/>
          <w:szCs w:val="36"/>
          <w:lang w:val="en-GB"/>
        </w:rPr>
      </w:pPr>
    </w:p>
    <w:p w14:paraId="371F93D1" w14:textId="77777777" w:rsidR="001765AE" w:rsidRPr="00BB0E21" w:rsidRDefault="001765AE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517694B6" w14:textId="77777777" w:rsidR="001765AE" w:rsidRPr="00BB0E21" w:rsidRDefault="001765AE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4D33F783" w14:textId="77777777" w:rsidR="001765AE" w:rsidRPr="00BB0E21" w:rsidRDefault="001765AE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5DAB3DEC" w14:textId="77777777" w:rsidR="001765AE" w:rsidRPr="00BB0E21" w:rsidRDefault="001765AE" w:rsidP="001765AE">
      <w:pPr>
        <w:rPr>
          <w:lang w:val="en-GB"/>
        </w:rPr>
      </w:pPr>
    </w:p>
    <w:p w14:paraId="0D735EB4" w14:textId="77777777" w:rsidR="008B36D5" w:rsidRPr="00BB0E21" w:rsidRDefault="008B36D5" w:rsidP="001765AE">
      <w:pPr>
        <w:rPr>
          <w:b/>
          <w:sz w:val="36"/>
          <w:lang w:val="en-GB"/>
        </w:rPr>
      </w:pPr>
    </w:p>
    <w:p w14:paraId="1E04DC4F" w14:textId="77777777" w:rsidR="008B36D5" w:rsidRPr="00BB0E21" w:rsidRDefault="008B36D5">
      <w:pPr>
        <w:jc w:val="center"/>
        <w:rPr>
          <w:lang w:val="en-GB"/>
        </w:rPr>
      </w:pPr>
    </w:p>
    <w:p w14:paraId="3B849007" w14:textId="77777777" w:rsidR="008B36D5" w:rsidRPr="00BB0E21" w:rsidRDefault="008B36D5">
      <w:pPr>
        <w:jc w:val="center"/>
        <w:rPr>
          <w:lang w:val="en-GB"/>
        </w:rPr>
      </w:pPr>
    </w:p>
    <w:p w14:paraId="67962166" w14:textId="77777777" w:rsidR="00BB045D" w:rsidRPr="00BB0E21" w:rsidRDefault="00BB045D" w:rsidP="001B500F">
      <w:pPr>
        <w:jc w:val="center"/>
        <w:rPr>
          <w:sz w:val="32"/>
          <w:lang w:val="en-GB"/>
        </w:rPr>
      </w:pPr>
    </w:p>
    <w:p w14:paraId="058C437D" w14:textId="77777777" w:rsidR="00BB045D" w:rsidRPr="00BB0E21" w:rsidRDefault="00BB045D" w:rsidP="001B500F">
      <w:pPr>
        <w:jc w:val="center"/>
        <w:rPr>
          <w:sz w:val="32"/>
          <w:lang w:val="en-GB"/>
        </w:rPr>
      </w:pPr>
    </w:p>
    <w:p w14:paraId="7105C86E" w14:textId="77777777" w:rsidR="00BB045D" w:rsidRPr="00BB0E21" w:rsidRDefault="00BB045D" w:rsidP="001B500F">
      <w:pPr>
        <w:jc w:val="center"/>
        <w:rPr>
          <w:sz w:val="32"/>
          <w:lang w:val="en-GB"/>
        </w:rPr>
      </w:pPr>
    </w:p>
    <w:p w14:paraId="05E722BE" w14:textId="77777777" w:rsidR="00BB045D" w:rsidRPr="00BB0E21" w:rsidRDefault="00BB045D" w:rsidP="001B500F">
      <w:pPr>
        <w:jc w:val="center"/>
        <w:rPr>
          <w:sz w:val="32"/>
          <w:lang w:val="en-GB"/>
        </w:rPr>
      </w:pPr>
    </w:p>
    <w:p w14:paraId="0F2C9364" w14:textId="77777777" w:rsidR="00BB045D" w:rsidRPr="00BB0E21" w:rsidRDefault="00BB045D" w:rsidP="001B500F">
      <w:pPr>
        <w:jc w:val="center"/>
        <w:rPr>
          <w:sz w:val="32"/>
          <w:lang w:val="en-GB"/>
        </w:rPr>
      </w:pPr>
    </w:p>
    <w:p w14:paraId="3C1F17EE" w14:textId="4D4997F8" w:rsidR="008B36D5" w:rsidRPr="00292CE1" w:rsidRDefault="008B36D5" w:rsidP="001B500F">
      <w:pPr>
        <w:jc w:val="center"/>
        <w:rPr>
          <w:sz w:val="32"/>
        </w:rPr>
      </w:pPr>
      <w:bookmarkStart w:id="2" w:name="_Hlk214570073"/>
      <w:r w:rsidRPr="00292CE1">
        <w:rPr>
          <w:sz w:val="32"/>
        </w:rPr>
        <w:t xml:space="preserve">Data: </w:t>
      </w:r>
      <w:r w:rsidR="00B771C8">
        <w:rPr>
          <w:sz w:val="32"/>
        </w:rPr>
        <w:t>2</w:t>
      </w:r>
      <w:r w:rsidR="001F74CE">
        <w:rPr>
          <w:sz w:val="32"/>
        </w:rPr>
        <w:t>1</w:t>
      </w:r>
      <w:r w:rsidRPr="00292CE1">
        <w:rPr>
          <w:sz w:val="32"/>
        </w:rPr>
        <w:t>/</w:t>
      </w:r>
      <w:r w:rsidR="008C2C58">
        <w:rPr>
          <w:sz w:val="32"/>
        </w:rPr>
        <w:t>0</w:t>
      </w:r>
      <w:r w:rsidR="005A4CC6" w:rsidRPr="00292CE1">
        <w:rPr>
          <w:sz w:val="32"/>
        </w:rPr>
        <w:t>1</w:t>
      </w:r>
      <w:r w:rsidRPr="00292CE1">
        <w:rPr>
          <w:sz w:val="32"/>
        </w:rPr>
        <w:t>/</w:t>
      </w:r>
      <w:r w:rsidR="00BB045D" w:rsidRPr="00292CE1">
        <w:rPr>
          <w:sz w:val="32"/>
        </w:rPr>
        <w:t>20</w:t>
      </w:r>
      <w:r w:rsidR="00B61050" w:rsidRPr="00292CE1">
        <w:rPr>
          <w:sz w:val="32"/>
        </w:rPr>
        <w:t>2</w:t>
      </w:r>
      <w:r w:rsidR="008C2C58">
        <w:rPr>
          <w:sz w:val="32"/>
        </w:rPr>
        <w:t>6</w:t>
      </w:r>
    </w:p>
    <w:bookmarkEnd w:id="2"/>
    <w:p w14:paraId="0FE5CC92" w14:textId="77777777" w:rsidR="00B51734" w:rsidRPr="00292CE1" w:rsidRDefault="00B51734" w:rsidP="001B500F">
      <w:pPr>
        <w:jc w:val="center"/>
        <w:rPr>
          <w:sz w:val="32"/>
        </w:rPr>
      </w:pPr>
    </w:p>
    <w:p w14:paraId="7DE5BEF9" w14:textId="77777777" w:rsidR="00B51734" w:rsidRPr="00292CE1" w:rsidRDefault="00B51734" w:rsidP="001B500F">
      <w:pPr>
        <w:jc w:val="center"/>
        <w:rPr>
          <w:sz w:val="32"/>
        </w:rPr>
      </w:pPr>
    </w:p>
    <w:p w14:paraId="71DC50AA" w14:textId="77777777" w:rsidR="00B51734" w:rsidRPr="00292CE1" w:rsidRDefault="00B51734" w:rsidP="001B500F">
      <w:pPr>
        <w:jc w:val="center"/>
        <w:rPr>
          <w:sz w:val="32"/>
        </w:rPr>
      </w:pPr>
    </w:p>
    <w:p w14:paraId="2C0F6D7D" w14:textId="77777777" w:rsidR="00B51734" w:rsidRPr="00292CE1" w:rsidRDefault="00B51734" w:rsidP="00B51734">
      <w:pPr>
        <w:jc w:val="center"/>
        <w:rPr>
          <w:sz w:val="32"/>
        </w:rPr>
        <w:sectPr w:rsidR="00B51734" w:rsidRPr="00292CE1">
          <w:footnotePr>
            <w:pos w:val="beneathText"/>
          </w:footnotePr>
          <w:pgSz w:w="11905" w:h="16837"/>
          <w:pgMar w:top="1134" w:right="1134" w:bottom="1134" w:left="1134" w:header="720" w:footer="720" w:gutter="0"/>
          <w:cols w:space="720"/>
          <w:formProt w:val="0"/>
          <w:docGrid w:linePitch="312" w:charSpace="-6145"/>
        </w:sectPr>
      </w:pPr>
    </w:p>
    <w:p w14:paraId="66E82541" w14:textId="77777777" w:rsidR="008B36D5" w:rsidRPr="00292CE1" w:rsidRDefault="008B36D5"/>
    <w:p w14:paraId="16C2F747" w14:textId="77777777" w:rsidR="008B36D5" w:rsidRPr="00292CE1" w:rsidRDefault="008B36D5" w:rsidP="000F04C2">
      <w:pPr>
        <w:rPr>
          <w:b/>
          <w:sz w:val="20"/>
        </w:rPr>
      </w:pPr>
      <w:bookmarkStart w:id="3" w:name="_Hlk214570087"/>
      <w:r w:rsidRPr="00292CE1"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8B36D5" w:rsidRPr="00292CE1" w14:paraId="7AAFFDA3" w14:textId="77777777">
        <w:trPr>
          <w:trHeight w:val="244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950A53" w14:textId="77777777" w:rsidR="008B36D5" w:rsidRPr="00292CE1" w:rsidRDefault="008B36D5" w:rsidP="000F04C2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A0073" w14:textId="77777777" w:rsidR="008B36D5" w:rsidRPr="00292CE1" w:rsidRDefault="008B36D5" w:rsidP="000F04C2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Matricola</w:t>
            </w:r>
          </w:p>
        </w:tc>
      </w:tr>
      <w:tr w:rsidR="00D1464E" w:rsidRPr="00292CE1" w14:paraId="681182E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4CA24975" w14:textId="77777777" w:rsidR="00D1464E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proofErr w:type="spellStart"/>
            <w:r w:rsidRPr="00292CE1">
              <w:rPr>
                <w:sz w:val="20"/>
              </w:rPr>
              <w:t>Clavino</w:t>
            </w:r>
            <w:proofErr w:type="spellEnd"/>
            <w:r w:rsidRPr="00292CE1">
              <w:rPr>
                <w:sz w:val="20"/>
              </w:rPr>
              <w:t xml:space="preserve"> Antonio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8DA75" w14:textId="77777777" w:rsidR="00D1464E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0512119692</w:t>
            </w:r>
          </w:p>
        </w:tc>
      </w:tr>
      <w:tr w:rsidR="00BB045D" w:rsidRPr="00292CE1" w14:paraId="7E7CE213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2D703C7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Corona Francesco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89D72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0512119827</w:t>
            </w:r>
          </w:p>
        </w:tc>
      </w:tr>
      <w:tr w:rsidR="00BB045D" w:rsidRPr="00292CE1" w14:paraId="085AFD29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7F9E492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Sabetta Francesco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27DA4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0512118990</w:t>
            </w:r>
          </w:p>
        </w:tc>
      </w:tr>
      <w:tr w:rsidR="00BB045D" w:rsidRPr="00292CE1" w14:paraId="5EC5FC85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25AEB5AF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Tiberini Monica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CBF5C" w14:textId="77777777" w:rsidR="00BB045D" w:rsidRPr="00292CE1" w:rsidRDefault="001F0083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0512120226</w:t>
            </w:r>
          </w:p>
        </w:tc>
      </w:tr>
    </w:tbl>
    <w:p w14:paraId="6C755AD2" w14:textId="77777777" w:rsidR="008B36D5" w:rsidRPr="00292CE1" w:rsidRDefault="008B36D5">
      <w:pPr>
        <w:rPr>
          <w:b/>
          <w:sz w:val="20"/>
        </w:rPr>
      </w:pPr>
    </w:p>
    <w:p w14:paraId="6D2A28B1" w14:textId="77777777" w:rsidR="008B36D5" w:rsidRPr="00292CE1" w:rsidRDefault="008B36D5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8B36D5" w:rsidRPr="00292CE1" w14:paraId="762E44F4" w14:textId="77777777">
        <w:trPr>
          <w:trHeight w:val="244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67F8A1" w14:textId="77777777" w:rsidR="008B36D5" w:rsidRPr="00292CE1" w:rsidRDefault="008B36D5">
            <w:pPr>
              <w:pStyle w:val="Contenutotabella"/>
              <w:rPr>
                <w:b/>
                <w:sz w:val="20"/>
              </w:rPr>
            </w:pPr>
            <w:r w:rsidRPr="00292CE1"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9E261" w14:textId="77777777" w:rsidR="008B36D5" w:rsidRPr="00292CE1" w:rsidRDefault="00BB045D">
            <w:pPr>
              <w:pStyle w:val="Contenutotabella"/>
              <w:rPr>
                <w:sz w:val="20"/>
              </w:rPr>
            </w:pPr>
            <w:r w:rsidRPr="00292CE1">
              <w:rPr>
                <w:sz w:val="20"/>
              </w:rPr>
              <w:t>Tutti i partecipanti.</w:t>
            </w:r>
          </w:p>
        </w:tc>
      </w:tr>
    </w:tbl>
    <w:p w14:paraId="68183ACD" w14:textId="77777777" w:rsidR="008B36D5" w:rsidRPr="00292CE1" w:rsidRDefault="008B36D5">
      <w:pPr>
        <w:rPr>
          <w:b/>
          <w:sz w:val="20"/>
        </w:rPr>
      </w:pPr>
    </w:p>
    <w:p w14:paraId="0494C117" w14:textId="77777777" w:rsidR="008B36D5" w:rsidRPr="00292CE1" w:rsidRDefault="008B36D5">
      <w:pPr>
        <w:rPr>
          <w:b/>
          <w:sz w:val="20"/>
        </w:rPr>
      </w:pPr>
    </w:p>
    <w:p w14:paraId="59C03112" w14:textId="77777777" w:rsidR="008B36D5" w:rsidRPr="00292CE1" w:rsidRDefault="008B36D5">
      <w:pPr>
        <w:rPr>
          <w:b/>
          <w:sz w:val="20"/>
        </w:rPr>
      </w:pPr>
    </w:p>
    <w:p w14:paraId="3D2775B4" w14:textId="77777777" w:rsidR="008B36D5" w:rsidRPr="00292CE1" w:rsidRDefault="008B36D5">
      <w:pPr>
        <w:rPr>
          <w:b/>
          <w:sz w:val="20"/>
        </w:rPr>
      </w:pPr>
    </w:p>
    <w:p w14:paraId="2DDB3F07" w14:textId="77777777" w:rsidR="008B36D5" w:rsidRPr="00292CE1" w:rsidRDefault="008B36D5" w:rsidP="00A126B0">
      <w:pPr>
        <w:jc w:val="center"/>
        <w:rPr>
          <w:b/>
          <w:sz w:val="32"/>
        </w:rPr>
      </w:pPr>
      <w:proofErr w:type="spellStart"/>
      <w:r w:rsidRPr="00292CE1">
        <w:rPr>
          <w:b/>
          <w:sz w:val="32"/>
        </w:rPr>
        <w:t>Revision</w:t>
      </w:r>
      <w:proofErr w:type="spellEnd"/>
      <w:r w:rsidRPr="00292CE1">
        <w:rPr>
          <w:b/>
          <w:sz w:val="32"/>
        </w:rPr>
        <w:t xml:space="preserve"> History</w:t>
      </w:r>
    </w:p>
    <w:tbl>
      <w:tblPr>
        <w:tblW w:w="963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3"/>
        <w:gridCol w:w="1048"/>
        <w:gridCol w:w="4336"/>
        <w:gridCol w:w="2410"/>
      </w:tblGrid>
      <w:tr w:rsidR="00E005E7" w:rsidRPr="00292CE1" w14:paraId="1120C237" w14:textId="77777777" w:rsidTr="000D441D">
        <w:trPr>
          <w:trHeight w:val="244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0DAE36CE" w14:textId="77777777" w:rsidR="00E005E7" w:rsidRPr="00292CE1" w:rsidRDefault="00E005E7" w:rsidP="000D441D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Data</w:t>
            </w:r>
          </w:p>
        </w:tc>
        <w:tc>
          <w:tcPr>
            <w:tcW w:w="10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6F792C43" w14:textId="77777777" w:rsidR="00E005E7" w:rsidRPr="00292CE1" w:rsidRDefault="00E005E7" w:rsidP="000D441D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Versione</w:t>
            </w:r>
          </w:p>
        </w:tc>
        <w:tc>
          <w:tcPr>
            <w:tcW w:w="43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16A405B9" w14:textId="77777777" w:rsidR="00E005E7" w:rsidRPr="00292CE1" w:rsidRDefault="00E005E7" w:rsidP="000D441D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Descrizione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7C3598" w14:textId="77777777" w:rsidR="00E005E7" w:rsidRPr="00292CE1" w:rsidRDefault="00E005E7" w:rsidP="000D441D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Autore</w:t>
            </w:r>
          </w:p>
        </w:tc>
      </w:tr>
      <w:tr w:rsidR="00E005E7" w:rsidRPr="00292CE1" w14:paraId="22400D87" w14:textId="77777777" w:rsidTr="000D441D">
        <w:trPr>
          <w:trHeight w:val="244"/>
        </w:trPr>
        <w:tc>
          <w:tcPr>
            <w:tcW w:w="1843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30C78216" w14:textId="724C0205" w:rsidR="00E005E7" w:rsidRPr="00292CE1" w:rsidRDefault="00E005E7" w:rsidP="000D441D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 w:rsidRPr="00292CE1">
              <w:rPr>
                <w:sz w:val="20"/>
              </w:rPr>
              <w:t>/1</w:t>
            </w:r>
            <w:r>
              <w:rPr>
                <w:sz w:val="20"/>
              </w:rPr>
              <w:t>2</w:t>
            </w:r>
            <w:r w:rsidRPr="00292CE1">
              <w:rPr>
                <w:sz w:val="20"/>
              </w:rPr>
              <w:t>/2025</w:t>
            </w:r>
          </w:p>
        </w:tc>
        <w:tc>
          <w:tcPr>
            <w:tcW w:w="1048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70D6521E" w14:textId="77777777" w:rsidR="00E005E7" w:rsidRPr="00292CE1" w:rsidRDefault="00E005E7" w:rsidP="000D441D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0.1</w:t>
            </w:r>
          </w:p>
        </w:tc>
        <w:tc>
          <w:tcPr>
            <w:tcW w:w="4336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691937B7" w14:textId="0ABA5A6B" w:rsidR="00E005E7" w:rsidRPr="00292CE1" w:rsidRDefault="00826303" w:rsidP="000D441D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Stesura</w:t>
            </w:r>
            <w:r w:rsidR="00B15C4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introduttiva del </w:t>
            </w:r>
            <w:r w:rsidR="00B15C4E">
              <w:rPr>
                <w:sz w:val="20"/>
              </w:rPr>
              <w:t>documento</w:t>
            </w:r>
          </w:p>
        </w:tc>
        <w:tc>
          <w:tcPr>
            <w:tcW w:w="241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077B5A33" w14:textId="77777777" w:rsidR="00E005E7" w:rsidRPr="00292CE1" w:rsidRDefault="00E005E7" w:rsidP="000D441D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Sabetta Francesco</w:t>
            </w:r>
          </w:p>
        </w:tc>
      </w:tr>
      <w:tr w:rsidR="00E005E7" w:rsidRPr="00292CE1" w14:paraId="72723CAE" w14:textId="77777777" w:rsidTr="000D441D">
        <w:trPr>
          <w:trHeight w:val="244"/>
        </w:trPr>
        <w:tc>
          <w:tcPr>
            <w:tcW w:w="1843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0E53B3F6" w14:textId="7BBA33D2" w:rsidR="00E005E7" w:rsidRPr="00292CE1" w:rsidRDefault="00E005E7" w:rsidP="000D441D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  <w:r w:rsidRPr="00292CE1">
              <w:rPr>
                <w:sz w:val="20"/>
              </w:rPr>
              <w:t>/1</w:t>
            </w:r>
            <w:r>
              <w:rPr>
                <w:sz w:val="20"/>
              </w:rPr>
              <w:t>2</w:t>
            </w:r>
            <w:r w:rsidRPr="00292CE1">
              <w:rPr>
                <w:sz w:val="20"/>
              </w:rPr>
              <w:t>/2025</w:t>
            </w:r>
          </w:p>
        </w:tc>
        <w:tc>
          <w:tcPr>
            <w:tcW w:w="1048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3C2B9585" w14:textId="77777777" w:rsidR="00E005E7" w:rsidRPr="00292CE1" w:rsidRDefault="00E005E7" w:rsidP="000D441D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0.</w:t>
            </w:r>
            <w:r>
              <w:rPr>
                <w:sz w:val="20"/>
              </w:rPr>
              <w:t>2</w:t>
            </w:r>
          </w:p>
        </w:tc>
        <w:tc>
          <w:tcPr>
            <w:tcW w:w="4336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6F13EF26" w14:textId="5F65D530" w:rsidR="00E005E7" w:rsidRPr="00292CE1" w:rsidRDefault="00E005E7" w:rsidP="000D441D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Stesura </w:t>
            </w:r>
            <w:r w:rsidR="001F1195">
              <w:rPr>
                <w:sz w:val="20"/>
              </w:rPr>
              <w:t>sezioni 4, 5 e 6</w:t>
            </w:r>
          </w:p>
        </w:tc>
        <w:tc>
          <w:tcPr>
            <w:tcW w:w="241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6ACA6ADB" w14:textId="77777777" w:rsidR="00E005E7" w:rsidRPr="00292CE1" w:rsidRDefault="00E005E7" w:rsidP="000D441D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Sabetta Francesco</w:t>
            </w:r>
          </w:p>
        </w:tc>
      </w:tr>
      <w:tr w:rsidR="00E005E7" w:rsidRPr="00292CE1" w14:paraId="27255CEC" w14:textId="77777777" w:rsidTr="00E807BE">
        <w:trPr>
          <w:trHeight w:val="244"/>
        </w:trPr>
        <w:tc>
          <w:tcPr>
            <w:tcW w:w="1843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238ED96C" w14:textId="31549CF6" w:rsidR="00E005E7" w:rsidRPr="00292CE1" w:rsidRDefault="007F6917" w:rsidP="000D441D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  <w:r w:rsidR="00E005E7" w:rsidRPr="00292CE1">
              <w:rPr>
                <w:sz w:val="20"/>
              </w:rPr>
              <w:t>/1</w:t>
            </w:r>
            <w:r w:rsidR="00E005E7">
              <w:rPr>
                <w:sz w:val="20"/>
              </w:rPr>
              <w:t>2</w:t>
            </w:r>
            <w:r w:rsidR="00E005E7" w:rsidRPr="00292CE1">
              <w:rPr>
                <w:sz w:val="20"/>
              </w:rPr>
              <w:t>/2025</w:t>
            </w:r>
          </w:p>
        </w:tc>
        <w:tc>
          <w:tcPr>
            <w:tcW w:w="1048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3A37C19A" w14:textId="77777777" w:rsidR="00E005E7" w:rsidRPr="00292CE1" w:rsidRDefault="00E005E7" w:rsidP="000D441D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0.</w:t>
            </w:r>
            <w:r>
              <w:rPr>
                <w:sz w:val="20"/>
              </w:rPr>
              <w:t>3</w:t>
            </w:r>
          </w:p>
        </w:tc>
        <w:tc>
          <w:tcPr>
            <w:tcW w:w="4336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080B01B9" w14:textId="576A1E26" w:rsidR="00E005E7" w:rsidRPr="00292CE1" w:rsidRDefault="00E005E7" w:rsidP="000D441D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Stesura </w:t>
            </w:r>
            <w:r w:rsidR="007F6917">
              <w:rPr>
                <w:sz w:val="20"/>
              </w:rPr>
              <w:t>finale</w:t>
            </w:r>
            <w:r>
              <w:rPr>
                <w:sz w:val="20"/>
              </w:rPr>
              <w:t xml:space="preserve"> </w:t>
            </w:r>
            <w:r w:rsidR="007F6917">
              <w:rPr>
                <w:sz w:val="20"/>
              </w:rPr>
              <w:t>del documento</w:t>
            </w:r>
          </w:p>
        </w:tc>
        <w:tc>
          <w:tcPr>
            <w:tcW w:w="241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294DC257" w14:textId="77777777" w:rsidR="00E005E7" w:rsidRPr="00292CE1" w:rsidRDefault="00E005E7" w:rsidP="000D441D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Sabetta Francesco</w:t>
            </w:r>
          </w:p>
        </w:tc>
      </w:tr>
      <w:tr w:rsidR="00E807BE" w:rsidRPr="00292CE1" w14:paraId="1BE35180" w14:textId="77777777" w:rsidTr="00E807BE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43A43208" w14:textId="0B9E5A64" w:rsidR="00E807BE" w:rsidRDefault="003571CA" w:rsidP="000D441D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21/01/2026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0D203B3F" w14:textId="30D6B0B3" w:rsidR="00E807BE" w:rsidRPr="00292CE1" w:rsidRDefault="003571CA" w:rsidP="000D441D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288D874D" w14:textId="7599A5E7" w:rsidR="00E807BE" w:rsidRDefault="003571CA" w:rsidP="000D441D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Revisione finale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588C5D47" w14:textId="751822AE" w:rsidR="00E807BE" w:rsidRPr="00292CE1" w:rsidRDefault="003571CA" w:rsidP="000D441D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Tutti i partecipanti</w:t>
            </w:r>
          </w:p>
        </w:tc>
      </w:tr>
      <w:bookmarkEnd w:id="3"/>
    </w:tbl>
    <w:p w14:paraId="00569763" w14:textId="77777777" w:rsidR="00B51734" w:rsidRPr="00292CE1" w:rsidRDefault="00B51734">
      <w:pPr>
        <w:jc w:val="center"/>
        <w:rPr>
          <w:b/>
          <w:sz w:val="32"/>
        </w:rPr>
        <w:sectPr w:rsidR="00B51734" w:rsidRPr="00292CE1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14FA61D2" w14:textId="77777777" w:rsidR="00B51734" w:rsidRPr="00292CE1" w:rsidRDefault="00B51734" w:rsidP="00B51734">
      <w:pPr>
        <w:pStyle w:val="Intestazioneindice"/>
        <w:rPr>
          <w:rFonts w:ascii="Montserrat" w:hAnsi="Montserrat"/>
        </w:rPr>
      </w:pPr>
    </w:p>
    <w:p w14:paraId="64877940" w14:textId="77777777" w:rsidR="00B51734" w:rsidRPr="00292CE1" w:rsidRDefault="00B51734" w:rsidP="00B51734">
      <w:pPr>
        <w:pStyle w:val="Intestazioneindice"/>
        <w:rPr>
          <w:rFonts w:ascii="Montserrat" w:hAnsi="Montserrat"/>
        </w:rPr>
      </w:pPr>
    </w:p>
    <w:p w14:paraId="3C436ACB" w14:textId="77777777" w:rsidR="00B51734" w:rsidRPr="00292CE1" w:rsidRDefault="00B51734" w:rsidP="00B51734">
      <w:pPr>
        <w:pStyle w:val="Intestazioneindice"/>
        <w:rPr>
          <w:rFonts w:ascii="Montserrat" w:hAnsi="Montserrat"/>
        </w:rPr>
        <w:sectPr w:rsidR="00B51734" w:rsidRPr="00292CE1" w:rsidSect="001765A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164B1EF" w14:textId="77777777" w:rsidR="00EB313F" w:rsidRPr="00292CE1" w:rsidRDefault="00EB313F" w:rsidP="00EB313F">
      <w:pPr>
        <w:pStyle w:val="Titolosommario"/>
      </w:pPr>
      <w:r w:rsidRPr="00292CE1">
        <w:lastRenderedPageBreak/>
        <w:t>Indice</w:t>
      </w:r>
    </w:p>
    <w:p w14:paraId="2FDE136D" w14:textId="29393ACD" w:rsidR="00A126B0" w:rsidRPr="00292CE1" w:rsidRDefault="00A126B0">
      <w:pPr>
        <w:rPr>
          <w:rFonts w:cs="Calibri"/>
          <w:i/>
          <w:iCs/>
          <w:caps/>
          <w:sz w:val="20"/>
          <w:szCs w:val="20"/>
        </w:rPr>
      </w:pPr>
    </w:p>
    <w:p w14:paraId="73B60B51" w14:textId="49539C62" w:rsidR="00BA2D1F" w:rsidRDefault="00EC276A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292CE1">
        <w:rPr>
          <w:b w:val="0"/>
          <w:bCs w:val="0"/>
          <w:i w:val="0"/>
          <w:iCs w:val="0"/>
        </w:rPr>
        <w:fldChar w:fldCharType="begin"/>
      </w:r>
      <w:r w:rsidRPr="00292CE1">
        <w:rPr>
          <w:b w:val="0"/>
          <w:bCs w:val="0"/>
          <w:i w:val="0"/>
          <w:iCs w:val="0"/>
        </w:rPr>
        <w:instrText xml:space="preserve"> TOC \o "1-2" \h \z \u </w:instrText>
      </w:r>
      <w:r w:rsidRPr="00292CE1">
        <w:rPr>
          <w:b w:val="0"/>
          <w:bCs w:val="0"/>
          <w:i w:val="0"/>
          <w:iCs w:val="0"/>
        </w:rPr>
        <w:fldChar w:fldCharType="separate"/>
      </w:r>
      <w:hyperlink w:anchor="_Toc219923221" w:history="1">
        <w:r w:rsidR="00BA2D1F" w:rsidRPr="00AD2B46">
          <w:rPr>
            <w:rStyle w:val="Collegamentoipertestuale"/>
            <w:noProof/>
          </w:rPr>
          <w:t>1.</w:t>
        </w:r>
        <w:r w:rsidR="00BA2D1F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="00BA2D1F" w:rsidRPr="00AD2B46">
          <w:rPr>
            <w:rStyle w:val="Collegamentoipertestuale"/>
            <w:noProof/>
          </w:rPr>
          <w:t>Introduction</w:t>
        </w:r>
        <w:r w:rsidR="00BA2D1F">
          <w:rPr>
            <w:noProof/>
            <w:webHidden/>
          </w:rPr>
          <w:tab/>
        </w:r>
        <w:r w:rsidR="00BA2D1F">
          <w:rPr>
            <w:noProof/>
            <w:webHidden/>
          </w:rPr>
          <w:fldChar w:fldCharType="begin"/>
        </w:r>
        <w:r w:rsidR="00BA2D1F">
          <w:rPr>
            <w:noProof/>
            <w:webHidden/>
          </w:rPr>
          <w:instrText xml:space="preserve"> PAGEREF _Toc219923221 \h </w:instrText>
        </w:r>
        <w:r w:rsidR="00BA2D1F">
          <w:rPr>
            <w:noProof/>
            <w:webHidden/>
          </w:rPr>
        </w:r>
        <w:r w:rsidR="00BA2D1F">
          <w:rPr>
            <w:noProof/>
            <w:webHidden/>
          </w:rPr>
          <w:fldChar w:fldCharType="separate"/>
        </w:r>
        <w:r w:rsidR="00BE4F1B">
          <w:rPr>
            <w:noProof/>
            <w:webHidden/>
          </w:rPr>
          <w:t>4</w:t>
        </w:r>
        <w:r w:rsidR="00BA2D1F">
          <w:rPr>
            <w:noProof/>
            <w:webHidden/>
          </w:rPr>
          <w:fldChar w:fldCharType="end"/>
        </w:r>
      </w:hyperlink>
    </w:p>
    <w:p w14:paraId="29DD106C" w14:textId="66953A5D" w:rsidR="00BA2D1F" w:rsidRDefault="00BA2D1F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923222" w:history="1">
        <w:r w:rsidRPr="00AD2B46">
          <w:rPr>
            <w:rStyle w:val="Collegamentoipertestuale"/>
            <w:noProof/>
            <w:lang w:val="en-GB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D2B46">
          <w:rPr>
            <w:rStyle w:val="Collegamentoipertestuale"/>
            <w:noProof/>
            <w:lang w:val="en-GB"/>
          </w:rPr>
          <w:t>Relationship to other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4F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CBCB97" w14:textId="6EC5CBD9" w:rsidR="00BA2D1F" w:rsidRDefault="00BA2D1F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923223" w:history="1">
        <w:r w:rsidRPr="00AD2B46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D2B46">
          <w:rPr>
            <w:rStyle w:val="Collegamentoipertestuale"/>
            <w:noProof/>
          </w:rPr>
          <w:t>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4F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4E16DA" w14:textId="31783F55" w:rsidR="00BA2D1F" w:rsidRDefault="00BA2D1F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923224" w:history="1">
        <w:r w:rsidRPr="00AD2B46">
          <w:rPr>
            <w:rStyle w:val="Collegamentoipertestuale"/>
            <w:noProof/>
            <w:lang w:val="en-GB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D2B46">
          <w:rPr>
            <w:rStyle w:val="Collegamentoipertestuale"/>
            <w:noProof/>
            <w:lang w:val="en-GB"/>
          </w:rPr>
          <w:t>Features to be tested/not to be tested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4F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CF8F79" w14:textId="5AADA72B" w:rsidR="00BA2D1F" w:rsidRDefault="00BA2D1F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923225" w:history="1">
        <w:r w:rsidRPr="00AD2B46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D2B46">
          <w:rPr>
            <w:rStyle w:val="Collegamentoipertestuale"/>
            <w:noProof/>
          </w:rPr>
          <w:t>Pass/Fail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4F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BFEC79" w14:textId="4D61A47D" w:rsidR="00BA2D1F" w:rsidRDefault="00BA2D1F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923226" w:history="1">
        <w:r w:rsidRPr="00AD2B46">
          <w:rPr>
            <w:rStyle w:val="Collegamentoipertestuale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D2B46">
          <w:rPr>
            <w:rStyle w:val="Collegamentoipertestuale"/>
            <w:noProof/>
          </w:rPr>
          <w:t>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4F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DFBDCB" w14:textId="5903D294" w:rsidR="00BA2D1F" w:rsidRDefault="00BA2D1F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923227" w:history="1">
        <w:r w:rsidRPr="00AD2B46">
          <w:rPr>
            <w:rStyle w:val="Collegamentoipertestuale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D2B46">
          <w:rPr>
            <w:rStyle w:val="Collegamentoipertestuale"/>
            <w:noProof/>
          </w:rPr>
          <w:t>Suspension and resumption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4F1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80D46F" w14:textId="0D1CC28E" w:rsidR="00BA2D1F" w:rsidRDefault="00BA2D1F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923228" w:history="1">
        <w:r w:rsidRPr="00AD2B46">
          <w:rPr>
            <w:rStyle w:val="Collegamentoipertestuale"/>
            <w:noProof/>
            <w:lang w:val="en-GB"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D2B46">
          <w:rPr>
            <w:rStyle w:val="Collegamentoipertestuale"/>
            <w:noProof/>
            <w:lang w:val="en-GB"/>
          </w:rPr>
          <w:t>Testing materials (hardware/software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4F1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628F4C" w14:textId="461BD39E" w:rsidR="00BA2D1F" w:rsidRDefault="00BA2D1F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923229" w:history="1">
        <w:r w:rsidRPr="00AD2B46">
          <w:rPr>
            <w:rStyle w:val="Collegamentoipertestuale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D2B46">
          <w:rPr>
            <w:rStyle w:val="Collegamentoipertestuale"/>
            <w:noProof/>
          </w:rPr>
          <w:t>Testing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4F1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3A46B0" w14:textId="402042CE" w:rsidR="00EC276A" w:rsidRPr="00292CE1" w:rsidRDefault="00EC276A" w:rsidP="00EC276A">
      <w:r w:rsidRPr="00292CE1">
        <w:rPr>
          <w:rFonts w:cs="Calibri"/>
          <w:b/>
          <w:bCs/>
          <w:i/>
          <w:iCs/>
        </w:rPr>
        <w:fldChar w:fldCharType="end"/>
      </w:r>
    </w:p>
    <w:p w14:paraId="759C1430" w14:textId="77777777" w:rsidR="00B51734" w:rsidRPr="00292CE1" w:rsidRDefault="00B51734" w:rsidP="00A126B0">
      <w:pPr>
        <w:pStyle w:val="Sommario5"/>
        <w:ind w:left="0"/>
        <w:rPr>
          <w:rFonts w:ascii="Montserrat" w:hAnsi="Montserrat"/>
        </w:rPr>
      </w:pPr>
    </w:p>
    <w:p w14:paraId="7FBF5C3C" w14:textId="77777777" w:rsidR="00EB313F" w:rsidRPr="00292CE1" w:rsidRDefault="00EB313F" w:rsidP="004541DD">
      <w:pPr>
        <w:pStyle w:val="Sommario5"/>
        <w:ind w:left="0"/>
        <w:rPr>
          <w:rFonts w:ascii="Montserrat" w:hAnsi="Montserrat"/>
        </w:rPr>
        <w:sectPr w:rsidR="00EB313F" w:rsidRPr="00292CE1" w:rsidSect="00B51734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6B427217" w14:textId="0521C1E8" w:rsidR="004541DD" w:rsidRPr="00292CE1" w:rsidRDefault="00B95B79" w:rsidP="00464D67">
      <w:pPr>
        <w:pStyle w:val="Titolo"/>
        <w:numPr>
          <w:ilvl w:val="0"/>
          <w:numId w:val="13"/>
        </w:numPr>
        <w:jc w:val="both"/>
      </w:pPr>
      <w:bookmarkStart w:id="5" w:name="_Toc219923221"/>
      <w:proofErr w:type="spellStart"/>
      <w:r>
        <w:lastRenderedPageBreak/>
        <w:t>Introduction</w:t>
      </w:r>
      <w:bookmarkEnd w:id="5"/>
      <w:proofErr w:type="spellEnd"/>
    </w:p>
    <w:p w14:paraId="7E3B3FED" w14:textId="0A298467" w:rsidR="00EC276A" w:rsidRDefault="000A10DB">
      <w:pPr>
        <w:widowControl/>
        <w:suppressAutoHyphens w:val="0"/>
        <w:jc w:val="left"/>
      </w:pPr>
      <w:r w:rsidRPr="000A10DB">
        <w:t xml:space="preserve">Il presente documento descrive il piano di test </w:t>
      </w:r>
      <w:r w:rsidR="00CB2DB7">
        <w:t xml:space="preserve">di sistema </w:t>
      </w:r>
      <w:r w:rsidR="005515C7">
        <w:t>di</w:t>
      </w:r>
      <w:r w:rsidRPr="000A10DB">
        <w:t xml:space="preserve"> </w:t>
      </w:r>
      <w:r w:rsidRPr="000A10DB">
        <w:rPr>
          <w:b/>
          <w:bCs/>
        </w:rPr>
        <w:t>FantaUnisa</w:t>
      </w:r>
      <w:r w:rsidRPr="000A10DB">
        <w:t xml:space="preserve">. L'obiettivo principale è verificare che il sistema soddisfi i requisiti funzionali e non funzionali specificati nel </w:t>
      </w:r>
      <w:r w:rsidRPr="005515C7">
        <w:rPr>
          <w:b/>
          <w:bCs/>
          <w:i/>
          <w:iCs/>
        </w:rPr>
        <w:t>Requirement Analysis Document</w:t>
      </w:r>
      <w:r w:rsidRPr="000A10DB">
        <w:t xml:space="preserve"> </w:t>
      </w:r>
      <w:r w:rsidRPr="005515C7">
        <w:rPr>
          <w:b/>
          <w:bCs/>
        </w:rPr>
        <w:t>(RAD)</w:t>
      </w:r>
      <w:r w:rsidRPr="000A10DB">
        <w:t xml:space="preserve"> e che l'architettura implementata sia conforme a quanto descritto nel </w:t>
      </w:r>
      <w:r w:rsidRPr="005515C7">
        <w:rPr>
          <w:b/>
          <w:bCs/>
          <w:i/>
          <w:iCs/>
        </w:rPr>
        <w:t>System Design Document</w:t>
      </w:r>
      <w:r w:rsidRPr="005515C7">
        <w:rPr>
          <w:b/>
          <w:bCs/>
        </w:rPr>
        <w:t xml:space="preserve"> (SDD)</w:t>
      </w:r>
      <w:r w:rsidRPr="000A10DB">
        <w:t xml:space="preserve"> e </w:t>
      </w:r>
      <w:r w:rsidRPr="005515C7">
        <w:t>nell'</w:t>
      </w:r>
      <w:r w:rsidRPr="005515C7">
        <w:rPr>
          <w:b/>
          <w:bCs/>
          <w:i/>
          <w:iCs/>
        </w:rPr>
        <w:t>Object Design Document</w:t>
      </w:r>
      <w:r w:rsidRPr="005515C7">
        <w:rPr>
          <w:b/>
          <w:bCs/>
        </w:rPr>
        <w:t xml:space="preserve"> (ODD)</w:t>
      </w:r>
      <w:r w:rsidR="005515C7">
        <w:t>.</w:t>
      </w:r>
    </w:p>
    <w:p w14:paraId="3210E8ED" w14:textId="77777777" w:rsidR="006F5D18" w:rsidRPr="005515C7" w:rsidRDefault="006F5D18">
      <w:pPr>
        <w:widowControl/>
        <w:suppressAutoHyphens w:val="0"/>
        <w:jc w:val="left"/>
      </w:pPr>
    </w:p>
    <w:p w14:paraId="4210540B" w14:textId="44DE9433" w:rsidR="00EB313F" w:rsidRPr="00B95B79" w:rsidRDefault="00B95B79" w:rsidP="00BB0E21">
      <w:pPr>
        <w:pStyle w:val="Titolo"/>
        <w:numPr>
          <w:ilvl w:val="0"/>
          <w:numId w:val="1"/>
        </w:numPr>
        <w:jc w:val="both"/>
        <w:rPr>
          <w:lang w:val="en-GB"/>
        </w:rPr>
      </w:pPr>
      <w:bookmarkStart w:id="6" w:name="_Toc219923222"/>
      <w:r w:rsidRPr="00B95B79">
        <w:rPr>
          <w:lang w:val="en-GB"/>
        </w:rPr>
        <w:t>Relationship to other documents</w:t>
      </w:r>
      <w:bookmarkEnd w:id="6"/>
    </w:p>
    <w:p w14:paraId="220FFFBA" w14:textId="77777777" w:rsidR="00B70C61" w:rsidRPr="00B70C61" w:rsidRDefault="00B70C61" w:rsidP="00464D67">
      <w:pPr>
        <w:numPr>
          <w:ilvl w:val="0"/>
          <w:numId w:val="14"/>
        </w:numPr>
      </w:pPr>
      <w:r w:rsidRPr="00B70C61">
        <w:rPr>
          <w:b/>
          <w:bCs/>
        </w:rPr>
        <w:t>RAD (Requirement Analysis Document):</w:t>
      </w:r>
      <w:r w:rsidRPr="00B70C61">
        <w:t xml:space="preserve"> Definisce i requisiti funzionali che fungono da oracolo per i test.</w:t>
      </w:r>
    </w:p>
    <w:p w14:paraId="5AD24EC5" w14:textId="77777777" w:rsidR="00B70C61" w:rsidRPr="00B70C61" w:rsidRDefault="00B70C61" w:rsidP="00464D67">
      <w:pPr>
        <w:numPr>
          <w:ilvl w:val="0"/>
          <w:numId w:val="14"/>
        </w:numPr>
      </w:pPr>
      <w:r w:rsidRPr="00B70C61">
        <w:rPr>
          <w:b/>
          <w:bCs/>
        </w:rPr>
        <w:t>SDD (System Design Document):</w:t>
      </w:r>
      <w:r w:rsidRPr="00B70C61">
        <w:t xml:space="preserve"> Definisce l'architettura e l'ambiente hardware/software di riferimento.</w:t>
      </w:r>
    </w:p>
    <w:p w14:paraId="5124D15A" w14:textId="6DFC3715" w:rsidR="00B70C61" w:rsidRPr="00B70C61" w:rsidRDefault="00B70C61" w:rsidP="00464D67">
      <w:pPr>
        <w:numPr>
          <w:ilvl w:val="0"/>
          <w:numId w:val="14"/>
        </w:numPr>
      </w:pPr>
      <w:r w:rsidRPr="00B70C61">
        <w:rPr>
          <w:b/>
          <w:bCs/>
        </w:rPr>
        <w:t>ODD (Object Design Document):</w:t>
      </w:r>
      <w:r w:rsidRPr="00B70C61">
        <w:t xml:space="preserve"> Fornisce i dettagli sulle classi e i metodi da testare</w:t>
      </w:r>
      <w:r w:rsidR="00CA7C29">
        <w:t>.</w:t>
      </w:r>
    </w:p>
    <w:p w14:paraId="07750809" w14:textId="77777777" w:rsidR="00EB313F" w:rsidRPr="00B70C61" w:rsidRDefault="00EB313F" w:rsidP="00EB313F"/>
    <w:p w14:paraId="40E3E6EB" w14:textId="0F754416" w:rsidR="00BB0E21" w:rsidRDefault="00EB313F" w:rsidP="00BB0E21">
      <w:pPr>
        <w:pStyle w:val="Titolo"/>
        <w:numPr>
          <w:ilvl w:val="0"/>
          <w:numId w:val="1"/>
        </w:numPr>
        <w:jc w:val="both"/>
      </w:pPr>
      <w:bookmarkStart w:id="7" w:name="_Toc214571004"/>
      <w:bookmarkStart w:id="8" w:name="_Toc219923223"/>
      <w:r w:rsidRPr="00292CE1">
        <w:t>S</w:t>
      </w:r>
      <w:bookmarkEnd w:id="7"/>
      <w:r w:rsidR="00B95B79">
        <w:t xml:space="preserve">ystem </w:t>
      </w:r>
      <w:proofErr w:type="spellStart"/>
      <w:r w:rsidR="00B95B79">
        <w:t>overview</w:t>
      </w:r>
      <w:bookmarkEnd w:id="8"/>
      <w:proofErr w:type="spellEnd"/>
    </w:p>
    <w:p w14:paraId="0D81F910" w14:textId="38E33A8D" w:rsidR="00CC55EA" w:rsidRDefault="00FF6E8F" w:rsidP="0050179D">
      <w:r w:rsidRPr="00FF6E8F">
        <w:t xml:space="preserve">Lo scopo di </w:t>
      </w:r>
      <w:r w:rsidRPr="00CC55EA">
        <w:rPr>
          <w:b/>
          <w:bCs/>
        </w:rPr>
        <w:t>FantaUnisa</w:t>
      </w:r>
      <w:r w:rsidRPr="00FF6E8F">
        <w:t xml:space="preserve"> è la progettazione e lo sviluppo di un’applicazione web che supporti i fantallenatori nella scelta della formazione ideale da schierare ogni settimana,</w:t>
      </w:r>
      <w:r w:rsidR="00CC55EA">
        <w:t xml:space="preserve"> attraverso</w:t>
      </w:r>
      <w:r w:rsidR="00A00F93">
        <w:t xml:space="preserve"> </w:t>
      </w:r>
      <w:r w:rsidR="00A00F93" w:rsidRPr="00A00F93">
        <w:t>l’elaborazione di statistiche aggiornate</w:t>
      </w:r>
      <w:r w:rsidR="009E4FA6">
        <w:t xml:space="preserve">, </w:t>
      </w:r>
      <w:r w:rsidR="00A00F93" w:rsidRPr="00A00F93">
        <w:t>l’utilizzo di un algoritmo configurabile</w:t>
      </w:r>
      <w:r w:rsidR="00A00F93">
        <w:t xml:space="preserve"> ed</w:t>
      </w:r>
      <w:r w:rsidR="00CC55EA">
        <w:t xml:space="preserve"> </w:t>
      </w:r>
      <w:r w:rsidR="00D36234">
        <w:t>una community</w:t>
      </w:r>
      <w:r w:rsidR="00EF1027">
        <w:t xml:space="preserve"> che interagisce </w:t>
      </w:r>
      <w:r w:rsidR="009B62E3">
        <w:t>tramite i post dei vari utenti della piattaforma</w:t>
      </w:r>
      <w:r w:rsidRPr="00FF6E8F">
        <w:t>.</w:t>
      </w:r>
    </w:p>
    <w:p w14:paraId="2CB47A00" w14:textId="2EB5BF8B" w:rsidR="0050179D" w:rsidRPr="0050179D" w:rsidRDefault="0050179D" w:rsidP="0050179D">
      <w:r w:rsidRPr="0050179D">
        <w:t xml:space="preserve">L'architettura è basata sul pattern </w:t>
      </w:r>
      <w:r w:rsidRPr="0050179D">
        <w:rPr>
          <w:b/>
          <w:bCs/>
        </w:rPr>
        <w:t>MVC</w:t>
      </w:r>
      <w:r w:rsidRPr="0050179D">
        <w:t xml:space="preserve"> (Model-View-Controller) a tre livelli:</w:t>
      </w:r>
    </w:p>
    <w:p w14:paraId="22B92CBE" w14:textId="3A728EE9" w:rsidR="0050179D" w:rsidRPr="0050179D" w:rsidRDefault="0050179D" w:rsidP="00464D67">
      <w:pPr>
        <w:numPr>
          <w:ilvl w:val="0"/>
          <w:numId w:val="15"/>
        </w:numPr>
      </w:pPr>
      <w:r w:rsidRPr="0050179D">
        <w:rPr>
          <w:b/>
          <w:bCs/>
        </w:rPr>
        <w:t>Presentation Layer:</w:t>
      </w:r>
      <w:r w:rsidRPr="0050179D">
        <w:t xml:space="preserve"> Pagine JSP e </w:t>
      </w:r>
      <w:proofErr w:type="spellStart"/>
      <w:r w:rsidR="00EF0F30">
        <w:t>Servlet</w:t>
      </w:r>
      <w:proofErr w:type="spellEnd"/>
      <w:r w:rsidR="00EF0F30">
        <w:t>.</w:t>
      </w:r>
    </w:p>
    <w:p w14:paraId="34F6273A" w14:textId="6DBDEEB3" w:rsidR="0050179D" w:rsidRPr="0050179D" w:rsidRDefault="0050179D" w:rsidP="00464D67">
      <w:pPr>
        <w:numPr>
          <w:ilvl w:val="0"/>
          <w:numId w:val="15"/>
        </w:numPr>
      </w:pPr>
      <w:r w:rsidRPr="0050179D">
        <w:rPr>
          <w:b/>
          <w:bCs/>
        </w:rPr>
        <w:t>Application Logic Layer:</w:t>
      </w:r>
      <w:r w:rsidR="00FA3F41">
        <w:rPr>
          <w:b/>
          <w:bCs/>
        </w:rPr>
        <w:t xml:space="preserve"> </w:t>
      </w:r>
      <w:r w:rsidR="00FA3F41">
        <w:t>Insieme dei sottosistemi</w:t>
      </w:r>
      <w:r w:rsidR="00FB02CE">
        <w:t>/funzionalità del sistema.</w:t>
      </w:r>
    </w:p>
    <w:p w14:paraId="624BAA5E" w14:textId="77777777" w:rsidR="0050179D" w:rsidRPr="0050179D" w:rsidRDefault="0050179D" w:rsidP="00464D67">
      <w:pPr>
        <w:numPr>
          <w:ilvl w:val="0"/>
          <w:numId w:val="15"/>
        </w:numPr>
      </w:pPr>
      <w:r w:rsidRPr="0050179D">
        <w:rPr>
          <w:b/>
          <w:bCs/>
        </w:rPr>
        <w:t>Data Storage Layer:</w:t>
      </w:r>
      <w:r w:rsidRPr="0050179D">
        <w:t xml:space="preserve"> Database relazionale MySQL gestito tramite DAO.</w:t>
      </w:r>
    </w:p>
    <w:p w14:paraId="449D17ED" w14:textId="77777777" w:rsidR="0050179D" w:rsidRPr="0050179D" w:rsidRDefault="0050179D" w:rsidP="0050179D"/>
    <w:p w14:paraId="0F07347A" w14:textId="62A98583" w:rsidR="00EB313F" w:rsidRPr="00B95B79" w:rsidRDefault="00B95B79" w:rsidP="00464D67">
      <w:pPr>
        <w:pStyle w:val="Titolo"/>
        <w:numPr>
          <w:ilvl w:val="0"/>
          <w:numId w:val="12"/>
        </w:numPr>
        <w:jc w:val="left"/>
        <w:rPr>
          <w:lang w:val="en-GB"/>
        </w:rPr>
      </w:pPr>
      <w:bookmarkStart w:id="9" w:name="_Toc219923224"/>
      <w:r w:rsidRPr="00B95B79">
        <w:rPr>
          <w:lang w:val="en-GB"/>
        </w:rPr>
        <w:t>Features to be tested/not to be tested</w:t>
      </w:r>
      <w:bookmarkEnd w:id="9"/>
    </w:p>
    <w:p w14:paraId="0B32B9E6" w14:textId="77777777" w:rsidR="004A72F4" w:rsidRPr="004A72F4" w:rsidRDefault="004A72F4" w:rsidP="004A72F4">
      <w:r w:rsidRPr="004A72F4">
        <w:t>Le seguenti funzionalità saranno oggetto di verifica, raggruppate per sottosistema:</w:t>
      </w:r>
    </w:p>
    <w:p w14:paraId="34125F95" w14:textId="77777777" w:rsidR="004A72F4" w:rsidRPr="004A72F4" w:rsidRDefault="004A72F4" w:rsidP="0087789F">
      <w:pPr>
        <w:ind w:left="720"/>
        <w:rPr>
          <w:b/>
          <w:bCs/>
        </w:rPr>
      </w:pPr>
      <w:r w:rsidRPr="004A72F4">
        <w:rPr>
          <w:b/>
          <w:bCs/>
        </w:rPr>
        <w:t>4.1 Gestione Accessi e Profilo</w:t>
      </w:r>
    </w:p>
    <w:p w14:paraId="3FE9A55B" w14:textId="6CCA7D55" w:rsidR="004A72F4" w:rsidRPr="004A72F4" w:rsidRDefault="004A72F4" w:rsidP="00464D67">
      <w:pPr>
        <w:numPr>
          <w:ilvl w:val="0"/>
          <w:numId w:val="16"/>
        </w:numPr>
      </w:pPr>
      <w:r w:rsidRPr="004A72F4">
        <w:t>Registrazione di un nuovo Fantallenatore (controllo unicità e-mail).</w:t>
      </w:r>
    </w:p>
    <w:p w14:paraId="01795FD1" w14:textId="77777777" w:rsidR="004A72F4" w:rsidRPr="004A72F4" w:rsidRDefault="004A72F4" w:rsidP="00464D67">
      <w:pPr>
        <w:numPr>
          <w:ilvl w:val="0"/>
          <w:numId w:val="16"/>
        </w:numPr>
      </w:pPr>
      <w:r w:rsidRPr="004A72F4">
        <w:t>Login e Logout (gestione sessione).</w:t>
      </w:r>
    </w:p>
    <w:p w14:paraId="285D7A8B" w14:textId="41869006" w:rsidR="004A72F4" w:rsidRPr="004A72F4" w:rsidRDefault="004A72F4" w:rsidP="00464D67">
      <w:pPr>
        <w:numPr>
          <w:ilvl w:val="0"/>
          <w:numId w:val="16"/>
        </w:numPr>
      </w:pPr>
      <w:r w:rsidRPr="004A72F4">
        <w:t>Modifica del profilo utente (password).</w:t>
      </w:r>
    </w:p>
    <w:p w14:paraId="2532E105" w14:textId="77777777" w:rsidR="004A72F4" w:rsidRPr="004A72F4" w:rsidRDefault="004A72F4" w:rsidP="00464D67">
      <w:pPr>
        <w:numPr>
          <w:ilvl w:val="0"/>
          <w:numId w:val="16"/>
        </w:numPr>
      </w:pPr>
      <w:r w:rsidRPr="004A72F4">
        <w:t>Eliminazione account.</w:t>
      </w:r>
    </w:p>
    <w:p w14:paraId="2BEF367A" w14:textId="77777777" w:rsidR="004A72F4" w:rsidRPr="004A72F4" w:rsidRDefault="004A72F4" w:rsidP="0087789F">
      <w:pPr>
        <w:ind w:left="720"/>
        <w:rPr>
          <w:b/>
          <w:bCs/>
        </w:rPr>
      </w:pPr>
      <w:r w:rsidRPr="004A72F4">
        <w:rPr>
          <w:b/>
          <w:bCs/>
        </w:rPr>
        <w:t>4.2 Gestione Rosa (Team Management)</w:t>
      </w:r>
    </w:p>
    <w:p w14:paraId="317C9DCB" w14:textId="77777777" w:rsidR="004A72F4" w:rsidRPr="004A72F4" w:rsidRDefault="004A72F4" w:rsidP="00464D67">
      <w:pPr>
        <w:numPr>
          <w:ilvl w:val="0"/>
          <w:numId w:val="17"/>
        </w:numPr>
      </w:pPr>
      <w:r w:rsidRPr="004A72F4">
        <w:t>Verifica vincoli di composizione rosa (max 25 giocatori: 3P, 8D, 8C, 6A).</w:t>
      </w:r>
    </w:p>
    <w:p w14:paraId="14BE50FC" w14:textId="77777777" w:rsidR="004A72F4" w:rsidRPr="004A72F4" w:rsidRDefault="004A72F4" w:rsidP="0087789F">
      <w:pPr>
        <w:ind w:left="720"/>
        <w:rPr>
          <w:b/>
          <w:bCs/>
        </w:rPr>
      </w:pPr>
      <w:r w:rsidRPr="004A72F4">
        <w:rPr>
          <w:b/>
          <w:bCs/>
        </w:rPr>
        <w:t>4.3 Gestione Formazione e Modulo</w:t>
      </w:r>
    </w:p>
    <w:p w14:paraId="64359E06" w14:textId="77777777" w:rsidR="004A72F4" w:rsidRPr="004A72F4" w:rsidRDefault="004A72F4" w:rsidP="00464D67">
      <w:pPr>
        <w:numPr>
          <w:ilvl w:val="0"/>
          <w:numId w:val="18"/>
        </w:numPr>
      </w:pPr>
      <w:r w:rsidRPr="004A72F4">
        <w:t>Selezione e persistenza del modulo tattico (es. 4-3-3, 3-5-2).</w:t>
      </w:r>
    </w:p>
    <w:p w14:paraId="7AC2873F" w14:textId="7C488D66" w:rsidR="004A72F4" w:rsidRPr="004A72F4" w:rsidRDefault="004A72F4" w:rsidP="00464D67">
      <w:pPr>
        <w:numPr>
          <w:ilvl w:val="0"/>
          <w:numId w:val="18"/>
        </w:numPr>
      </w:pPr>
      <w:r w:rsidRPr="004A72F4">
        <w:t>Schieramento della formazione (verifica titolari e panchinari).</w:t>
      </w:r>
    </w:p>
    <w:p w14:paraId="13CB7A4B" w14:textId="7F656E2B" w:rsidR="004A72F4" w:rsidRPr="004A72F4" w:rsidRDefault="004A72F4" w:rsidP="00464D67">
      <w:pPr>
        <w:numPr>
          <w:ilvl w:val="0"/>
          <w:numId w:val="16"/>
        </w:numPr>
        <w:rPr>
          <w:b/>
          <w:bCs/>
        </w:rPr>
      </w:pPr>
      <w:r w:rsidRPr="004A72F4">
        <w:rPr>
          <w:b/>
          <w:bCs/>
        </w:rPr>
        <w:t>4.</w:t>
      </w:r>
      <w:r w:rsidR="00BB6D18">
        <w:rPr>
          <w:b/>
          <w:bCs/>
        </w:rPr>
        <w:t>4</w:t>
      </w:r>
      <w:r w:rsidRPr="004A72F4">
        <w:rPr>
          <w:b/>
          <w:bCs/>
        </w:rPr>
        <w:t xml:space="preserve"> Community</w:t>
      </w:r>
    </w:p>
    <w:p w14:paraId="001F5336" w14:textId="77777777" w:rsidR="004A72F4" w:rsidRPr="004A72F4" w:rsidRDefault="004A72F4" w:rsidP="00464D67">
      <w:pPr>
        <w:numPr>
          <w:ilvl w:val="0"/>
          <w:numId w:val="19"/>
        </w:numPr>
      </w:pPr>
      <w:r w:rsidRPr="004A72F4">
        <w:lastRenderedPageBreak/>
        <w:t>Creazione e pubblicazione di un post.</w:t>
      </w:r>
    </w:p>
    <w:p w14:paraId="4CC7E86D" w14:textId="77777777" w:rsidR="004A72F4" w:rsidRPr="004A72F4" w:rsidRDefault="004A72F4" w:rsidP="00464D67">
      <w:pPr>
        <w:numPr>
          <w:ilvl w:val="0"/>
          <w:numId w:val="19"/>
        </w:numPr>
      </w:pPr>
      <w:r w:rsidRPr="004A72F4">
        <w:t>Inserimento di commenti.</w:t>
      </w:r>
    </w:p>
    <w:p w14:paraId="2C2C8514" w14:textId="77777777" w:rsidR="004A72F4" w:rsidRDefault="004A72F4" w:rsidP="00464D67">
      <w:pPr>
        <w:numPr>
          <w:ilvl w:val="0"/>
          <w:numId w:val="19"/>
        </w:numPr>
      </w:pPr>
      <w:r w:rsidRPr="004A72F4">
        <w:t>Aggiunta/Rimozione di reazioni ai post.</w:t>
      </w:r>
    </w:p>
    <w:p w14:paraId="361A3B3A" w14:textId="77777777" w:rsidR="00F73C6A" w:rsidRDefault="00F73C6A" w:rsidP="00F73C6A"/>
    <w:p w14:paraId="19597F86" w14:textId="6ED04FD3" w:rsidR="00F73C6A" w:rsidRDefault="00F73C6A" w:rsidP="00F73C6A">
      <w:r w:rsidRPr="00F73C6A">
        <w:t xml:space="preserve">Le seguenti </w:t>
      </w:r>
      <w:r w:rsidR="002A5524">
        <w:t>caratteristiche</w:t>
      </w:r>
      <w:r w:rsidRPr="00F73C6A">
        <w:t xml:space="preserve"> sono escluse da questo piano di test:</w:t>
      </w:r>
    </w:p>
    <w:p w14:paraId="6B7DC220" w14:textId="79B839DE" w:rsidR="00D740C7" w:rsidRDefault="00D740C7" w:rsidP="00464D67">
      <w:pPr>
        <w:pStyle w:val="Paragrafoelenco"/>
        <w:numPr>
          <w:ilvl w:val="0"/>
          <w:numId w:val="21"/>
        </w:numPr>
      </w:pPr>
      <w:r w:rsidRPr="00D740C7">
        <w:rPr>
          <w:b/>
          <w:bCs/>
        </w:rPr>
        <w:t>Gestione Dati Statistici (Admin):</w:t>
      </w:r>
      <w:r w:rsidRPr="00D740C7">
        <w:t xml:space="preserve"> Le funzionalità di upload, </w:t>
      </w:r>
      <w:proofErr w:type="spellStart"/>
      <w:r w:rsidRPr="00D740C7">
        <w:t>parsing</w:t>
      </w:r>
      <w:proofErr w:type="spellEnd"/>
      <w:r w:rsidRPr="00D740C7">
        <w:t xml:space="preserve"> dei file Excel e aggiornamento delle statistiche non saranno </w:t>
      </w:r>
      <w:r>
        <w:t>testate</w:t>
      </w:r>
      <w:r w:rsidRPr="00D740C7">
        <w:t xml:space="preserve">. Si assume che i dati presenti nel database siano stati caricati correttamente o siano </w:t>
      </w:r>
      <w:proofErr w:type="spellStart"/>
      <w:r w:rsidRPr="00D740C7">
        <w:t>pre</w:t>
      </w:r>
      <w:proofErr w:type="spellEnd"/>
      <w:r w:rsidRPr="00D740C7">
        <w:t>-popolati per l'ambiente di test.</w:t>
      </w:r>
    </w:p>
    <w:p w14:paraId="197DF5CC" w14:textId="77777777" w:rsidR="00F73C6A" w:rsidRPr="00F73C6A" w:rsidRDefault="00F73C6A" w:rsidP="00464D67">
      <w:pPr>
        <w:numPr>
          <w:ilvl w:val="0"/>
          <w:numId w:val="20"/>
        </w:numPr>
      </w:pPr>
      <w:r w:rsidRPr="00F73C6A">
        <w:rPr>
          <w:b/>
          <w:bCs/>
        </w:rPr>
        <w:t>Performance sotto stress estremo:</w:t>
      </w:r>
      <w:r w:rsidRPr="00F73C6A">
        <w:t xml:space="preserve"> Non verranno eseguiti test di carico (</w:t>
      </w:r>
      <w:proofErr w:type="spellStart"/>
      <w:r w:rsidRPr="00F73C6A">
        <w:t>DDoS</w:t>
      </w:r>
      <w:proofErr w:type="spellEnd"/>
      <w:r w:rsidRPr="00F73C6A">
        <w:t>) oltre la capacità nominale del server di sviluppo.</w:t>
      </w:r>
    </w:p>
    <w:p w14:paraId="104B5CD8" w14:textId="77777777" w:rsidR="00F73C6A" w:rsidRPr="00F73C6A" w:rsidRDefault="00F73C6A" w:rsidP="00464D67">
      <w:pPr>
        <w:numPr>
          <w:ilvl w:val="0"/>
          <w:numId w:val="20"/>
        </w:numPr>
      </w:pPr>
      <w:r w:rsidRPr="00F73C6A">
        <w:rPr>
          <w:b/>
          <w:bCs/>
        </w:rPr>
        <w:t>Sicurezza hardware:</w:t>
      </w:r>
      <w:r w:rsidRPr="00F73C6A">
        <w:t xml:space="preserve"> Guasti fisici ai server o alla rete.</w:t>
      </w:r>
    </w:p>
    <w:p w14:paraId="363573C1" w14:textId="77777777" w:rsidR="00F73C6A" w:rsidRPr="00F73C6A" w:rsidRDefault="00F73C6A" w:rsidP="00464D67">
      <w:pPr>
        <w:numPr>
          <w:ilvl w:val="0"/>
          <w:numId w:val="20"/>
        </w:numPr>
      </w:pPr>
      <w:r w:rsidRPr="00F73C6A">
        <w:rPr>
          <w:b/>
          <w:bCs/>
        </w:rPr>
        <w:t>Librerie di terze parti:</w:t>
      </w:r>
      <w:r w:rsidRPr="00F73C6A">
        <w:t xml:space="preserve"> Il funzionamento interno del driver JDBC o del container Apache Tomcat è assunto come corretto.</w:t>
      </w:r>
    </w:p>
    <w:p w14:paraId="7D78F86D" w14:textId="0110373D" w:rsidR="00F73C6A" w:rsidRPr="004A72F4" w:rsidRDefault="00F73C6A" w:rsidP="00464D67">
      <w:pPr>
        <w:numPr>
          <w:ilvl w:val="0"/>
          <w:numId w:val="20"/>
        </w:numPr>
      </w:pPr>
      <w:r w:rsidRPr="00F73C6A">
        <w:rPr>
          <w:b/>
          <w:bCs/>
        </w:rPr>
        <w:t>Compatibilità mobile nativa:</w:t>
      </w:r>
      <w:r w:rsidRPr="00F73C6A">
        <w:t xml:space="preserve"> Il sistema sarà testato come web-app responsive, non come app nativa.</w:t>
      </w:r>
    </w:p>
    <w:p w14:paraId="3C710C56" w14:textId="77777777" w:rsidR="00EB313F" w:rsidRPr="004A72F4" w:rsidRDefault="00EB313F" w:rsidP="00EB313F"/>
    <w:p w14:paraId="5A055BD1" w14:textId="726A4864" w:rsidR="00BB0E21" w:rsidRDefault="00BB0E21" w:rsidP="00464D67">
      <w:pPr>
        <w:pStyle w:val="Titolo1"/>
        <w:numPr>
          <w:ilvl w:val="0"/>
          <w:numId w:val="12"/>
        </w:numPr>
        <w:rPr>
          <w:sz w:val="32"/>
        </w:rPr>
      </w:pPr>
      <w:bookmarkStart w:id="10" w:name="_Toc219923225"/>
      <w:r>
        <w:rPr>
          <w:sz w:val="32"/>
        </w:rPr>
        <w:t xml:space="preserve">Pass/Fail </w:t>
      </w:r>
      <w:proofErr w:type="spellStart"/>
      <w:r>
        <w:rPr>
          <w:sz w:val="32"/>
        </w:rPr>
        <w:t>Criteria</w:t>
      </w:r>
      <w:bookmarkEnd w:id="10"/>
      <w:proofErr w:type="spellEnd"/>
    </w:p>
    <w:p w14:paraId="4A2FC259" w14:textId="77777777" w:rsidR="001E3774" w:rsidRPr="001E3774" w:rsidRDefault="001E3774" w:rsidP="001E3774">
      <w:r w:rsidRPr="001E3774">
        <w:t>In accordo con i principi di Software Testing adottati, stabiliamo i seguenti criteri per valutare l'esito dell'esecuzione dei casi di test:</w:t>
      </w:r>
    </w:p>
    <w:p w14:paraId="253FBE2E" w14:textId="74F3C748" w:rsidR="001E3774" w:rsidRPr="001E3774" w:rsidRDefault="001E3774" w:rsidP="003706AB">
      <w:pPr>
        <w:ind w:left="720"/>
        <w:rPr>
          <w:b/>
          <w:bCs/>
          <w:sz w:val="28"/>
          <w:szCs w:val="28"/>
        </w:rPr>
      </w:pPr>
      <w:r w:rsidRPr="001E3774">
        <w:rPr>
          <w:b/>
          <w:bCs/>
          <w:sz w:val="28"/>
          <w:szCs w:val="28"/>
        </w:rPr>
        <w:t>Definizione di Successo e Fallimento del Test</w:t>
      </w:r>
    </w:p>
    <w:p w14:paraId="196FA921" w14:textId="77777777" w:rsidR="001E3774" w:rsidRPr="001E3774" w:rsidRDefault="001E3774" w:rsidP="00464D67">
      <w:pPr>
        <w:numPr>
          <w:ilvl w:val="0"/>
          <w:numId w:val="22"/>
        </w:numPr>
      </w:pPr>
      <w:r w:rsidRPr="001E3774">
        <w:rPr>
          <w:b/>
          <w:bCs/>
        </w:rPr>
        <w:t>Successo del Test (Test Success):</w:t>
      </w:r>
      <w:r w:rsidRPr="001E3774">
        <w:t xml:space="preserve"> Un caso di test è considerato "di successo" se l'esecuzione rivela un malfunzionamento o una discrepanza rispetto alle specifiche. In questo scenario, il test ha raggiunto il suo scopo di identificare un difetto nel sistema (il codice contiene un </w:t>
      </w:r>
      <w:r w:rsidRPr="001E3774">
        <w:rPr>
          <w:i/>
          <w:iCs/>
        </w:rPr>
        <w:t>fault</w:t>
      </w:r>
      <w:r w:rsidRPr="001E3774">
        <w:t>).</w:t>
      </w:r>
    </w:p>
    <w:p w14:paraId="6BB8163A" w14:textId="77777777" w:rsidR="001E3774" w:rsidRPr="001E3774" w:rsidRDefault="001E3774" w:rsidP="00B45931">
      <w:pPr>
        <w:ind w:left="1440"/>
      </w:pPr>
      <w:r w:rsidRPr="001E3774">
        <w:rPr>
          <w:i/>
          <w:iCs/>
        </w:rPr>
        <w:t>Criterio:</w:t>
      </w:r>
      <w:r w:rsidRPr="001E3774">
        <w:t xml:space="preserve"> Output Effettivo ≠ Output Atteso</w:t>
      </w:r>
    </w:p>
    <w:p w14:paraId="1039949A" w14:textId="69F8BBE1" w:rsidR="001E3774" w:rsidRPr="001E3774" w:rsidRDefault="001E3774" w:rsidP="00464D67">
      <w:pPr>
        <w:numPr>
          <w:ilvl w:val="0"/>
          <w:numId w:val="22"/>
        </w:numPr>
      </w:pPr>
      <w:r w:rsidRPr="001E3774">
        <w:rPr>
          <w:b/>
          <w:bCs/>
        </w:rPr>
        <w:t>Fallimento del Test (Test Failure):</w:t>
      </w:r>
      <w:r w:rsidRPr="001E3774">
        <w:t xml:space="preserve"> Un caso di test è considerato "fallito" se l'esecuzione non rivela alcun errore. Il sistema si è comportato esattamente come previsto dalle </w:t>
      </w:r>
      <w:r w:rsidR="00B45931" w:rsidRPr="001E3774">
        <w:t>specifiche; quindi,</w:t>
      </w:r>
      <w:r w:rsidRPr="001E3774">
        <w:t xml:space="preserve"> il test non è riuscito a trovare bug</w:t>
      </w:r>
      <w:r w:rsidR="00950F59">
        <w:t>.</w:t>
      </w:r>
    </w:p>
    <w:p w14:paraId="0C069038" w14:textId="77777777" w:rsidR="001E3774" w:rsidRPr="001E3774" w:rsidRDefault="001E3774" w:rsidP="00B45931">
      <w:pPr>
        <w:ind w:left="1440"/>
      </w:pPr>
      <w:r w:rsidRPr="001E3774">
        <w:rPr>
          <w:i/>
          <w:iCs/>
        </w:rPr>
        <w:t>Criterio:</w:t>
      </w:r>
      <w:r w:rsidRPr="001E3774">
        <w:t xml:space="preserve"> Output Effettivo == Output Atteso</w:t>
      </w:r>
    </w:p>
    <w:p w14:paraId="1FF52B17" w14:textId="77777777" w:rsidR="00BB0E21" w:rsidRDefault="00BB0E21" w:rsidP="00BB0E21"/>
    <w:p w14:paraId="50EADF73" w14:textId="5DD2AD88" w:rsidR="003827C5" w:rsidRDefault="003827C5" w:rsidP="00464D67">
      <w:pPr>
        <w:pStyle w:val="Titolo1"/>
        <w:numPr>
          <w:ilvl w:val="0"/>
          <w:numId w:val="12"/>
        </w:numPr>
        <w:rPr>
          <w:sz w:val="32"/>
        </w:rPr>
      </w:pPr>
      <w:bookmarkStart w:id="11" w:name="_Toc219923226"/>
      <w:proofErr w:type="spellStart"/>
      <w:r w:rsidRPr="007C3B09">
        <w:rPr>
          <w:sz w:val="32"/>
        </w:rPr>
        <w:t>Approach</w:t>
      </w:r>
      <w:bookmarkEnd w:id="11"/>
      <w:proofErr w:type="spellEnd"/>
    </w:p>
    <w:p w14:paraId="329C79D0" w14:textId="77777777" w:rsidR="00CC2C0D" w:rsidRPr="00743C4B" w:rsidRDefault="00CC2C0D" w:rsidP="00CC2C0D">
      <w:pPr>
        <w:widowControl/>
        <w:suppressAutoHyphens w:val="0"/>
        <w:spacing w:before="100" w:beforeAutospacing="1" w:after="100" w:afterAutospacing="1"/>
        <w:jc w:val="left"/>
        <w:rPr>
          <w:rFonts w:eastAsia="Times New Roman"/>
          <w:kern w:val="0"/>
        </w:rPr>
      </w:pPr>
      <w:r w:rsidRPr="00743C4B">
        <w:rPr>
          <w:rFonts w:eastAsia="Times New Roman"/>
          <w:kern w:val="0"/>
        </w:rPr>
        <w:t xml:space="preserve">Il nostro approccio al testing per il progetto </w:t>
      </w:r>
      <w:r w:rsidRPr="00743C4B">
        <w:rPr>
          <w:rFonts w:eastAsia="Times New Roman"/>
          <w:b/>
          <w:bCs/>
          <w:kern w:val="0"/>
        </w:rPr>
        <w:t>FantaUnisa</w:t>
      </w:r>
      <w:r w:rsidRPr="00743C4B">
        <w:rPr>
          <w:rFonts w:eastAsia="Times New Roman"/>
          <w:kern w:val="0"/>
        </w:rPr>
        <w:t xml:space="preserve"> è diviso in tre fasi sequenziali: test di unità, test d’integrazione e test di sistema.</w:t>
      </w:r>
    </w:p>
    <w:p w14:paraId="37F9DC95" w14:textId="3FDFABB9" w:rsidR="00CC2C0D" w:rsidRPr="00743C4B" w:rsidRDefault="00CC2C0D" w:rsidP="00CC2C0D">
      <w:pPr>
        <w:widowControl/>
        <w:suppressAutoHyphens w:val="0"/>
        <w:spacing w:before="100" w:beforeAutospacing="1" w:after="100" w:afterAutospacing="1"/>
        <w:jc w:val="left"/>
        <w:rPr>
          <w:rFonts w:eastAsia="Times New Roman"/>
          <w:kern w:val="0"/>
        </w:rPr>
      </w:pPr>
      <w:r w:rsidRPr="00743C4B">
        <w:rPr>
          <w:rFonts w:eastAsia="Times New Roman"/>
          <w:kern w:val="0"/>
        </w:rPr>
        <w:t xml:space="preserve">La prima fase, ovvero il </w:t>
      </w:r>
      <w:r w:rsidRPr="00743C4B">
        <w:rPr>
          <w:rFonts w:eastAsia="Times New Roman"/>
          <w:b/>
          <w:bCs/>
          <w:kern w:val="0"/>
        </w:rPr>
        <w:t>test di unità</w:t>
      </w:r>
      <w:r w:rsidRPr="00743C4B">
        <w:rPr>
          <w:rFonts w:eastAsia="Times New Roman"/>
          <w:kern w:val="0"/>
        </w:rPr>
        <w:t xml:space="preserve">, ha lo scopo di verificare le funzionalità dei singoli componenti software in isolamento. Per quanto riguarda il </w:t>
      </w:r>
      <w:r w:rsidRPr="00743C4B">
        <w:rPr>
          <w:rFonts w:eastAsia="Times New Roman"/>
          <w:b/>
          <w:bCs/>
          <w:kern w:val="0"/>
        </w:rPr>
        <w:t>test d’integrazione</w:t>
      </w:r>
      <w:r w:rsidRPr="00743C4B">
        <w:rPr>
          <w:rFonts w:eastAsia="Times New Roman"/>
          <w:kern w:val="0"/>
        </w:rPr>
        <w:t xml:space="preserve">, esso consiste nell’unire progressivamente i componenti secondo una strategia di integrazione definita, per testare il loro funzionamento e la correttezza dello scambio dati quando vengono combinati, procedendo fino a quando l’integrazione non incorpora tutti i moduli del sistema. Per ultimo abbiamo quindi il </w:t>
      </w:r>
      <w:r w:rsidRPr="00743C4B">
        <w:rPr>
          <w:rFonts w:eastAsia="Times New Roman"/>
          <w:b/>
          <w:bCs/>
          <w:kern w:val="0"/>
        </w:rPr>
        <w:t>test di sistema</w:t>
      </w:r>
      <w:r w:rsidRPr="00743C4B">
        <w:rPr>
          <w:rFonts w:eastAsia="Times New Roman"/>
          <w:kern w:val="0"/>
        </w:rPr>
        <w:t>, il cui scopo è quello di verificare il corretto comportamento dell'intera applicazione web nel suo ambiente operativo finale.</w:t>
      </w:r>
    </w:p>
    <w:p w14:paraId="07900691" w14:textId="033E4D50" w:rsidR="00CC2C0D" w:rsidRPr="00743C4B" w:rsidRDefault="00CC2C0D" w:rsidP="00CC2C0D">
      <w:pPr>
        <w:widowControl/>
        <w:suppressAutoHyphens w:val="0"/>
        <w:spacing w:before="100" w:beforeAutospacing="1" w:after="100" w:afterAutospacing="1"/>
        <w:jc w:val="left"/>
        <w:rPr>
          <w:rFonts w:eastAsia="Times New Roman"/>
          <w:kern w:val="0"/>
        </w:rPr>
      </w:pPr>
      <w:r w:rsidRPr="00743C4B">
        <w:rPr>
          <w:rFonts w:eastAsia="Times New Roman"/>
          <w:kern w:val="0"/>
        </w:rPr>
        <w:lastRenderedPageBreak/>
        <w:t xml:space="preserve">Per effettuare i test di unità utilizziamo una tecnica </w:t>
      </w:r>
      <w:r w:rsidRPr="00743C4B">
        <w:rPr>
          <w:rFonts w:eastAsia="Times New Roman"/>
          <w:b/>
          <w:bCs/>
          <w:kern w:val="0"/>
        </w:rPr>
        <w:t>Black-Box</w:t>
      </w:r>
      <w:r w:rsidRPr="00743C4B">
        <w:rPr>
          <w:rFonts w:eastAsia="Times New Roman"/>
          <w:kern w:val="0"/>
        </w:rPr>
        <w:t xml:space="preserve">, ovvero una tecnica che effettua la selezione dei casi di test basandosi esclusivamente sulle specifiche dei componenti. In particolare, la tecnica da noi scelta è il </w:t>
      </w:r>
      <w:r w:rsidRPr="00743C4B">
        <w:rPr>
          <w:rFonts w:eastAsia="Times New Roman"/>
          <w:b/>
          <w:bCs/>
          <w:kern w:val="0"/>
        </w:rPr>
        <w:t xml:space="preserve">Category </w:t>
      </w:r>
      <w:proofErr w:type="spellStart"/>
      <w:r w:rsidRPr="00743C4B">
        <w:rPr>
          <w:rFonts w:eastAsia="Times New Roman"/>
          <w:b/>
          <w:bCs/>
          <w:kern w:val="0"/>
        </w:rPr>
        <w:t>Partition</w:t>
      </w:r>
      <w:proofErr w:type="spellEnd"/>
      <w:r w:rsidRPr="00743C4B">
        <w:rPr>
          <w:rFonts w:eastAsia="Times New Roman"/>
          <w:kern w:val="0"/>
        </w:rPr>
        <w:t>, che divide i domini di input in categorie e scelte significative; questo ci permette di coprire sistematicamente i comportamenti rilevanti del sistema</w:t>
      </w:r>
      <w:r w:rsidR="002C282D">
        <w:rPr>
          <w:rFonts w:eastAsia="Times New Roman"/>
          <w:kern w:val="0"/>
        </w:rPr>
        <w:t xml:space="preserve"> </w:t>
      </w:r>
      <w:r w:rsidRPr="00743C4B">
        <w:rPr>
          <w:rFonts w:eastAsia="Times New Roman"/>
          <w:kern w:val="0"/>
        </w:rPr>
        <w:t>riducendo al contempo il numero di test necessari.</w:t>
      </w:r>
    </w:p>
    <w:p w14:paraId="3B589243" w14:textId="4832D5C6" w:rsidR="00CC2C0D" w:rsidRPr="00743C4B" w:rsidRDefault="00CC2C0D" w:rsidP="00CC2C0D">
      <w:pPr>
        <w:widowControl/>
        <w:suppressAutoHyphens w:val="0"/>
        <w:spacing w:before="100" w:beforeAutospacing="1" w:after="100" w:afterAutospacing="1"/>
        <w:jc w:val="left"/>
        <w:rPr>
          <w:rFonts w:eastAsia="Times New Roman"/>
          <w:kern w:val="0"/>
        </w:rPr>
      </w:pPr>
      <w:r w:rsidRPr="00743C4B">
        <w:rPr>
          <w:rFonts w:eastAsia="Times New Roman"/>
          <w:kern w:val="0"/>
        </w:rPr>
        <w:t xml:space="preserve">Per effettuare i test di integrazione utilizziamo la tecnica </w:t>
      </w:r>
      <w:r w:rsidRPr="00743C4B">
        <w:rPr>
          <w:rFonts w:eastAsia="Times New Roman"/>
          <w:b/>
          <w:bCs/>
          <w:kern w:val="0"/>
        </w:rPr>
        <w:t>Sandwich</w:t>
      </w:r>
      <w:r w:rsidRPr="00743C4B">
        <w:rPr>
          <w:rFonts w:eastAsia="Times New Roman"/>
          <w:kern w:val="0"/>
        </w:rPr>
        <w:t xml:space="preserve">, che suddivide l'architettura di </w:t>
      </w:r>
      <w:r w:rsidRPr="001D14BE">
        <w:rPr>
          <w:rFonts w:eastAsia="Times New Roman"/>
          <w:b/>
          <w:bCs/>
          <w:kern w:val="0"/>
        </w:rPr>
        <w:t>FantaUnisa</w:t>
      </w:r>
      <w:r w:rsidRPr="00743C4B">
        <w:rPr>
          <w:rFonts w:eastAsia="Times New Roman"/>
          <w:kern w:val="0"/>
        </w:rPr>
        <w:t xml:space="preserve"> in </w:t>
      </w:r>
      <w:r w:rsidRPr="001D14BE">
        <w:rPr>
          <w:rFonts w:eastAsia="Times New Roman"/>
          <w:b/>
          <w:bCs/>
          <w:kern w:val="0"/>
        </w:rPr>
        <w:t>tre layer logici:</w:t>
      </w:r>
      <w:r w:rsidRPr="00743C4B">
        <w:rPr>
          <w:rFonts w:eastAsia="Times New Roman"/>
          <w:kern w:val="0"/>
        </w:rPr>
        <w:t xml:space="preserve"> il layer superiore</w:t>
      </w:r>
      <w:r w:rsidR="00BC4CD9">
        <w:rPr>
          <w:rFonts w:eastAsia="Times New Roman"/>
          <w:kern w:val="0"/>
        </w:rPr>
        <w:t xml:space="preserve">, </w:t>
      </w:r>
      <w:r w:rsidRPr="00743C4B">
        <w:rPr>
          <w:rFonts w:eastAsia="Times New Roman"/>
          <w:kern w:val="0"/>
        </w:rPr>
        <w:t>quello inferiore e quello target. Il testing avviene in parallelo partendo dal livello superiore e da quello inferiore, con l’obiettivo di far convergere l'integrazione verso il target layer centrale.</w:t>
      </w:r>
    </w:p>
    <w:p w14:paraId="7F43F23B" w14:textId="6401CBF9" w:rsidR="003827C5" w:rsidRDefault="00CC2C0D" w:rsidP="00CC2C0D">
      <w:pPr>
        <w:widowControl/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/>
          <w:kern w:val="0"/>
        </w:rPr>
      </w:pPr>
      <w:r w:rsidRPr="00743C4B">
        <w:rPr>
          <w:rFonts w:eastAsia="Times New Roman"/>
          <w:kern w:val="0"/>
        </w:rPr>
        <w:t>Infine, per il testing di sistema utilizzeremo il tool “</w:t>
      </w:r>
      <w:proofErr w:type="spellStart"/>
      <w:r w:rsidRPr="00743C4B">
        <w:rPr>
          <w:rFonts w:eastAsia="Times New Roman"/>
          <w:b/>
          <w:bCs/>
          <w:kern w:val="0"/>
        </w:rPr>
        <w:t>Selenium</w:t>
      </w:r>
      <w:proofErr w:type="spellEnd"/>
      <w:r w:rsidRPr="00743C4B">
        <w:rPr>
          <w:rFonts w:eastAsia="Times New Roman"/>
          <w:b/>
          <w:bCs/>
          <w:kern w:val="0"/>
        </w:rPr>
        <w:t xml:space="preserve"> IDE</w:t>
      </w:r>
      <w:r w:rsidRPr="00743C4B">
        <w:rPr>
          <w:rFonts w:eastAsia="Times New Roman"/>
          <w:kern w:val="0"/>
        </w:rPr>
        <w:t>” per poter simulare le interazioni reali dell'utente tramite browser e verificare se il sistema rispecchia fedelmente i requisiti funzionali e globali precedentemente definiti</w:t>
      </w:r>
      <w:r w:rsidR="00743C4B">
        <w:rPr>
          <w:rFonts w:eastAsia="Times New Roman"/>
          <w:kern w:val="0"/>
        </w:rPr>
        <w:t>.</w:t>
      </w:r>
    </w:p>
    <w:p w14:paraId="331E2C9F" w14:textId="77777777" w:rsidR="00743C4B" w:rsidRPr="00CC2C0D" w:rsidRDefault="00743C4B" w:rsidP="00CC2C0D">
      <w:pPr>
        <w:widowControl/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/>
          <w:kern w:val="0"/>
        </w:rPr>
      </w:pPr>
    </w:p>
    <w:p w14:paraId="4EA4FAAA" w14:textId="0587945B" w:rsidR="0074643E" w:rsidRPr="0074643E" w:rsidRDefault="00BB0E21" w:rsidP="00464D67">
      <w:pPr>
        <w:pStyle w:val="Titolo1"/>
        <w:numPr>
          <w:ilvl w:val="0"/>
          <w:numId w:val="12"/>
        </w:numPr>
        <w:rPr>
          <w:sz w:val="32"/>
        </w:rPr>
      </w:pPr>
      <w:bookmarkStart w:id="12" w:name="_Toc219923227"/>
      <w:proofErr w:type="spellStart"/>
      <w:r w:rsidRPr="00BB0E21">
        <w:rPr>
          <w:sz w:val="32"/>
        </w:rPr>
        <w:t>Suspension</w:t>
      </w:r>
      <w:proofErr w:type="spellEnd"/>
      <w:r w:rsidRPr="00BB0E21">
        <w:rPr>
          <w:sz w:val="32"/>
        </w:rPr>
        <w:t xml:space="preserve"> and </w:t>
      </w:r>
      <w:proofErr w:type="spellStart"/>
      <w:r w:rsidRPr="00BB0E21">
        <w:rPr>
          <w:sz w:val="32"/>
        </w:rPr>
        <w:t>resumption</w:t>
      </w:r>
      <w:bookmarkEnd w:id="12"/>
      <w:proofErr w:type="spellEnd"/>
    </w:p>
    <w:p w14:paraId="2A312320" w14:textId="20AE8FDF" w:rsidR="0074643E" w:rsidRPr="0074643E" w:rsidRDefault="0074643E" w:rsidP="00464D67">
      <w:pPr>
        <w:numPr>
          <w:ilvl w:val="0"/>
          <w:numId w:val="23"/>
        </w:numPr>
      </w:pPr>
      <w:r w:rsidRPr="0074643E">
        <w:rPr>
          <w:b/>
          <w:bCs/>
        </w:rPr>
        <w:t>Sospensione:</w:t>
      </w:r>
      <w:r w:rsidRPr="0074643E">
        <w:t xml:space="preserve"> L'attività di testing viene sospesa se vengono rilevati difetti critici</w:t>
      </w:r>
      <w:r w:rsidR="00872FCB">
        <w:t xml:space="preserve"> </w:t>
      </w:r>
      <w:r w:rsidRPr="0074643E">
        <w:t>che impediscono l'esecuzione dei casi di test successivi (es. impossibilità di effettuare il login o crash del database).</w:t>
      </w:r>
    </w:p>
    <w:p w14:paraId="3A1D5486" w14:textId="5CAA8951" w:rsidR="0074643E" w:rsidRPr="0074643E" w:rsidRDefault="0074643E" w:rsidP="00464D67">
      <w:pPr>
        <w:numPr>
          <w:ilvl w:val="0"/>
          <w:numId w:val="23"/>
        </w:numPr>
      </w:pPr>
      <w:r w:rsidRPr="0074643E">
        <w:rPr>
          <w:b/>
          <w:bCs/>
        </w:rPr>
        <w:t>Ripresa:</w:t>
      </w:r>
      <w:r w:rsidRPr="0074643E">
        <w:t xml:space="preserve"> L'attività riprende solo dopo</w:t>
      </w:r>
      <w:r w:rsidR="002B7C14">
        <w:t xml:space="preserve"> la risoluzione dei</w:t>
      </w:r>
      <w:r w:rsidRPr="0074643E">
        <w:t xml:space="preserve"> </w:t>
      </w:r>
      <w:r w:rsidR="004D6B98">
        <w:t>difetti critici</w:t>
      </w:r>
      <w:r w:rsidR="004030A5">
        <w:t xml:space="preserve"> e </w:t>
      </w:r>
      <w:r w:rsidR="00F474FE">
        <w:t>nel</w:t>
      </w:r>
      <w:r w:rsidR="000B5A67">
        <w:t xml:space="preserve"> caso</w:t>
      </w:r>
      <w:r w:rsidR="00F474FE">
        <w:t xml:space="preserve"> in cui</w:t>
      </w:r>
      <w:r w:rsidR="004030A5">
        <w:t xml:space="preserve"> il test di regressione</w:t>
      </w:r>
      <w:r w:rsidR="00F832D4">
        <w:t xml:space="preserve"> </w:t>
      </w:r>
      <w:r w:rsidR="0060416B">
        <w:t>non rilevi ulteriori difetti</w:t>
      </w:r>
      <w:r w:rsidRPr="0074643E">
        <w:t>.</w:t>
      </w:r>
    </w:p>
    <w:p w14:paraId="18711D87" w14:textId="77777777" w:rsidR="00BB0E21" w:rsidRDefault="00BB0E21" w:rsidP="00BB0E21"/>
    <w:p w14:paraId="316FE64C" w14:textId="7C15B5A5" w:rsidR="00BB0E21" w:rsidRDefault="00BB0E21" w:rsidP="00464D67">
      <w:pPr>
        <w:pStyle w:val="Titolo1"/>
        <w:numPr>
          <w:ilvl w:val="0"/>
          <w:numId w:val="12"/>
        </w:numPr>
        <w:rPr>
          <w:sz w:val="32"/>
          <w:lang w:val="en-GB"/>
        </w:rPr>
      </w:pPr>
      <w:bookmarkStart w:id="13" w:name="_Toc219923228"/>
      <w:r w:rsidRPr="00BB0E21">
        <w:rPr>
          <w:sz w:val="32"/>
          <w:lang w:val="en-GB"/>
        </w:rPr>
        <w:t>Testing materials (hardware/software requirements)</w:t>
      </w:r>
      <w:bookmarkEnd w:id="13"/>
    </w:p>
    <w:p w14:paraId="5866B6C2" w14:textId="77777777" w:rsidR="00304E0E" w:rsidRPr="00304E0E" w:rsidRDefault="00304E0E" w:rsidP="00304E0E">
      <w:pPr>
        <w:ind w:left="720"/>
        <w:rPr>
          <w:b/>
          <w:bCs/>
          <w:sz w:val="28"/>
          <w:szCs w:val="28"/>
        </w:rPr>
      </w:pPr>
      <w:r w:rsidRPr="00304E0E">
        <w:rPr>
          <w:b/>
          <w:bCs/>
          <w:sz w:val="28"/>
          <w:szCs w:val="28"/>
        </w:rPr>
        <w:t>Hardware</w:t>
      </w:r>
    </w:p>
    <w:p w14:paraId="777E072A" w14:textId="77777777" w:rsidR="00304E0E" w:rsidRPr="00304E0E" w:rsidRDefault="00304E0E" w:rsidP="00304E0E">
      <w:r w:rsidRPr="00304E0E">
        <w:t>I test verranno eseguiti sulla seguente configurazione hardware (ambiente di sviluppo/</w:t>
      </w:r>
      <w:proofErr w:type="spellStart"/>
      <w:r w:rsidRPr="00304E0E">
        <w:t>staging</w:t>
      </w:r>
      <w:proofErr w:type="spellEnd"/>
      <w:r w:rsidRPr="00304E0E">
        <w:t>):</w:t>
      </w:r>
    </w:p>
    <w:p w14:paraId="654A1410" w14:textId="77777777" w:rsidR="00304E0E" w:rsidRDefault="00304E0E" w:rsidP="00464D67">
      <w:pPr>
        <w:numPr>
          <w:ilvl w:val="0"/>
          <w:numId w:val="24"/>
        </w:numPr>
        <w:rPr>
          <w:lang w:val="en-GB"/>
        </w:rPr>
      </w:pPr>
      <w:r w:rsidRPr="00304E0E">
        <w:rPr>
          <w:b/>
          <w:bCs/>
          <w:lang w:val="en-GB"/>
        </w:rPr>
        <w:t>Client:</w:t>
      </w:r>
      <w:r w:rsidRPr="00304E0E">
        <w:rPr>
          <w:lang w:val="en-GB"/>
        </w:rPr>
        <w:t xml:space="preserve"> PC Desktop e Laptop standard.</w:t>
      </w:r>
    </w:p>
    <w:p w14:paraId="06B29B10" w14:textId="77777777" w:rsidR="0088533C" w:rsidRPr="00304E0E" w:rsidRDefault="0088533C" w:rsidP="0088533C">
      <w:pPr>
        <w:rPr>
          <w:lang w:val="en-GB"/>
        </w:rPr>
      </w:pPr>
    </w:p>
    <w:p w14:paraId="4987272C" w14:textId="77777777" w:rsidR="0088533C" w:rsidRPr="0088533C" w:rsidRDefault="0088533C" w:rsidP="0088533C">
      <w:pPr>
        <w:ind w:left="720"/>
        <w:rPr>
          <w:b/>
          <w:bCs/>
          <w:sz w:val="28"/>
          <w:szCs w:val="28"/>
        </w:rPr>
      </w:pPr>
      <w:r w:rsidRPr="0088533C">
        <w:rPr>
          <w:b/>
          <w:bCs/>
          <w:sz w:val="28"/>
          <w:szCs w:val="28"/>
        </w:rPr>
        <w:t>Software</w:t>
      </w:r>
    </w:p>
    <w:p w14:paraId="6EDA1F9C" w14:textId="21253B18" w:rsidR="0088533C" w:rsidRPr="0088533C" w:rsidRDefault="0088533C" w:rsidP="00495B99">
      <w:r w:rsidRPr="0088533C">
        <w:t>La configurazione software richiesta per l'ambiente di test è:</w:t>
      </w:r>
    </w:p>
    <w:p w14:paraId="40FBA23A" w14:textId="5EF0CF1B" w:rsidR="0088533C" w:rsidRPr="0088533C" w:rsidRDefault="0088533C" w:rsidP="00464D67">
      <w:pPr>
        <w:numPr>
          <w:ilvl w:val="0"/>
          <w:numId w:val="25"/>
        </w:numPr>
      </w:pPr>
      <w:r w:rsidRPr="0088533C">
        <w:rPr>
          <w:b/>
          <w:bCs/>
        </w:rPr>
        <w:t>Web Server:</w:t>
      </w:r>
      <w:r w:rsidRPr="0088533C">
        <w:t xml:space="preserve"> Apache Tomcat </w:t>
      </w:r>
      <w:r w:rsidR="00495B99">
        <w:t>10.1</w:t>
      </w:r>
      <w:r w:rsidRPr="0088533C">
        <w:t>.</w:t>
      </w:r>
      <w:r w:rsidR="00495B99">
        <w:t>36</w:t>
      </w:r>
      <w:r w:rsidRPr="0088533C">
        <w:t>.</w:t>
      </w:r>
    </w:p>
    <w:p w14:paraId="108B5CF8" w14:textId="77777777" w:rsidR="0088533C" w:rsidRPr="0088533C" w:rsidRDefault="0088533C" w:rsidP="00464D67">
      <w:pPr>
        <w:numPr>
          <w:ilvl w:val="0"/>
          <w:numId w:val="25"/>
        </w:numPr>
      </w:pPr>
      <w:r w:rsidRPr="0088533C">
        <w:rPr>
          <w:b/>
          <w:bCs/>
        </w:rPr>
        <w:t>Database:</w:t>
      </w:r>
      <w:r w:rsidRPr="0088533C">
        <w:t xml:space="preserve"> MySQL Server 8.0.</w:t>
      </w:r>
    </w:p>
    <w:p w14:paraId="4D7A5E06" w14:textId="6B1C6A28" w:rsidR="0088533C" w:rsidRPr="0088533C" w:rsidRDefault="0088533C" w:rsidP="00464D67">
      <w:pPr>
        <w:numPr>
          <w:ilvl w:val="0"/>
          <w:numId w:val="25"/>
        </w:numPr>
      </w:pPr>
      <w:r w:rsidRPr="0088533C">
        <w:rPr>
          <w:b/>
          <w:bCs/>
        </w:rPr>
        <w:t>Java Environment:</w:t>
      </w:r>
      <w:r w:rsidRPr="0088533C">
        <w:t xml:space="preserve"> JDK </w:t>
      </w:r>
      <w:r w:rsidR="00246115">
        <w:t>22</w:t>
      </w:r>
      <w:r w:rsidRPr="0088533C">
        <w:t xml:space="preserve"> o superiore.</w:t>
      </w:r>
    </w:p>
    <w:p w14:paraId="4A2E06A8" w14:textId="227C2C4E" w:rsidR="0088533C" w:rsidRPr="0088533C" w:rsidRDefault="0088533C" w:rsidP="00464D67">
      <w:pPr>
        <w:numPr>
          <w:ilvl w:val="0"/>
          <w:numId w:val="25"/>
        </w:numPr>
      </w:pPr>
      <w:r w:rsidRPr="0088533C">
        <w:rPr>
          <w:b/>
          <w:bCs/>
        </w:rPr>
        <w:t>Strumenti di Test:</w:t>
      </w:r>
      <w:r w:rsidRPr="0088533C">
        <w:t xml:space="preserve"> </w:t>
      </w:r>
      <w:proofErr w:type="spellStart"/>
      <w:r w:rsidRPr="0088533C">
        <w:t>JUnit</w:t>
      </w:r>
      <w:proofErr w:type="spellEnd"/>
      <w:r w:rsidRPr="0088533C">
        <w:t xml:space="preserve"> 5,</w:t>
      </w:r>
      <w:r w:rsidR="00246115">
        <w:t xml:space="preserve"> </w:t>
      </w:r>
      <w:proofErr w:type="spellStart"/>
      <w:r w:rsidRPr="0088533C">
        <w:t>Selenium</w:t>
      </w:r>
      <w:proofErr w:type="spellEnd"/>
      <w:r w:rsidR="00246115">
        <w:t xml:space="preserve"> IDE</w:t>
      </w:r>
      <w:r w:rsidR="002C193C">
        <w:t xml:space="preserve"> e </w:t>
      </w:r>
      <w:proofErr w:type="spellStart"/>
      <w:r w:rsidR="002C193C">
        <w:t>Mockito</w:t>
      </w:r>
      <w:proofErr w:type="spellEnd"/>
      <w:r w:rsidR="002C193C">
        <w:t>.</w:t>
      </w:r>
    </w:p>
    <w:p w14:paraId="6D9EDD6D" w14:textId="77777777" w:rsidR="00BB0E21" w:rsidRDefault="00BB0E21" w:rsidP="00BB0E21">
      <w:pPr>
        <w:rPr>
          <w:lang w:val="en-GB"/>
        </w:rPr>
      </w:pPr>
    </w:p>
    <w:p w14:paraId="0DFF88AB" w14:textId="25F97722" w:rsidR="00BB0E21" w:rsidRDefault="00BB0E21" w:rsidP="00464D67">
      <w:pPr>
        <w:pStyle w:val="Titolo1"/>
        <w:numPr>
          <w:ilvl w:val="0"/>
          <w:numId w:val="12"/>
        </w:numPr>
        <w:rPr>
          <w:sz w:val="32"/>
        </w:rPr>
      </w:pPr>
      <w:bookmarkStart w:id="14" w:name="_Toc219923229"/>
      <w:r w:rsidRPr="00BB0E21">
        <w:rPr>
          <w:sz w:val="32"/>
        </w:rPr>
        <w:t>Testing schedule</w:t>
      </w:r>
      <w:bookmarkEnd w:id="14"/>
    </w:p>
    <w:tbl>
      <w:tblPr>
        <w:tblStyle w:val="Grigliatab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5762B4" w:rsidRPr="00360A36" w14:paraId="74098AFA" w14:textId="77777777" w:rsidTr="00576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vAlign w:val="center"/>
          </w:tcPr>
          <w:p w14:paraId="33BF0DAC" w14:textId="664A35B2" w:rsidR="005762B4" w:rsidRPr="00360A36" w:rsidRDefault="00360A36" w:rsidP="005762B4">
            <w:pPr>
              <w:jc w:val="center"/>
              <w:rPr>
                <w:sz w:val="28"/>
                <w:szCs w:val="28"/>
              </w:rPr>
            </w:pPr>
            <w:r w:rsidRPr="00360A36">
              <w:rPr>
                <w:sz w:val="28"/>
                <w:szCs w:val="28"/>
              </w:rPr>
              <w:t>Fase</w:t>
            </w:r>
          </w:p>
        </w:tc>
        <w:tc>
          <w:tcPr>
            <w:tcW w:w="3209" w:type="dxa"/>
            <w:vAlign w:val="center"/>
          </w:tcPr>
          <w:p w14:paraId="437C5B6C" w14:textId="59FFEB4B" w:rsidR="005762B4" w:rsidRPr="00360A36" w:rsidRDefault="00360A36" w:rsidP="00576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60A36">
              <w:rPr>
                <w:sz w:val="28"/>
                <w:szCs w:val="28"/>
              </w:rPr>
              <w:t>Attività</w:t>
            </w:r>
          </w:p>
        </w:tc>
        <w:tc>
          <w:tcPr>
            <w:tcW w:w="3209" w:type="dxa"/>
            <w:vAlign w:val="center"/>
          </w:tcPr>
          <w:p w14:paraId="14CC1335" w14:textId="34A60CBD" w:rsidR="005762B4" w:rsidRPr="00360A36" w:rsidRDefault="00360A36" w:rsidP="00576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60A36">
              <w:rPr>
                <w:sz w:val="28"/>
                <w:szCs w:val="28"/>
              </w:rPr>
              <w:t>Durata</w:t>
            </w:r>
          </w:p>
        </w:tc>
      </w:tr>
      <w:tr w:rsidR="005762B4" w14:paraId="4DEF35AD" w14:textId="77777777" w:rsidTr="005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vAlign w:val="center"/>
          </w:tcPr>
          <w:p w14:paraId="2D2597E6" w14:textId="169C8B69" w:rsidR="005762B4" w:rsidRPr="005601C4" w:rsidRDefault="005601C4" w:rsidP="005762B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Preparazione ambiente</w:t>
            </w:r>
          </w:p>
        </w:tc>
        <w:tc>
          <w:tcPr>
            <w:tcW w:w="3209" w:type="dxa"/>
            <w:vAlign w:val="center"/>
          </w:tcPr>
          <w:p w14:paraId="16412ECB" w14:textId="0215AF8C" w:rsidR="005762B4" w:rsidRDefault="005601C4" w:rsidP="00576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Configurazione</w:t>
            </w:r>
            <w:r w:rsidR="007C3D8C">
              <w:t xml:space="preserve"> piattaforme e database</w:t>
            </w:r>
          </w:p>
        </w:tc>
        <w:tc>
          <w:tcPr>
            <w:tcW w:w="3209" w:type="dxa"/>
            <w:vAlign w:val="center"/>
          </w:tcPr>
          <w:p w14:paraId="5DACEC39" w14:textId="3AA63EA6" w:rsidR="005762B4" w:rsidRDefault="007C3D8C" w:rsidP="00576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 giorni</w:t>
            </w:r>
          </w:p>
        </w:tc>
      </w:tr>
      <w:tr w:rsidR="005762B4" w14:paraId="3B5652EC" w14:textId="77777777" w:rsidTr="00576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vAlign w:val="center"/>
          </w:tcPr>
          <w:p w14:paraId="6CEB080F" w14:textId="085BD3E0" w:rsidR="005762B4" w:rsidRPr="00DA01C5" w:rsidRDefault="00DA01C5" w:rsidP="005762B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 xml:space="preserve">Testing </w:t>
            </w:r>
            <w:r w:rsidR="00672B47">
              <w:rPr>
                <w:b w:val="0"/>
                <w:bCs w:val="0"/>
              </w:rPr>
              <w:t>funzionalità di base</w:t>
            </w:r>
          </w:p>
        </w:tc>
        <w:tc>
          <w:tcPr>
            <w:tcW w:w="3209" w:type="dxa"/>
            <w:vAlign w:val="center"/>
          </w:tcPr>
          <w:p w14:paraId="54A41EB5" w14:textId="77777777" w:rsidR="005762B4" w:rsidRDefault="00672B47" w:rsidP="00576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Registrazione, Autenticazione</w:t>
            </w:r>
            <w:r w:rsidR="0018098F">
              <w:t>,</w:t>
            </w:r>
          </w:p>
          <w:p w14:paraId="0FA11BF7" w14:textId="7ECD7E7F" w:rsidR="0018098F" w:rsidRDefault="0018098F" w:rsidP="00576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Profilo</w:t>
            </w:r>
          </w:p>
        </w:tc>
        <w:tc>
          <w:tcPr>
            <w:tcW w:w="3209" w:type="dxa"/>
            <w:vAlign w:val="center"/>
          </w:tcPr>
          <w:p w14:paraId="32BA9797" w14:textId="14FE9A5F" w:rsidR="005762B4" w:rsidRDefault="00BD0B0F" w:rsidP="00576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3</w:t>
            </w:r>
            <w:proofErr w:type="gramEnd"/>
            <w:r w:rsidR="004F1475">
              <w:t xml:space="preserve"> giorni</w:t>
            </w:r>
          </w:p>
        </w:tc>
      </w:tr>
      <w:tr w:rsidR="005762B4" w14:paraId="184BC25E" w14:textId="77777777" w:rsidTr="005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vAlign w:val="center"/>
          </w:tcPr>
          <w:p w14:paraId="79B8041E" w14:textId="04A5EEF7" w:rsidR="005762B4" w:rsidRPr="004F1475" w:rsidRDefault="004F1475" w:rsidP="005762B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Testing </w:t>
            </w:r>
            <w:r w:rsidR="00EE051A">
              <w:rPr>
                <w:b w:val="0"/>
                <w:bCs w:val="0"/>
              </w:rPr>
              <w:t xml:space="preserve">funzionalità </w:t>
            </w:r>
            <w:r w:rsidR="00BF01B9">
              <w:rPr>
                <w:b w:val="0"/>
                <w:bCs w:val="0"/>
              </w:rPr>
              <w:t xml:space="preserve">inerenti </w:t>
            </w:r>
            <w:r w:rsidR="006B51B3">
              <w:rPr>
                <w:b w:val="0"/>
                <w:bCs w:val="0"/>
              </w:rPr>
              <w:t>alla formazione</w:t>
            </w:r>
          </w:p>
        </w:tc>
        <w:tc>
          <w:tcPr>
            <w:tcW w:w="3209" w:type="dxa"/>
            <w:vAlign w:val="center"/>
          </w:tcPr>
          <w:p w14:paraId="2382F1AE" w14:textId="26B96056" w:rsidR="005762B4" w:rsidRDefault="0018098F" w:rsidP="00576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Gestione </w:t>
            </w:r>
            <w:r w:rsidR="00AE777B">
              <w:t xml:space="preserve">Squadra, Formazione, Modulo </w:t>
            </w:r>
          </w:p>
        </w:tc>
        <w:tc>
          <w:tcPr>
            <w:tcW w:w="3209" w:type="dxa"/>
            <w:vAlign w:val="center"/>
          </w:tcPr>
          <w:p w14:paraId="717E6092" w14:textId="50C30DE7" w:rsidR="005762B4" w:rsidRDefault="00BD0B0F" w:rsidP="00576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5</w:t>
            </w:r>
            <w:proofErr w:type="gramEnd"/>
            <w:r w:rsidR="00D934A1">
              <w:t xml:space="preserve"> giorni</w:t>
            </w:r>
          </w:p>
        </w:tc>
      </w:tr>
      <w:tr w:rsidR="00D934A1" w14:paraId="45B9963A" w14:textId="77777777" w:rsidTr="00576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vAlign w:val="center"/>
          </w:tcPr>
          <w:p w14:paraId="2D70C300" w14:textId="54F31DC2" w:rsidR="00D934A1" w:rsidRDefault="00D934A1" w:rsidP="005762B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Testing funzionalità Community</w:t>
            </w:r>
          </w:p>
        </w:tc>
        <w:tc>
          <w:tcPr>
            <w:tcW w:w="3209" w:type="dxa"/>
            <w:vAlign w:val="center"/>
          </w:tcPr>
          <w:p w14:paraId="59F5ABAB" w14:textId="11F200E6" w:rsidR="00D934A1" w:rsidRDefault="00D934A1" w:rsidP="00576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Creazione</w:t>
            </w:r>
            <w:r w:rsidR="00B01100">
              <w:t xml:space="preserve"> Post, Creazione Commenti, Creazione Reazioni</w:t>
            </w:r>
          </w:p>
        </w:tc>
        <w:tc>
          <w:tcPr>
            <w:tcW w:w="3209" w:type="dxa"/>
            <w:vAlign w:val="center"/>
          </w:tcPr>
          <w:p w14:paraId="40C7A2B3" w14:textId="26E9B075" w:rsidR="00D934A1" w:rsidRDefault="00BD0B0F" w:rsidP="00576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5</w:t>
            </w:r>
            <w:proofErr w:type="gramEnd"/>
            <w:r w:rsidR="00B01100">
              <w:t xml:space="preserve"> giorni</w:t>
            </w:r>
          </w:p>
        </w:tc>
      </w:tr>
    </w:tbl>
    <w:p w14:paraId="3180B544" w14:textId="5E7F43C7" w:rsidR="00BB0E21" w:rsidRPr="00F27281" w:rsidRDefault="00F27281" w:rsidP="00BD0B0F">
      <w:pPr>
        <w:spacing w:before="120"/>
      </w:pPr>
      <w:r>
        <w:rPr>
          <w:b/>
          <w:bCs/>
        </w:rPr>
        <w:t>Totale stimato</w:t>
      </w:r>
      <w:r>
        <w:t xml:space="preserve">: </w:t>
      </w:r>
      <w:r w:rsidR="00BD0B0F">
        <w:t>15 giorni lavorativi.</w:t>
      </w:r>
    </w:p>
    <w:sectPr w:rsidR="00BB0E21" w:rsidRPr="00F27281" w:rsidSect="00B51734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10A61" w14:textId="77777777" w:rsidR="005D7260" w:rsidRPr="00292CE1" w:rsidRDefault="005D7260">
      <w:r w:rsidRPr="00292CE1">
        <w:separator/>
      </w:r>
    </w:p>
  </w:endnote>
  <w:endnote w:type="continuationSeparator" w:id="0">
    <w:p w14:paraId="59B4502A" w14:textId="77777777" w:rsidR="005D7260" w:rsidRPr="00292CE1" w:rsidRDefault="005D7260">
      <w:r w:rsidRPr="00292CE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8B36D5" w:rsidRPr="00292CE1" w14:paraId="2D50C5E5" w14:textId="77777777">
      <w:trPr>
        <w:trHeight w:val="293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4FFB3213" w14:textId="77777777" w:rsidR="008B36D5" w:rsidRPr="00292CE1" w:rsidRDefault="008B36D5" w:rsidP="00FB21E6">
          <w:pPr>
            <w:pStyle w:val="Contenutotabella"/>
            <w:ind w:firstLine="709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72BCD76B" w14:textId="77777777" w:rsidR="008B36D5" w:rsidRPr="00292CE1" w:rsidRDefault="008B36D5">
          <w:pPr>
            <w:pStyle w:val="Contenutotabella"/>
            <w:jc w:val="center"/>
            <w:rPr>
              <w:sz w:val="20"/>
            </w:rPr>
          </w:pPr>
          <w:r w:rsidRPr="00292CE1"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1A11FE0" w14:textId="77777777" w:rsidR="008B36D5" w:rsidRPr="00292CE1" w:rsidRDefault="008B36D5">
          <w:pPr>
            <w:pStyle w:val="Contenutotabella"/>
            <w:jc w:val="right"/>
          </w:pPr>
          <w:r w:rsidRPr="00292CE1">
            <w:rPr>
              <w:sz w:val="20"/>
            </w:rPr>
            <w:t xml:space="preserve">Pagina </w:t>
          </w:r>
          <w:r w:rsidRPr="00292CE1">
            <w:rPr>
              <w:sz w:val="20"/>
            </w:rPr>
            <w:fldChar w:fldCharType="begin"/>
          </w:r>
          <w:r w:rsidRPr="00292CE1">
            <w:rPr>
              <w:sz w:val="20"/>
            </w:rPr>
            <w:instrText xml:space="preserve"> PAGE \*Arabic </w:instrText>
          </w:r>
          <w:r w:rsidRPr="00292CE1">
            <w:rPr>
              <w:sz w:val="20"/>
            </w:rPr>
            <w:fldChar w:fldCharType="separate"/>
          </w:r>
          <w:r w:rsidR="002713D8" w:rsidRPr="00292CE1">
            <w:rPr>
              <w:sz w:val="20"/>
            </w:rPr>
            <w:t>2</w:t>
          </w:r>
          <w:r w:rsidRPr="00292CE1">
            <w:rPr>
              <w:sz w:val="20"/>
            </w:rPr>
            <w:fldChar w:fldCharType="end"/>
          </w:r>
          <w:r w:rsidRPr="00292CE1">
            <w:rPr>
              <w:sz w:val="20"/>
            </w:rPr>
            <w:t xml:space="preserve"> di </w:t>
          </w:r>
          <w:r w:rsidRPr="00292CE1">
            <w:rPr>
              <w:sz w:val="20"/>
            </w:rPr>
            <w:fldChar w:fldCharType="begin"/>
          </w:r>
          <w:r w:rsidRPr="00292CE1">
            <w:rPr>
              <w:sz w:val="20"/>
            </w:rPr>
            <w:instrText xml:space="preserve"> NUMPAGES \*Arabic </w:instrText>
          </w:r>
          <w:r w:rsidRPr="00292CE1">
            <w:rPr>
              <w:sz w:val="20"/>
            </w:rPr>
            <w:fldChar w:fldCharType="separate"/>
          </w:r>
          <w:r w:rsidR="002713D8" w:rsidRPr="00292CE1">
            <w:rPr>
              <w:sz w:val="20"/>
            </w:rPr>
            <w:t>4</w:t>
          </w:r>
          <w:r w:rsidRPr="00292CE1">
            <w:rPr>
              <w:sz w:val="20"/>
            </w:rPr>
            <w:fldChar w:fldCharType="end"/>
          </w:r>
        </w:p>
      </w:tc>
    </w:tr>
  </w:tbl>
  <w:p w14:paraId="0EC49CCA" w14:textId="77777777" w:rsidR="008B36D5" w:rsidRPr="00292CE1" w:rsidRDefault="008B36D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386F" w14:textId="77777777" w:rsidR="008B36D5" w:rsidRPr="00292CE1" w:rsidRDefault="008B36D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0C6B7" w14:textId="77777777" w:rsidR="008B36D5" w:rsidRPr="00292CE1" w:rsidRDefault="008B36D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7DCB" w14:textId="77777777" w:rsidR="00373DEE" w:rsidRPr="00292CE1" w:rsidRDefault="00373DEE">
    <w:pPr>
      <w:pStyle w:val="Pidipagina"/>
      <w:jc w:val="right"/>
    </w:pPr>
    <w:r w:rsidRPr="00292CE1">
      <w:fldChar w:fldCharType="begin"/>
    </w:r>
    <w:r w:rsidRPr="00292CE1">
      <w:instrText>PAGE   \* MERGEFORMAT</w:instrText>
    </w:r>
    <w:r w:rsidRPr="00292CE1">
      <w:fldChar w:fldCharType="separate"/>
    </w:r>
    <w:r w:rsidRPr="00292CE1">
      <w:t>2</w:t>
    </w:r>
    <w:r w:rsidRPr="00292CE1">
      <w:fldChar w:fldCharType="end"/>
    </w:r>
  </w:p>
  <w:p w14:paraId="64ACCBF5" w14:textId="77777777" w:rsidR="008B36D5" w:rsidRPr="00292CE1" w:rsidRDefault="008B36D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6F9CF" w14:textId="77777777" w:rsidR="008B36D5" w:rsidRPr="00292CE1" w:rsidRDefault="008B36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F9207" w14:textId="77777777" w:rsidR="005D7260" w:rsidRPr="00292CE1" w:rsidRDefault="005D7260">
      <w:r w:rsidRPr="00292CE1">
        <w:separator/>
      </w:r>
    </w:p>
  </w:footnote>
  <w:footnote w:type="continuationSeparator" w:id="0">
    <w:p w14:paraId="4705264C" w14:textId="77777777" w:rsidR="005D7260" w:rsidRPr="00292CE1" w:rsidRDefault="005D7260">
      <w:r w:rsidRPr="00292CE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8B36D5" w:rsidRPr="00292CE1" w14:paraId="441EA2F4" w14:textId="77777777">
      <w:trPr>
        <w:trHeight w:val="244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762059C3" w14:textId="77777777" w:rsidR="008B36D5" w:rsidRPr="00292CE1" w:rsidRDefault="008B36D5" w:rsidP="00093D9B">
          <w:pPr>
            <w:pStyle w:val="Intestazionetabella"/>
            <w:jc w:val="left"/>
            <w:rPr>
              <w:b w:val="0"/>
              <w:sz w:val="20"/>
            </w:rPr>
          </w:pPr>
          <w:bookmarkStart w:id="4" w:name="_Hlk214570121"/>
          <w:r w:rsidRPr="00292CE1">
            <w:rPr>
              <w:b w:val="0"/>
              <w:sz w:val="20"/>
            </w:rPr>
            <w:t xml:space="preserve">Progetto: </w:t>
          </w:r>
          <w:r w:rsidR="00BB045D" w:rsidRPr="00292CE1">
            <w:rPr>
              <w:b w:val="0"/>
              <w:sz w:val="20"/>
            </w:rPr>
            <w:t>FantaUnisa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2081C1" w14:textId="2F6B9431" w:rsidR="008B36D5" w:rsidRPr="00292CE1" w:rsidRDefault="008B36D5">
          <w:pPr>
            <w:pStyle w:val="Intestazionetabella"/>
            <w:jc w:val="left"/>
            <w:rPr>
              <w:b w:val="0"/>
              <w:sz w:val="20"/>
            </w:rPr>
          </w:pPr>
          <w:r w:rsidRPr="00292CE1">
            <w:rPr>
              <w:b w:val="0"/>
              <w:sz w:val="20"/>
            </w:rPr>
            <w:t xml:space="preserve">Versione: </w:t>
          </w:r>
          <w:r w:rsidR="008C2C58">
            <w:rPr>
              <w:b w:val="0"/>
              <w:sz w:val="20"/>
            </w:rPr>
            <w:t>1</w:t>
          </w:r>
          <w:r w:rsidR="00DE0D84" w:rsidRPr="00292CE1">
            <w:rPr>
              <w:b w:val="0"/>
              <w:sz w:val="20"/>
            </w:rPr>
            <w:t>.</w:t>
          </w:r>
          <w:r w:rsidR="008C2C58">
            <w:rPr>
              <w:b w:val="0"/>
              <w:sz w:val="20"/>
            </w:rPr>
            <w:t>0</w:t>
          </w:r>
        </w:p>
      </w:tc>
    </w:tr>
    <w:tr w:rsidR="008B36D5" w:rsidRPr="00292CE1" w14:paraId="59310A5D" w14:textId="77777777">
      <w:trPr>
        <w:trHeight w:val="244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665E3C4F" w14:textId="41CD79A3" w:rsidR="008B36D5" w:rsidRPr="00292CE1" w:rsidRDefault="008B36D5" w:rsidP="00093D9B">
          <w:pPr>
            <w:pStyle w:val="Contenutotabella"/>
            <w:rPr>
              <w:sz w:val="20"/>
            </w:rPr>
          </w:pPr>
          <w:r w:rsidRPr="00292CE1">
            <w:rPr>
              <w:sz w:val="20"/>
            </w:rPr>
            <w:t xml:space="preserve">Documento: </w:t>
          </w:r>
          <w:r w:rsidR="00645AD6">
            <w:rPr>
              <w:sz w:val="20"/>
            </w:rPr>
            <w:t>Test Plan</w:t>
          </w:r>
          <w:r w:rsidR="004541DD" w:rsidRPr="00292CE1">
            <w:rPr>
              <w:sz w:val="20"/>
            </w:rPr>
            <w:t xml:space="preserve"> Document</w:t>
          </w:r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483CA274" w14:textId="0FA5F103" w:rsidR="008B36D5" w:rsidRPr="00292CE1" w:rsidRDefault="004D1EA6">
          <w:pPr>
            <w:pStyle w:val="Contenutotabella"/>
            <w:rPr>
              <w:sz w:val="20"/>
            </w:rPr>
          </w:pPr>
          <w:r w:rsidRPr="00292CE1">
            <w:rPr>
              <w:sz w:val="20"/>
            </w:rPr>
            <w:t xml:space="preserve">Data: </w:t>
          </w:r>
          <w:r w:rsidR="00645AD6">
            <w:rPr>
              <w:sz w:val="20"/>
            </w:rPr>
            <w:t>2</w:t>
          </w:r>
          <w:r w:rsidR="001F74CE">
            <w:rPr>
              <w:sz w:val="20"/>
            </w:rPr>
            <w:t>1</w:t>
          </w:r>
          <w:r w:rsidR="00BE107D" w:rsidRPr="00292CE1">
            <w:rPr>
              <w:sz w:val="20"/>
            </w:rPr>
            <w:t>/</w:t>
          </w:r>
          <w:r w:rsidR="00E807BE">
            <w:rPr>
              <w:sz w:val="20"/>
            </w:rPr>
            <w:t>0</w:t>
          </w:r>
          <w:r w:rsidR="00D52000" w:rsidRPr="00292CE1">
            <w:rPr>
              <w:sz w:val="20"/>
            </w:rPr>
            <w:t>1</w:t>
          </w:r>
          <w:r w:rsidR="00BE107D" w:rsidRPr="00292CE1">
            <w:rPr>
              <w:sz w:val="20"/>
            </w:rPr>
            <w:t>/202</w:t>
          </w:r>
          <w:r w:rsidR="00E807BE">
            <w:rPr>
              <w:sz w:val="20"/>
            </w:rPr>
            <w:t>6</w:t>
          </w:r>
        </w:p>
      </w:tc>
    </w:tr>
    <w:bookmarkEnd w:id="4"/>
  </w:tbl>
  <w:p w14:paraId="496783E7" w14:textId="77777777" w:rsidR="008B36D5" w:rsidRPr="00292CE1" w:rsidRDefault="008B36D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9ABF" w14:textId="77777777" w:rsidR="008B36D5" w:rsidRPr="00292CE1" w:rsidRDefault="008B36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4E81" w14:textId="77777777" w:rsidR="008B36D5" w:rsidRPr="00292CE1" w:rsidRDefault="008B36D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4B21" w14:textId="77777777" w:rsidR="008B36D5" w:rsidRPr="00292CE1" w:rsidRDefault="008B36D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A83C9" w14:textId="77777777" w:rsidR="008B36D5" w:rsidRPr="00292CE1" w:rsidRDefault="008B36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9DEF7C6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EFAFADE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3A4129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4DCB3F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70413A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638ADCA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D4D134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96B32A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A63FA8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840566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04"/>
    <w:multiLevelType w:val="singleLevel"/>
    <w:tmpl w:val="00000004"/>
    <w:name w:val="372837248"/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Century Gothic" w:hAnsi="Century Gothic" w:cs="Times New Roman"/>
      </w:rPr>
    </w:lvl>
  </w:abstractNum>
  <w:abstractNum w:abstractNumId="13" w15:restartNumberingAfterBreak="0">
    <w:nsid w:val="00000005"/>
    <w:multiLevelType w:val="singleLevel"/>
    <w:tmpl w:val="00000005"/>
    <w:name w:val="372837388"/>
    <w:lvl w:ilvl="0">
      <w:numFmt w:val="bullet"/>
      <w:lvlText w:val="-"/>
      <w:lvlJc w:val="left"/>
      <w:pPr>
        <w:tabs>
          <w:tab w:val="num" w:pos="0"/>
        </w:tabs>
        <w:ind w:left="3198" w:hanging="360"/>
      </w:pPr>
      <w:rPr>
        <w:rFonts w:ascii="Century Gothic" w:hAnsi="Century Gothic" w:cs="Times New Roman"/>
      </w:rPr>
    </w:lvl>
  </w:abstractNum>
  <w:abstractNum w:abstractNumId="14" w15:restartNumberingAfterBreak="0">
    <w:nsid w:val="01250850"/>
    <w:multiLevelType w:val="multilevel"/>
    <w:tmpl w:val="500E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A64C3"/>
    <w:multiLevelType w:val="multilevel"/>
    <w:tmpl w:val="B87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433D7"/>
    <w:multiLevelType w:val="multilevel"/>
    <w:tmpl w:val="70C4A37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715" w:hanging="432"/>
      </w:pPr>
      <w:rPr>
        <w:rFonts w:hint="default"/>
      </w:rPr>
    </w:lvl>
    <w:lvl w:ilvl="2">
      <w:start w:val="1"/>
      <w:numFmt w:val="decimal"/>
      <w:pStyle w:val="Titolo3"/>
      <w:lvlText w:val="%1.%2.2"/>
      <w:lvlJc w:val="left"/>
      <w:pPr>
        <w:ind w:left="1639" w:hanging="504"/>
      </w:pPr>
      <w:rPr>
        <w:rFonts w:hint="default"/>
      </w:rPr>
    </w:lvl>
    <w:lvl w:ilvl="3">
      <w:start w:val="1"/>
      <w:numFmt w:val="decimal"/>
      <w:lvlText w:val="%1.%2.5"/>
      <w:lvlJc w:val="left"/>
      <w:pPr>
        <w:ind w:left="1357" w:hanging="648"/>
      </w:pPr>
      <w:rPr>
        <w:rFonts w:hint="default"/>
      </w:rPr>
    </w:lvl>
    <w:lvl w:ilvl="4">
      <w:start w:val="1"/>
      <w:numFmt w:val="decimal"/>
      <w:lvlText w:val="%1.%2.3"/>
      <w:lvlJc w:val="left"/>
      <w:pPr>
        <w:ind w:left="1501" w:hanging="792"/>
      </w:pPr>
      <w:rPr>
        <w:rFonts w:hint="default"/>
      </w:rPr>
    </w:lvl>
    <w:lvl w:ilvl="5">
      <w:start w:val="1"/>
      <w:numFmt w:val="decimal"/>
      <w:lvlText w:val="%1.%2.4"/>
      <w:lvlJc w:val="left"/>
      <w:pPr>
        <w:ind w:left="16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24A2BF8"/>
    <w:multiLevelType w:val="hybridMultilevel"/>
    <w:tmpl w:val="59C8BD7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5E86142"/>
    <w:multiLevelType w:val="multilevel"/>
    <w:tmpl w:val="C21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F24B6"/>
    <w:multiLevelType w:val="multilevel"/>
    <w:tmpl w:val="196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E28E0"/>
    <w:multiLevelType w:val="multilevel"/>
    <w:tmpl w:val="BC0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26940"/>
    <w:multiLevelType w:val="multilevel"/>
    <w:tmpl w:val="7EAAB12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2" w15:restartNumberingAfterBreak="0">
    <w:nsid w:val="42C24326"/>
    <w:multiLevelType w:val="multilevel"/>
    <w:tmpl w:val="A518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C7763"/>
    <w:multiLevelType w:val="hybridMultilevel"/>
    <w:tmpl w:val="DB8875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9D351F"/>
    <w:multiLevelType w:val="multilevel"/>
    <w:tmpl w:val="31D0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416530"/>
    <w:multiLevelType w:val="multilevel"/>
    <w:tmpl w:val="5F28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17E31"/>
    <w:multiLevelType w:val="multilevel"/>
    <w:tmpl w:val="075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35C1E"/>
    <w:multiLevelType w:val="multilevel"/>
    <w:tmpl w:val="563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34F90"/>
    <w:multiLevelType w:val="multilevel"/>
    <w:tmpl w:val="2FE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587069">
    <w:abstractNumId w:val="16"/>
  </w:num>
  <w:num w:numId="2" w16cid:durableId="2051611985">
    <w:abstractNumId w:val="8"/>
  </w:num>
  <w:num w:numId="3" w16cid:durableId="1621378754">
    <w:abstractNumId w:val="3"/>
  </w:num>
  <w:num w:numId="4" w16cid:durableId="1250581733">
    <w:abstractNumId w:val="2"/>
  </w:num>
  <w:num w:numId="5" w16cid:durableId="1977642051">
    <w:abstractNumId w:val="1"/>
  </w:num>
  <w:num w:numId="6" w16cid:durableId="56174844">
    <w:abstractNumId w:val="0"/>
  </w:num>
  <w:num w:numId="7" w16cid:durableId="261770397">
    <w:abstractNumId w:val="9"/>
  </w:num>
  <w:num w:numId="8" w16cid:durableId="1715736890">
    <w:abstractNumId w:val="7"/>
  </w:num>
  <w:num w:numId="9" w16cid:durableId="144713132">
    <w:abstractNumId w:val="6"/>
  </w:num>
  <w:num w:numId="10" w16cid:durableId="1989895938">
    <w:abstractNumId w:val="5"/>
  </w:num>
  <w:num w:numId="11" w16cid:durableId="1918592205">
    <w:abstractNumId w:val="4"/>
  </w:num>
  <w:num w:numId="12" w16cid:durableId="12537677">
    <w:abstractNumId w:val="21"/>
  </w:num>
  <w:num w:numId="13" w16cid:durableId="588002419">
    <w:abstractNumId w:val="17"/>
  </w:num>
  <w:num w:numId="14" w16cid:durableId="1822888136">
    <w:abstractNumId w:val="27"/>
  </w:num>
  <w:num w:numId="15" w16cid:durableId="1159687175">
    <w:abstractNumId w:val="24"/>
  </w:num>
  <w:num w:numId="16" w16cid:durableId="1612123645">
    <w:abstractNumId w:val="14"/>
  </w:num>
  <w:num w:numId="17" w16cid:durableId="1780905531">
    <w:abstractNumId w:val="25"/>
  </w:num>
  <w:num w:numId="18" w16cid:durableId="1306399563">
    <w:abstractNumId w:val="15"/>
  </w:num>
  <w:num w:numId="19" w16cid:durableId="1303732419">
    <w:abstractNumId w:val="20"/>
  </w:num>
  <w:num w:numId="20" w16cid:durableId="407389871">
    <w:abstractNumId w:val="22"/>
  </w:num>
  <w:num w:numId="21" w16cid:durableId="1745950676">
    <w:abstractNumId w:val="23"/>
  </w:num>
  <w:num w:numId="22" w16cid:durableId="1680741410">
    <w:abstractNumId w:val="28"/>
  </w:num>
  <w:num w:numId="23" w16cid:durableId="1441484267">
    <w:abstractNumId w:val="26"/>
  </w:num>
  <w:num w:numId="24" w16cid:durableId="1713532543">
    <w:abstractNumId w:val="18"/>
  </w:num>
  <w:num w:numId="25" w16cid:durableId="559172692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AE"/>
    <w:rsid w:val="000076D6"/>
    <w:rsid w:val="00007E09"/>
    <w:rsid w:val="00020766"/>
    <w:rsid w:val="000405D5"/>
    <w:rsid w:val="00041325"/>
    <w:rsid w:val="00041B9E"/>
    <w:rsid w:val="000440C8"/>
    <w:rsid w:val="00050999"/>
    <w:rsid w:val="000524D1"/>
    <w:rsid w:val="0005786D"/>
    <w:rsid w:val="00057C96"/>
    <w:rsid w:val="0006415F"/>
    <w:rsid w:val="00070C56"/>
    <w:rsid w:val="0007365F"/>
    <w:rsid w:val="000736F4"/>
    <w:rsid w:val="00092BE8"/>
    <w:rsid w:val="00093D9B"/>
    <w:rsid w:val="0009487A"/>
    <w:rsid w:val="000961D5"/>
    <w:rsid w:val="000A10DB"/>
    <w:rsid w:val="000A1D85"/>
    <w:rsid w:val="000A5632"/>
    <w:rsid w:val="000B1889"/>
    <w:rsid w:val="000B1E3F"/>
    <w:rsid w:val="000B5A67"/>
    <w:rsid w:val="000B6F67"/>
    <w:rsid w:val="000B731C"/>
    <w:rsid w:val="000C3249"/>
    <w:rsid w:val="000C7D08"/>
    <w:rsid w:val="000D2800"/>
    <w:rsid w:val="000D2998"/>
    <w:rsid w:val="000D5B52"/>
    <w:rsid w:val="000E64B1"/>
    <w:rsid w:val="000F04C2"/>
    <w:rsid w:val="000F1E4E"/>
    <w:rsid w:val="000F4327"/>
    <w:rsid w:val="0010228B"/>
    <w:rsid w:val="00110156"/>
    <w:rsid w:val="00110A6D"/>
    <w:rsid w:val="00123AEA"/>
    <w:rsid w:val="001371B3"/>
    <w:rsid w:val="00137C99"/>
    <w:rsid w:val="00141FCC"/>
    <w:rsid w:val="001428A0"/>
    <w:rsid w:val="00143787"/>
    <w:rsid w:val="00144A93"/>
    <w:rsid w:val="001552DD"/>
    <w:rsid w:val="0015580B"/>
    <w:rsid w:val="001765AE"/>
    <w:rsid w:val="0018098F"/>
    <w:rsid w:val="001815AB"/>
    <w:rsid w:val="001815B4"/>
    <w:rsid w:val="00183939"/>
    <w:rsid w:val="0018637B"/>
    <w:rsid w:val="001927BC"/>
    <w:rsid w:val="00192C1C"/>
    <w:rsid w:val="00193E9B"/>
    <w:rsid w:val="0019661E"/>
    <w:rsid w:val="001B1D7A"/>
    <w:rsid w:val="001B500F"/>
    <w:rsid w:val="001B57EF"/>
    <w:rsid w:val="001B6CE4"/>
    <w:rsid w:val="001B7965"/>
    <w:rsid w:val="001C5218"/>
    <w:rsid w:val="001D14BE"/>
    <w:rsid w:val="001E0274"/>
    <w:rsid w:val="001E1A95"/>
    <w:rsid w:val="001E3774"/>
    <w:rsid w:val="001E79F5"/>
    <w:rsid w:val="001F0083"/>
    <w:rsid w:val="001F1195"/>
    <w:rsid w:val="001F6444"/>
    <w:rsid w:val="001F74CE"/>
    <w:rsid w:val="00204586"/>
    <w:rsid w:val="00205262"/>
    <w:rsid w:val="00215AB2"/>
    <w:rsid w:val="00217440"/>
    <w:rsid w:val="0022528E"/>
    <w:rsid w:val="00226851"/>
    <w:rsid w:val="0023288B"/>
    <w:rsid w:val="00233A2D"/>
    <w:rsid w:val="00242D1A"/>
    <w:rsid w:val="00244E98"/>
    <w:rsid w:val="00245868"/>
    <w:rsid w:val="00246115"/>
    <w:rsid w:val="00251AA1"/>
    <w:rsid w:val="00256F27"/>
    <w:rsid w:val="002713D8"/>
    <w:rsid w:val="00276CA5"/>
    <w:rsid w:val="00283BA8"/>
    <w:rsid w:val="00286F95"/>
    <w:rsid w:val="00292CE1"/>
    <w:rsid w:val="002A5524"/>
    <w:rsid w:val="002B5673"/>
    <w:rsid w:val="002B7C14"/>
    <w:rsid w:val="002C193C"/>
    <w:rsid w:val="002C282D"/>
    <w:rsid w:val="002C5CDC"/>
    <w:rsid w:val="002C78CF"/>
    <w:rsid w:val="002D1345"/>
    <w:rsid w:val="002E0C76"/>
    <w:rsid w:val="002E45D1"/>
    <w:rsid w:val="002F21EC"/>
    <w:rsid w:val="002F64B5"/>
    <w:rsid w:val="002F6862"/>
    <w:rsid w:val="00301271"/>
    <w:rsid w:val="003043C9"/>
    <w:rsid w:val="00304E0E"/>
    <w:rsid w:val="003051FB"/>
    <w:rsid w:val="003114C1"/>
    <w:rsid w:val="00313499"/>
    <w:rsid w:val="0031757B"/>
    <w:rsid w:val="003227DA"/>
    <w:rsid w:val="003245AD"/>
    <w:rsid w:val="00330668"/>
    <w:rsid w:val="003329D1"/>
    <w:rsid w:val="00340554"/>
    <w:rsid w:val="003411B5"/>
    <w:rsid w:val="00346822"/>
    <w:rsid w:val="003476B5"/>
    <w:rsid w:val="0035037A"/>
    <w:rsid w:val="003571CA"/>
    <w:rsid w:val="00360A36"/>
    <w:rsid w:val="003706AB"/>
    <w:rsid w:val="00371213"/>
    <w:rsid w:val="00372FC6"/>
    <w:rsid w:val="00373DEE"/>
    <w:rsid w:val="00376E7F"/>
    <w:rsid w:val="003827C5"/>
    <w:rsid w:val="00384792"/>
    <w:rsid w:val="0038532F"/>
    <w:rsid w:val="00387888"/>
    <w:rsid w:val="0039184D"/>
    <w:rsid w:val="0039259A"/>
    <w:rsid w:val="00392F3B"/>
    <w:rsid w:val="00397C91"/>
    <w:rsid w:val="003A02EA"/>
    <w:rsid w:val="003A1E81"/>
    <w:rsid w:val="003A626C"/>
    <w:rsid w:val="003B1141"/>
    <w:rsid w:val="003B1393"/>
    <w:rsid w:val="003B474F"/>
    <w:rsid w:val="003C187A"/>
    <w:rsid w:val="003C18CA"/>
    <w:rsid w:val="003D044D"/>
    <w:rsid w:val="003D4DA4"/>
    <w:rsid w:val="003D7B2D"/>
    <w:rsid w:val="003E00FB"/>
    <w:rsid w:val="003E6159"/>
    <w:rsid w:val="003F25F3"/>
    <w:rsid w:val="003F546A"/>
    <w:rsid w:val="004030A5"/>
    <w:rsid w:val="00415C00"/>
    <w:rsid w:val="00423746"/>
    <w:rsid w:val="00425062"/>
    <w:rsid w:val="004314DD"/>
    <w:rsid w:val="00431E0B"/>
    <w:rsid w:val="0043337F"/>
    <w:rsid w:val="0044373D"/>
    <w:rsid w:val="00445EE6"/>
    <w:rsid w:val="004539BD"/>
    <w:rsid w:val="00453FA0"/>
    <w:rsid w:val="004541DD"/>
    <w:rsid w:val="004605DE"/>
    <w:rsid w:val="00460A4C"/>
    <w:rsid w:val="004646F8"/>
    <w:rsid w:val="00464D67"/>
    <w:rsid w:val="00474A23"/>
    <w:rsid w:val="00495998"/>
    <w:rsid w:val="00495B99"/>
    <w:rsid w:val="004A72F4"/>
    <w:rsid w:val="004B515E"/>
    <w:rsid w:val="004C224F"/>
    <w:rsid w:val="004D1EA6"/>
    <w:rsid w:val="004D294C"/>
    <w:rsid w:val="004D6A8B"/>
    <w:rsid w:val="004D6B98"/>
    <w:rsid w:val="004E1C0C"/>
    <w:rsid w:val="004E5F77"/>
    <w:rsid w:val="004E758E"/>
    <w:rsid w:val="004F0573"/>
    <w:rsid w:val="004F1475"/>
    <w:rsid w:val="0050033D"/>
    <w:rsid w:val="0050179D"/>
    <w:rsid w:val="0051566B"/>
    <w:rsid w:val="00523096"/>
    <w:rsid w:val="00524BE8"/>
    <w:rsid w:val="00530525"/>
    <w:rsid w:val="0055146C"/>
    <w:rsid w:val="005515C7"/>
    <w:rsid w:val="00555F09"/>
    <w:rsid w:val="005601C4"/>
    <w:rsid w:val="005624ED"/>
    <w:rsid w:val="00563789"/>
    <w:rsid w:val="005762B4"/>
    <w:rsid w:val="0057648C"/>
    <w:rsid w:val="0058244D"/>
    <w:rsid w:val="005841F6"/>
    <w:rsid w:val="0058587C"/>
    <w:rsid w:val="00591DC8"/>
    <w:rsid w:val="005A4CC6"/>
    <w:rsid w:val="005A6737"/>
    <w:rsid w:val="005C2394"/>
    <w:rsid w:val="005C2881"/>
    <w:rsid w:val="005C2F3D"/>
    <w:rsid w:val="005C41E8"/>
    <w:rsid w:val="005C4F06"/>
    <w:rsid w:val="005C7574"/>
    <w:rsid w:val="005D7260"/>
    <w:rsid w:val="005E2832"/>
    <w:rsid w:val="005E3071"/>
    <w:rsid w:val="005F4FB1"/>
    <w:rsid w:val="005F5A5F"/>
    <w:rsid w:val="00601335"/>
    <w:rsid w:val="0060416B"/>
    <w:rsid w:val="00604F4F"/>
    <w:rsid w:val="006116FE"/>
    <w:rsid w:val="00611D18"/>
    <w:rsid w:val="006231E0"/>
    <w:rsid w:val="006353D2"/>
    <w:rsid w:val="006373D6"/>
    <w:rsid w:val="0064561A"/>
    <w:rsid w:val="00645AD6"/>
    <w:rsid w:val="00646A2B"/>
    <w:rsid w:val="0064708C"/>
    <w:rsid w:val="0065520E"/>
    <w:rsid w:val="006569B8"/>
    <w:rsid w:val="00662FED"/>
    <w:rsid w:val="006718DA"/>
    <w:rsid w:val="00672B47"/>
    <w:rsid w:val="006736A4"/>
    <w:rsid w:val="00673EAB"/>
    <w:rsid w:val="00676913"/>
    <w:rsid w:val="00684344"/>
    <w:rsid w:val="0069000F"/>
    <w:rsid w:val="006A0B37"/>
    <w:rsid w:val="006A378A"/>
    <w:rsid w:val="006B3FB5"/>
    <w:rsid w:val="006B4CB8"/>
    <w:rsid w:val="006B51B3"/>
    <w:rsid w:val="006B76FE"/>
    <w:rsid w:val="006D456F"/>
    <w:rsid w:val="006D7E06"/>
    <w:rsid w:val="006E37A2"/>
    <w:rsid w:val="006F5BDA"/>
    <w:rsid w:val="006F5D18"/>
    <w:rsid w:val="00702BDE"/>
    <w:rsid w:val="00703E32"/>
    <w:rsid w:val="00711FDB"/>
    <w:rsid w:val="0071321B"/>
    <w:rsid w:val="007245F7"/>
    <w:rsid w:val="00726367"/>
    <w:rsid w:val="00726F8C"/>
    <w:rsid w:val="00727179"/>
    <w:rsid w:val="0073074B"/>
    <w:rsid w:val="00731E58"/>
    <w:rsid w:val="007400CE"/>
    <w:rsid w:val="00743C4B"/>
    <w:rsid w:val="0074643E"/>
    <w:rsid w:val="007504AC"/>
    <w:rsid w:val="00761955"/>
    <w:rsid w:val="00773054"/>
    <w:rsid w:val="00775B3B"/>
    <w:rsid w:val="00776AEF"/>
    <w:rsid w:val="007937E8"/>
    <w:rsid w:val="00797392"/>
    <w:rsid w:val="007A096B"/>
    <w:rsid w:val="007A70CF"/>
    <w:rsid w:val="007B6D29"/>
    <w:rsid w:val="007B7218"/>
    <w:rsid w:val="007C10E1"/>
    <w:rsid w:val="007C3B09"/>
    <w:rsid w:val="007C3D8C"/>
    <w:rsid w:val="007E18A0"/>
    <w:rsid w:val="007F6917"/>
    <w:rsid w:val="00802E0E"/>
    <w:rsid w:val="00811E93"/>
    <w:rsid w:val="00816067"/>
    <w:rsid w:val="00820518"/>
    <w:rsid w:val="008209DE"/>
    <w:rsid w:val="00826303"/>
    <w:rsid w:val="00833BA5"/>
    <w:rsid w:val="00834955"/>
    <w:rsid w:val="00835798"/>
    <w:rsid w:val="0083612D"/>
    <w:rsid w:val="008435B8"/>
    <w:rsid w:val="00860DA0"/>
    <w:rsid w:val="008614B6"/>
    <w:rsid w:val="00861C64"/>
    <w:rsid w:val="008727B8"/>
    <w:rsid w:val="00872FCB"/>
    <w:rsid w:val="0087789F"/>
    <w:rsid w:val="00884189"/>
    <w:rsid w:val="0088435E"/>
    <w:rsid w:val="0088533C"/>
    <w:rsid w:val="0089054F"/>
    <w:rsid w:val="00891600"/>
    <w:rsid w:val="0089442F"/>
    <w:rsid w:val="00895CDB"/>
    <w:rsid w:val="008A5595"/>
    <w:rsid w:val="008B2768"/>
    <w:rsid w:val="008B36D5"/>
    <w:rsid w:val="008B430F"/>
    <w:rsid w:val="008B7CAA"/>
    <w:rsid w:val="008C1473"/>
    <w:rsid w:val="008C2C58"/>
    <w:rsid w:val="008D0EC3"/>
    <w:rsid w:val="008D1446"/>
    <w:rsid w:val="008D257F"/>
    <w:rsid w:val="008D44F5"/>
    <w:rsid w:val="008D57C7"/>
    <w:rsid w:val="008D6266"/>
    <w:rsid w:val="008E0210"/>
    <w:rsid w:val="008E276C"/>
    <w:rsid w:val="008E318B"/>
    <w:rsid w:val="008F148A"/>
    <w:rsid w:val="008F4075"/>
    <w:rsid w:val="008F5A14"/>
    <w:rsid w:val="008F5C03"/>
    <w:rsid w:val="0090499F"/>
    <w:rsid w:val="00905EE4"/>
    <w:rsid w:val="00906A50"/>
    <w:rsid w:val="009149DA"/>
    <w:rsid w:val="009229BF"/>
    <w:rsid w:val="00923817"/>
    <w:rsid w:val="00930AA3"/>
    <w:rsid w:val="0093390C"/>
    <w:rsid w:val="00935661"/>
    <w:rsid w:val="00936792"/>
    <w:rsid w:val="00950F59"/>
    <w:rsid w:val="009618CF"/>
    <w:rsid w:val="00976F7C"/>
    <w:rsid w:val="00985541"/>
    <w:rsid w:val="009941A2"/>
    <w:rsid w:val="009A0D78"/>
    <w:rsid w:val="009A3E6B"/>
    <w:rsid w:val="009B62E3"/>
    <w:rsid w:val="009C3DD5"/>
    <w:rsid w:val="009D0775"/>
    <w:rsid w:val="009D2FDD"/>
    <w:rsid w:val="009E2571"/>
    <w:rsid w:val="009E30F4"/>
    <w:rsid w:val="009E4FA6"/>
    <w:rsid w:val="009E6C45"/>
    <w:rsid w:val="009F744D"/>
    <w:rsid w:val="00A00F93"/>
    <w:rsid w:val="00A01C24"/>
    <w:rsid w:val="00A038A6"/>
    <w:rsid w:val="00A10ABD"/>
    <w:rsid w:val="00A126B0"/>
    <w:rsid w:val="00A1287D"/>
    <w:rsid w:val="00A276FA"/>
    <w:rsid w:val="00A3187E"/>
    <w:rsid w:val="00A34F41"/>
    <w:rsid w:val="00A40C1F"/>
    <w:rsid w:val="00A41AC2"/>
    <w:rsid w:val="00A42A29"/>
    <w:rsid w:val="00A44AF8"/>
    <w:rsid w:val="00A54A7F"/>
    <w:rsid w:val="00A57342"/>
    <w:rsid w:val="00A625A1"/>
    <w:rsid w:val="00A65C6B"/>
    <w:rsid w:val="00A6778A"/>
    <w:rsid w:val="00A8416D"/>
    <w:rsid w:val="00A937B3"/>
    <w:rsid w:val="00AA07A4"/>
    <w:rsid w:val="00AB0361"/>
    <w:rsid w:val="00AD6571"/>
    <w:rsid w:val="00AE3787"/>
    <w:rsid w:val="00AE4F8C"/>
    <w:rsid w:val="00AE777B"/>
    <w:rsid w:val="00AF726A"/>
    <w:rsid w:val="00B01100"/>
    <w:rsid w:val="00B02378"/>
    <w:rsid w:val="00B03FFF"/>
    <w:rsid w:val="00B15C4E"/>
    <w:rsid w:val="00B33897"/>
    <w:rsid w:val="00B36894"/>
    <w:rsid w:val="00B45931"/>
    <w:rsid w:val="00B51734"/>
    <w:rsid w:val="00B558D6"/>
    <w:rsid w:val="00B569B3"/>
    <w:rsid w:val="00B61050"/>
    <w:rsid w:val="00B6166D"/>
    <w:rsid w:val="00B70C61"/>
    <w:rsid w:val="00B71FFF"/>
    <w:rsid w:val="00B771C8"/>
    <w:rsid w:val="00B82EC3"/>
    <w:rsid w:val="00B95B79"/>
    <w:rsid w:val="00BA0583"/>
    <w:rsid w:val="00BA1972"/>
    <w:rsid w:val="00BA1D70"/>
    <w:rsid w:val="00BA2D1F"/>
    <w:rsid w:val="00BB045D"/>
    <w:rsid w:val="00BB0E21"/>
    <w:rsid w:val="00BB0EF0"/>
    <w:rsid w:val="00BB3E4F"/>
    <w:rsid w:val="00BB3F65"/>
    <w:rsid w:val="00BB51EA"/>
    <w:rsid w:val="00BB6D18"/>
    <w:rsid w:val="00BC3F74"/>
    <w:rsid w:val="00BC4CD9"/>
    <w:rsid w:val="00BD0B0F"/>
    <w:rsid w:val="00BD708A"/>
    <w:rsid w:val="00BE081B"/>
    <w:rsid w:val="00BE107D"/>
    <w:rsid w:val="00BE4F1B"/>
    <w:rsid w:val="00BF01B9"/>
    <w:rsid w:val="00BF0FB0"/>
    <w:rsid w:val="00C03EC0"/>
    <w:rsid w:val="00C16CF1"/>
    <w:rsid w:val="00C27DFD"/>
    <w:rsid w:val="00C40398"/>
    <w:rsid w:val="00C40450"/>
    <w:rsid w:val="00C45F3C"/>
    <w:rsid w:val="00C539D5"/>
    <w:rsid w:val="00C56833"/>
    <w:rsid w:val="00C62AC9"/>
    <w:rsid w:val="00C649B7"/>
    <w:rsid w:val="00C65C8D"/>
    <w:rsid w:val="00C7526E"/>
    <w:rsid w:val="00C76EC3"/>
    <w:rsid w:val="00C84E1C"/>
    <w:rsid w:val="00CA15E4"/>
    <w:rsid w:val="00CA38CB"/>
    <w:rsid w:val="00CA544C"/>
    <w:rsid w:val="00CA7C29"/>
    <w:rsid w:val="00CB0252"/>
    <w:rsid w:val="00CB2DB7"/>
    <w:rsid w:val="00CB42DC"/>
    <w:rsid w:val="00CB769D"/>
    <w:rsid w:val="00CC2C0D"/>
    <w:rsid w:val="00CC459C"/>
    <w:rsid w:val="00CC55EA"/>
    <w:rsid w:val="00CD00E6"/>
    <w:rsid w:val="00CD4C25"/>
    <w:rsid w:val="00CD52AD"/>
    <w:rsid w:val="00CD5786"/>
    <w:rsid w:val="00CE7E56"/>
    <w:rsid w:val="00CF0A3F"/>
    <w:rsid w:val="00CF4037"/>
    <w:rsid w:val="00CF64E6"/>
    <w:rsid w:val="00CF7B16"/>
    <w:rsid w:val="00D035D8"/>
    <w:rsid w:val="00D05024"/>
    <w:rsid w:val="00D070CC"/>
    <w:rsid w:val="00D1464E"/>
    <w:rsid w:val="00D15F88"/>
    <w:rsid w:val="00D2721C"/>
    <w:rsid w:val="00D30FDE"/>
    <w:rsid w:val="00D31613"/>
    <w:rsid w:val="00D36234"/>
    <w:rsid w:val="00D4724E"/>
    <w:rsid w:val="00D52000"/>
    <w:rsid w:val="00D533BC"/>
    <w:rsid w:val="00D533C6"/>
    <w:rsid w:val="00D57F05"/>
    <w:rsid w:val="00D63844"/>
    <w:rsid w:val="00D63C5D"/>
    <w:rsid w:val="00D71392"/>
    <w:rsid w:val="00D73552"/>
    <w:rsid w:val="00D740C7"/>
    <w:rsid w:val="00D778FB"/>
    <w:rsid w:val="00D83EA5"/>
    <w:rsid w:val="00D8780D"/>
    <w:rsid w:val="00D934A1"/>
    <w:rsid w:val="00DA01C5"/>
    <w:rsid w:val="00DA0FB8"/>
    <w:rsid w:val="00DA155C"/>
    <w:rsid w:val="00DD0562"/>
    <w:rsid w:val="00DD13D1"/>
    <w:rsid w:val="00DE0D84"/>
    <w:rsid w:val="00DE4BA6"/>
    <w:rsid w:val="00DE4ED0"/>
    <w:rsid w:val="00DE7BED"/>
    <w:rsid w:val="00DF4D3B"/>
    <w:rsid w:val="00E005E7"/>
    <w:rsid w:val="00E131C5"/>
    <w:rsid w:val="00E131D7"/>
    <w:rsid w:val="00E16B90"/>
    <w:rsid w:val="00E16FE2"/>
    <w:rsid w:val="00E268F2"/>
    <w:rsid w:val="00E36990"/>
    <w:rsid w:val="00E36996"/>
    <w:rsid w:val="00E41C6E"/>
    <w:rsid w:val="00E476EE"/>
    <w:rsid w:val="00E50ADA"/>
    <w:rsid w:val="00E538C5"/>
    <w:rsid w:val="00E73189"/>
    <w:rsid w:val="00E807BE"/>
    <w:rsid w:val="00E80986"/>
    <w:rsid w:val="00E84EAC"/>
    <w:rsid w:val="00E86B1A"/>
    <w:rsid w:val="00E905D8"/>
    <w:rsid w:val="00E9252F"/>
    <w:rsid w:val="00E95B57"/>
    <w:rsid w:val="00E96A02"/>
    <w:rsid w:val="00EA08FB"/>
    <w:rsid w:val="00EA3D7C"/>
    <w:rsid w:val="00EA4402"/>
    <w:rsid w:val="00EB1538"/>
    <w:rsid w:val="00EB313F"/>
    <w:rsid w:val="00EB4655"/>
    <w:rsid w:val="00EB7BA5"/>
    <w:rsid w:val="00EC276A"/>
    <w:rsid w:val="00EC2B2F"/>
    <w:rsid w:val="00EC5228"/>
    <w:rsid w:val="00ED695E"/>
    <w:rsid w:val="00EE051A"/>
    <w:rsid w:val="00EF0F30"/>
    <w:rsid w:val="00EF1027"/>
    <w:rsid w:val="00EF6772"/>
    <w:rsid w:val="00F00ADF"/>
    <w:rsid w:val="00F073DF"/>
    <w:rsid w:val="00F07D19"/>
    <w:rsid w:val="00F226E9"/>
    <w:rsid w:val="00F23092"/>
    <w:rsid w:val="00F27281"/>
    <w:rsid w:val="00F274FC"/>
    <w:rsid w:val="00F31352"/>
    <w:rsid w:val="00F379FA"/>
    <w:rsid w:val="00F474FE"/>
    <w:rsid w:val="00F524F6"/>
    <w:rsid w:val="00F612FF"/>
    <w:rsid w:val="00F62252"/>
    <w:rsid w:val="00F64C60"/>
    <w:rsid w:val="00F66B1A"/>
    <w:rsid w:val="00F73BDA"/>
    <w:rsid w:val="00F73C6A"/>
    <w:rsid w:val="00F77CD5"/>
    <w:rsid w:val="00F80F7B"/>
    <w:rsid w:val="00F832D4"/>
    <w:rsid w:val="00F84DD5"/>
    <w:rsid w:val="00F91967"/>
    <w:rsid w:val="00F91D88"/>
    <w:rsid w:val="00F92C0B"/>
    <w:rsid w:val="00FA3F41"/>
    <w:rsid w:val="00FA647D"/>
    <w:rsid w:val="00FB02CE"/>
    <w:rsid w:val="00FB21E6"/>
    <w:rsid w:val="00FB4CD4"/>
    <w:rsid w:val="00FB545B"/>
    <w:rsid w:val="00FC08C3"/>
    <w:rsid w:val="00FC4CDC"/>
    <w:rsid w:val="00FE5223"/>
    <w:rsid w:val="00FE59A5"/>
    <w:rsid w:val="00FE5DF2"/>
    <w:rsid w:val="00FF23E0"/>
    <w:rsid w:val="00FF54FC"/>
    <w:rsid w:val="00FF56A7"/>
    <w:rsid w:val="00FF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5BE162"/>
  <w14:defaultImageDpi w14:val="330"/>
  <w15:chartTrackingRefBased/>
  <w15:docId w15:val="{BE1C22C2-E810-4877-96B0-FA8A32C3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937E8"/>
    <w:pPr>
      <w:widowControl w:val="0"/>
      <w:suppressAutoHyphens/>
      <w:jc w:val="both"/>
    </w:pPr>
    <w:rPr>
      <w:rFonts w:ascii="Montserrat" w:eastAsia="Lucida Sans Unicode" w:hAnsi="Montserrat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E0274"/>
    <w:pPr>
      <w:keepNext/>
      <w:spacing w:before="240" w:after="60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Titolo2">
    <w:name w:val="heading 2"/>
    <w:basedOn w:val="Normale"/>
    <w:next w:val="Normale"/>
    <w:qFormat/>
    <w:rsid w:val="003E00FB"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0C7D08"/>
    <w:pPr>
      <w:keepNext/>
      <w:numPr>
        <w:ilvl w:val="2"/>
        <w:numId w:val="1"/>
      </w:numPr>
      <w:spacing w:before="240" w:after="60"/>
      <w:outlineLvl w:val="2"/>
    </w:pPr>
    <w:rPr>
      <w:rFonts w:eastAsia="MS Gothic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5C2394"/>
    <w:pPr>
      <w:keepNext/>
      <w:spacing w:before="240" w:after="60"/>
      <w:outlineLvl w:val="3"/>
    </w:pPr>
    <w:rPr>
      <w:rFonts w:eastAsia="Times New Roman"/>
      <w:b/>
      <w:bCs/>
      <w:szCs w:val="28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D31613"/>
    <w:pPr>
      <w:spacing w:before="240" w:after="60"/>
      <w:outlineLvl w:val="4"/>
    </w:pPr>
    <w:rPr>
      <w:rFonts w:eastAsia="Times New Roman"/>
      <w:b/>
      <w:bCs/>
      <w:i/>
      <w:iCs/>
      <w:szCs w:val="2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5868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5868"/>
    <w:pPr>
      <w:spacing w:before="240" w:after="60"/>
      <w:outlineLvl w:val="6"/>
    </w:pPr>
    <w:rPr>
      <w:rFonts w:ascii="Calibri" w:eastAsia="Times New Roman" w:hAnsi="Calibri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5868"/>
    <w:pPr>
      <w:spacing w:before="240" w:after="60"/>
      <w:outlineLvl w:val="7"/>
    </w:pPr>
    <w:rPr>
      <w:rFonts w:ascii="Calibri" w:eastAsia="Times New Roman" w:hAnsi="Calibri"/>
      <w:i/>
      <w:iCs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5868"/>
    <w:pPr>
      <w:spacing w:before="240" w:after="60"/>
      <w:outlineLvl w:val="8"/>
    </w:pPr>
    <w:rPr>
      <w:rFonts w:ascii="Calibri Light" w:eastAsia="Times New Roman" w:hAnsi="Calibri Light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1">
    <w:name w:val="WW8Num1z1"/>
    <w:rPr>
      <w:b/>
    </w:rPr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Century Gothic" w:eastAsia="Calibri" w:hAnsi="Century Gothic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1">
    <w:name w:val="WW8Num10z1"/>
    <w:rPr>
      <w:b/>
    </w:rPr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TestofumettoCarattere">
    <w:name w:val="Testo fumetto Carattere"/>
    <w:rPr>
      <w:rFonts w:ascii="Tahoma" w:eastAsia="Times New Roman" w:hAnsi="Tahoma" w:cs="Tahoma"/>
      <w:sz w:val="16"/>
      <w:szCs w:val="16"/>
    </w:rPr>
  </w:style>
  <w:style w:type="character" w:customStyle="1" w:styleId="Titolo2Carattere">
    <w:name w:val="Titolo 2 Caratter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72836291z1">
    <w:name w:val="372836291z1"/>
    <w:rPr>
      <w:b/>
    </w:rPr>
  </w:style>
  <w:style w:type="character" w:customStyle="1" w:styleId="372836293z0">
    <w:name w:val="372836293z0"/>
    <w:rPr>
      <w:rFonts w:ascii="Times New Roman" w:hAnsi="Times New Roman" w:cs="Times New Roman"/>
    </w:rPr>
  </w:style>
  <w:style w:type="character" w:customStyle="1" w:styleId="372836293z1">
    <w:name w:val="372836293z1"/>
    <w:rPr>
      <w:rFonts w:ascii="Courier New" w:hAnsi="Courier New" w:cs="Courier New"/>
    </w:rPr>
  </w:style>
  <w:style w:type="character" w:customStyle="1" w:styleId="372836293z2">
    <w:name w:val="372836293z2"/>
    <w:rPr>
      <w:rFonts w:ascii="Wingdings" w:hAnsi="Wingdings"/>
    </w:rPr>
  </w:style>
  <w:style w:type="character" w:customStyle="1" w:styleId="372836293z3">
    <w:name w:val="372836293z3"/>
    <w:rPr>
      <w:rFonts w:ascii="Symbol" w:hAnsi="Symbol"/>
    </w:rPr>
  </w:style>
  <w:style w:type="character" w:customStyle="1" w:styleId="372836295z0">
    <w:name w:val="372836295z0"/>
    <w:rPr>
      <w:rFonts w:ascii="Wingdings" w:hAnsi="Wingdings"/>
    </w:rPr>
  </w:style>
  <w:style w:type="character" w:customStyle="1" w:styleId="372836295z1">
    <w:name w:val="372836295z1"/>
    <w:rPr>
      <w:rFonts w:ascii="Courier New" w:hAnsi="Courier New" w:cs="Courier New"/>
    </w:rPr>
  </w:style>
  <w:style w:type="character" w:customStyle="1" w:styleId="372836295z3">
    <w:name w:val="372836295z3"/>
    <w:rPr>
      <w:rFonts w:ascii="Symbol" w:hAnsi="Symbol"/>
    </w:rPr>
  </w:style>
  <w:style w:type="character" w:customStyle="1" w:styleId="372836296z0">
    <w:name w:val="372836296z0"/>
    <w:rPr>
      <w:rFonts w:ascii="Symbol" w:hAnsi="Symbol"/>
    </w:rPr>
  </w:style>
  <w:style w:type="character" w:customStyle="1" w:styleId="372836297z0">
    <w:name w:val="372836297z0"/>
    <w:rPr>
      <w:rFonts w:ascii="Symbol" w:hAnsi="Symbol"/>
    </w:rPr>
  </w:style>
  <w:style w:type="character" w:customStyle="1" w:styleId="372836298z0">
    <w:name w:val="372836298z0"/>
    <w:rPr>
      <w:rFonts w:ascii="Century Gothic" w:eastAsia="Calibri" w:hAnsi="Century Gothic" w:cs="Times New Roman"/>
    </w:rPr>
  </w:style>
  <w:style w:type="character" w:customStyle="1" w:styleId="372836298z1">
    <w:name w:val="372836298z1"/>
    <w:rPr>
      <w:rFonts w:ascii="Courier New" w:hAnsi="Courier New" w:cs="Courier New"/>
    </w:rPr>
  </w:style>
  <w:style w:type="character" w:customStyle="1" w:styleId="372836298z2">
    <w:name w:val="372836298z2"/>
    <w:rPr>
      <w:rFonts w:ascii="Wingdings" w:hAnsi="Wingdings"/>
    </w:rPr>
  </w:style>
  <w:style w:type="character" w:customStyle="1" w:styleId="372836298z3">
    <w:name w:val="372836298z3"/>
    <w:rPr>
      <w:rFonts w:ascii="Symbol" w:hAnsi="Symbol"/>
    </w:rPr>
  </w:style>
  <w:style w:type="character" w:customStyle="1" w:styleId="372836299z0">
    <w:name w:val="372836299z0"/>
    <w:rPr>
      <w:rFonts w:ascii="Wingdings" w:hAnsi="Wingdings"/>
    </w:rPr>
  </w:style>
  <w:style w:type="character" w:customStyle="1" w:styleId="372836299z1">
    <w:name w:val="372836299z1"/>
    <w:rPr>
      <w:rFonts w:ascii="Courier New" w:hAnsi="Courier New" w:cs="Courier New"/>
    </w:rPr>
  </w:style>
  <w:style w:type="character" w:customStyle="1" w:styleId="372836299z3">
    <w:name w:val="372836299z3"/>
    <w:rPr>
      <w:rFonts w:ascii="Symbol" w:hAnsi="Symbol"/>
    </w:rPr>
  </w:style>
  <w:style w:type="character" w:customStyle="1" w:styleId="3728362910z1">
    <w:name w:val="3728362910z1"/>
    <w:rPr>
      <w:b/>
    </w:rPr>
  </w:style>
  <w:style w:type="character" w:customStyle="1" w:styleId="372836371z1">
    <w:name w:val="372836371z1"/>
    <w:rPr>
      <w:b/>
    </w:rPr>
  </w:style>
  <w:style w:type="character" w:customStyle="1" w:styleId="372836373z0">
    <w:name w:val="372836373z0"/>
    <w:rPr>
      <w:rFonts w:ascii="Times New Roman" w:hAnsi="Times New Roman" w:cs="Times New Roman"/>
    </w:rPr>
  </w:style>
  <w:style w:type="character" w:customStyle="1" w:styleId="372836373z1">
    <w:name w:val="372836373z1"/>
    <w:rPr>
      <w:rFonts w:ascii="Courier New" w:hAnsi="Courier New" w:cs="Courier New"/>
    </w:rPr>
  </w:style>
  <w:style w:type="character" w:customStyle="1" w:styleId="372836373z2">
    <w:name w:val="372836373z2"/>
    <w:rPr>
      <w:rFonts w:ascii="Wingdings" w:hAnsi="Wingdings"/>
    </w:rPr>
  </w:style>
  <w:style w:type="character" w:customStyle="1" w:styleId="372836373z3">
    <w:name w:val="372836373z3"/>
    <w:rPr>
      <w:rFonts w:ascii="Symbol" w:hAnsi="Symbol"/>
    </w:rPr>
  </w:style>
  <w:style w:type="character" w:customStyle="1" w:styleId="372836375z0">
    <w:name w:val="372836375z0"/>
    <w:rPr>
      <w:rFonts w:ascii="Wingdings" w:hAnsi="Wingdings"/>
    </w:rPr>
  </w:style>
  <w:style w:type="character" w:customStyle="1" w:styleId="372836375z1">
    <w:name w:val="372836375z1"/>
    <w:rPr>
      <w:rFonts w:ascii="Courier New" w:hAnsi="Courier New" w:cs="Courier New"/>
    </w:rPr>
  </w:style>
  <w:style w:type="character" w:customStyle="1" w:styleId="372836375z3">
    <w:name w:val="372836375z3"/>
    <w:rPr>
      <w:rFonts w:ascii="Symbol" w:hAnsi="Symbol"/>
    </w:rPr>
  </w:style>
  <w:style w:type="character" w:customStyle="1" w:styleId="372836376z0">
    <w:name w:val="372836376z0"/>
    <w:rPr>
      <w:rFonts w:ascii="Symbol" w:hAnsi="Symbol"/>
    </w:rPr>
  </w:style>
  <w:style w:type="character" w:customStyle="1" w:styleId="372836377z0">
    <w:name w:val="372836377z0"/>
    <w:rPr>
      <w:rFonts w:ascii="Symbol" w:hAnsi="Symbol"/>
    </w:rPr>
  </w:style>
  <w:style w:type="character" w:customStyle="1" w:styleId="372836378z0">
    <w:name w:val="372836378z0"/>
    <w:rPr>
      <w:rFonts w:ascii="Century Gothic" w:eastAsia="Calibri" w:hAnsi="Century Gothic" w:cs="Times New Roman"/>
    </w:rPr>
  </w:style>
  <w:style w:type="character" w:customStyle="1" w:styleId="372836378z1">
    <w:name w:val="372836378z1"/>
    <w:rPr>
      <w:rFonts w:ascii="Courier New" w:hAnsi="Courier New" w:cs="Courier New"/>
    </w:rPr>
  </w:style>
  <w:style w:type="character" w:customStyle="1" w:styleId="372836378z2">
    <w:name w:val="372836378z2"/>
    <w:rPr>
      <w:rFonts w:ascii="Wingdings" w:hAnsi="Wingdings"/>
    </w:rPr>
  </w:style>
  <w:style w:type="character" w:customStyle="1" w:styleId="372836378z3">
    <w:name w:val="372836378z3"/>
    <w:rPr>
      <w:rFonts w:ascii="Symbol" w:hAnsi="Symbol"/>
    </w:rPr>
  </w:style>
  <w:style w:type="character" w:customStyle="1" w:styleId="372836379z0">
    <w:name w:val="372836379z0"/>
    <w:rPr>
      <w:rFonts w:ascii="Wingdings" w:hAnsi="Wingdings"/>
    </w:rPr>
  </w:style>
  <w:style w:type="character" w:customStyle="1" w:styleId="372836379z1">
    <w:name w:val="372836379z1"/>
    <w:rPr>
      <w:rFonts w:ascii="Courier New" w:hAnsi="Courier New" w:cs="Courier New"/>
    </w:rPr>
  </w:style>
  <w:style w:type="character" w:customStyle="1" w:styleId="372836379z3">
    <w:name w:val="372836379z3"/>
    <w:rPr>
      <w:rFonts w:ascii="Symbol" w:hAnsi="Symbol"/>
    </w:rPr>
  </w:style>
  <w:style w:type="character" w:customStyle="1" w:styleId="3728363710z1">
    <w:name w:val="3728363710z1"/>
    <w:rPr>
      <w:b/>
    </w:rPr>
  </w:style>
  <w:style w:type="character" w:customStyle="1" w:styleId="372836451z1">
    <w:name w:val="372836451z1"/>
    <w:rPr>
      <w:b/>
    </w:rPr>
  </w:style>
  <w:style w:type="character" w:customStyle="1" w:styleId="372836453z0">
    <w:name w:val="372836453z0"/>
    <w:rPr>
      <w:rFonts w:ascii="Times New Roman" w:hAnsi="Times New Roman" w:cs="Times New Roman"/>
    </w:rPr>
  </w:style>
  <w:style w:type="character" w:customStyle="1" w:styleId="372836453z1">
    <w:name w:val="372836453z1"/>
    <w:rPr>
      <w:rFonts w:ascii="Courier New" w:hAnsi="Courier New" w:cs="Courier New"/>
    </w:rPr>
  </w:style>
  <w:style w:type="character" w:customStyle="1" w:styleId="372836453z2">
    <w:name w:val="372836453z2"/>
    <w:rPr>
      <w:rFonts w:ascii="Wingdings" w:hAnsi="Wingdings"/>
    </w:rPr>
  </w:style>
  <w:style w:type="character" w:customStyle="1" w:styleId="372836453z3">
    <w:name w:val="372836453z3"/>
    <w:rPr>
      <w:rFonts w:ascii="Symbol" w:hAnsi="Symbol"/>
    </w:rPr>
  </w:style>
  <w:style w:type="character" w:customStyle="1" w:styleId="372836455z0">
    <w:name w:val="372836455z0"/>
    <w:rPr>
      <w:rFonts w:ascii="Wingdings" w:hAnsi="Wingdings"/>
    </w:rPr>
  </w:style>
  <w:style w:type="character" w:customStyle="1" w:styleId="372836455z1">
    <w:name w:val="372836455z1"/>
    <w:rPr>
      <w:rFonts w:ascii="Courier New" w:hAnsi="Courier New" w:cs="Courier New"/>
    </w:rPr>
  </w:style>
  <w:style w:type="character" w:customStyle="1" w:styleId="372836455z3">
    <w:name w:val="372836455z3"/>
    <w:rPr>
      <w:rFonts w:ascii="Symbol" w:hAnsi="Symbol"/>
    </w:rPr>
  </w:style>
  <w:style w:type="character" w:customStyle="1" w:styleId="372836456z0">
    <w:name w:val="372836456z0"/>
    <w:rPr>
      <w:rFonts w:ascii="Symbol" w:hAnsi="Symbol"/>
    </w:rPr>
  </w:style>
  <w:style w:type="character" w:customStyle="1" w:styleId="372836457z0">
    <w:name w:val="372836457z0"/>
    <w:rPr>
      <w:rFonts w:ascii="Symbol" w:hAnsi="Symbol"/>
    </w:rPr>
  </w:style>
  <w:style w:type="character" w:customStyle="1" w:styleId="372836458z0">
    <w:name w:val="372836458z0"/>
    <w:rPr>
      <w:rFonts w:ascii="Century Gothic" w:eastAsia="Calibri" w:hAnsi="Century Gothic" w:cs="Times New Roman"/>
    </w:rPr>
  </w:style>
  <w:style w:type="character" w:customStyle="1" w:styleId="372836458z1">
    <w:name w:val="372836458z1"/>
    <w:rPr>
      <w:rFonts w:ascii="Courier New" w:hAnsi="Courier New" w:cs="Courier New"/>
    </w:rPr>
  </w:style>
  <w:style w:type="character" w:customStyle="1" w:styleId="372836458z2">
    <w:name w:val="372836458z2"/>
    <w:rPr>
      <w:rFonts w:ascii="Wingdings" w:hAnsi="Wingdings"/>
    </w:rPr>
  </w:style>
  <w:style w:type="character" w:customStyle="1" w:styleId="372836458z3">
    <w:name w:val="372836458z3"/>
    <w:rPr>
      <w:rFonts w:ascii="Symbol" w:hAnsi="Symbol"/>
    </w:rPr>
  </w:style>
  <w:style w:type="character" w:customStyle="1" w:styleId="372836459z0">
    <w:name w:val="372836459z0"/>
    <w:rPr>
      <w:rFonts w:ascii="Wingdings" w:hAnsi="Wingdings"/>
    </w:rPr>
  </w:style>
  <w:style w:type="character" w:customStyle="1" w:styleId="372836459z1">
    <w:name w:val="372836459z1"/>
    <w:rPr>
      <w:rFonts w:ascii="Courier New" w:hAnsi="Courier New" w:cs="Courier New"/>
    </w:rPr>
  </w:style>
  <w:style w:type="character" w:customStyle="1" w:styleId="372836459z3">
    <w:name w:val="372836459z3"/>
    <w:rPr>
      <w:rFonts w:ascii="Symbol" w:hAnsi="Symbol"/>
    </w:rPr>
  </w:style>
  <w:style w:type="character" w:customStyle="1" w:styleId="3728364510z1">
    <w:name w:val="3728364510z1"/>
    <w:rPr>
      <w:b/>
    </w:rPr>
  </w:style>
  <w:style w:type="character" w:customStyle="1" w:styleId="372836631z1">
    <w:name w:val="372836631z1"/>
    <w:rPr>
      <w:b/>
    </w:rPr>
  </w:style>
  <w:style w:type="character" w:customStyle="1" w:styleId="372836633z0">
    <w:name w:val="372836633z0"/>
    <w:rPr>
      <w:rFonts w:ascii="Times New Roman" w:hAnsi="Times New Roman" w:cs="Times New Roman"/>
    </w:rPr>
  </w:style>
  <w:style w:type="character" w:customStyle="1" w:styleId="372836633z1">
    <w:name w:val="372836633z1"/>
    <w:rPr>
      <w:rFonts w:ascii="Courier New" w:hAnsi="Courier New" w:cs="Courier New"/>
    </w:rPr>
  </w:style>
  <w:style w:type="character" w:customStyle="1" w:styleId="372836633z2">
    <w:name w:val="372836633z2"/>
    <w:rPr>
      <w:rFonts w:ascii="Wingdings" w:hAnsi="Wingdings"/>
    </w:rPr>
  </w:style>
  <w:style w:type="character" w:customStyle="1" w:styleId="372836633z3">
    <w:name w:val="372836633z3"/>
    <w:rPr>
      <w:rFonts w:ascii="Symbol" w:hAnsi="Symbol"/>
    </w:rPr>
  </w:style>
  <w:style w:type="character" w:customStyle="1" w:styleId="372836635z0">
    <w:name w:val="372836635z0"/>
    <w:rPr>
      <w:rFonts w:ascii="Wingdings" w:hAnsi="Wingdings"/>
    </w:rPr>
  </w:style>
  <w:style w:type="character" w:customStyle="1" w:styleId="372836635z1">
    <w:name w:val="372836635z1"/>
    <w:rPr>
      <w:rFonts w:ascii="Courier New" w:hAnsi="Courier New" w:cs="Courier New"/>
    </w:rPr>
  </w:style>
  <w:style w:type="character" w:customStyle="1" w:styleId="372836635z3">
    <w:name w:val="372836635z3"/>
    <w:rPr>
      <w:rFonts w:ascii="Symbol" w:hAnsi="Symbol"/>
    </w:rPr>
  </w:style>
  <w:style w:type="character" w:customStyle="1" w:styleId="372836636z0">
    <w:name w:val="372836636z0"/>
    <w:rPr>
      <w:rFonts w:ascii="Symbol" w:hAnsi="Symbol"/>
    </w:rPr>
  </w:style>
  <w:style w:type="character" w:customStyle="1" w:styleId="372836637z0">
    <w:name w:val="372836637z0"/>
    <w:rPr>
      <w:rFonts w:ascii="Symbol" w:hAnsi="Symbol"/>
    </w:rPr>
  </w:style>
  <w:style w:type="character" w:customStyle="1" w:styleId="372836638z0">
    <w:name w:val="372836638z0"/>
    <w:rPr>
      <w:rFonts w:ascii="Century Gothic" w:eastAsia="Calibri" w:hAnsi="Century Gothic" w:cs="Times New Roman"/>
    </w:rPr>
  </w:style>
  <w:style w:type="character" w:customStyle="1" w:styleId="372836638z1">
    <w:name w:val="372836638z1"/>
    <w:rPr>
      <w:rFonts w:ascii="Courier New" w:hAnsi="Courier New" w:cs="Courier New"/>
    </w:rPr>
  </w:style>
  <w:style w:type="character" w:customStyle="1" w:styleId="372836638z2">
    <w:name w:val="372836638z2"/>
    <w:rPr>
      <w:rFonts w:ascii="Wingdings" w:hAnsi="Wingdings"/>
    </w:rPr>
  </w:style>
  <w:style w:type="character" w:customStyle="1" w:styleId="372836638z3">
    <w:name w:val="372836638z3"/>
    <w:rPr>
      <w:rFonts w:ascii="Symbol" w:hAnsi="Symbol"/>
    </w:rPr>
  </w:style>
  <w:style w:type="character" w:customStyle="1" w:styleId="372836639z0">
    <w:name w:val="372836639z0"/>
    <w:rPr>
      <w:rFonts w:ascii="Wingdings" w:hAnsi="Wingdings"/>
    </w:rPr>
  </w:style>
  <w:style w:type="character" w:customStyle="1" w:styleId="372836639z1">
    <w:name w:val="372836639z1"/>
    <w:rPr>
      <w:rFonts w:ascii="Courier New" w:hAnsi="Courier New" w:cs="Courier New"/>
    </w:rPr>
  </w:style>
  <w:style w:type="character" w:customStyle="1" w:styleId="372836639z3">
    <w:name w:val="372836639z3"/>
    <w:rPr>
      <w:rFonts w:ascii="Symbol" w:hAnsi="Symbol"/>
    </w:rPr>
  </w:style>
  <w:style w:type="character" w:customStyle="1" w:styleId="3728366310z1">
    <w:name w:val="3728366310z1"/>
    <w:rPr>
      <w:b/>
    </w:rPr>
  </w:style>
  <w:style w:type="character" w:customStyle="1" w:styleId="372836761z1">
    <w:name w:val="372836761z1"/>
    <w:rPr>
      <w:b/>
    </w:rPr>
  </w:style>
  <w:style w:type="character" w:customStyle="1" w:styleId="372836763z0">
    <w:name w:val="372836763z0"/>
    <w:rPr>
      <w:rFonts w:ascii="Times New Roman" w:hAnsi="Times New Roman" w:cs="Times New Roman"/>
    </w:rPr>
  </w:style>
  <w:style w:type="character" w:customStyle="1" w:styleId="372836763z1">
    <w:name w:val="372836763z1"/>
    <w:rPr>
      <w:rFonts w:ascii="Courier New" w:hAnsi="Courier New" w:cs="Courier New"/>
    </w:rPr>
  </w:style>
  <w:style w:type="character" w:customStyle="1" w:styleId="372836763z2">
    <w:name w:val="372836763z2"/>
    <w:rPr>
      <w:rFonts w:ascii="Wingdings" w:hAnsi="Wingdings"/>
    </w:rPr>
  </w:style>
  <w:style w:type="character" w:customStyle="1" w:styleId="372836763z3">
    <w:name w:val="372836763z3"/>
    <w:rPr>
      <w:rFonts w:ascii="Symbol" w:hAnsi="Symbol"/>
    </w:rPr>
  </w:style>
  <w:style w:type="character" w:customStyle="1" w:styleId="372836765z0">
    <w:name w:val="372836765z0"/>
    <w:rPr>
      <w:rFonts w:ascii="Wingdings" w:hAnsi="Wingdings"/>
    </w:rPr>
  </w:style>
  <w:style w:type="character" w:customStyle="1" w:styleId="372836765z1">
    <w:name w:val="372836765z1"/>
    <w:rPr>
      <w:rFonts w:ascii="Courier New" w:hAnsi="Courier New" w:cs="Courier New"/>
    </w:rPr>
  </w:style>
  <w:style w:type="character" w:customStyle="1" w:styleId="372836765z3">
    <w:name w:val="372836765z3"/>
    <w:rPr>
      <w:rFonts w:ascii="Symbol" w:hAnsi="Symbol"/>
    </w:rPr>
  </w:style>
  <w:style w:type="character" w:customStyle="1" w:styleId="372836766z0">
    <w:name w:val="372836766z0"/>
    <w:rPr>
      <w:rFonts w:ascii="Symbol" w:hAnsi="Symbol"/>
    </w:rPr>
  </w:style>
  <w:style w:type="character" w:customStyle="1" w:styleId="372836767z0">
    <w:name w:val="372836767z0"/>
    <w:rPr>
      <w:rFonts w:ascii="Symbol" w:hAnsi="Symbol"/>
    </w:rPr>
  </w:style>
  <w:style w:type="character" w:customStyle="1" w:styleId="372836768z0">
    <w:name w:val="372836768z0"/>
    <w:rPr>
      <w:rFonts w:ascii="Century Gothic" w:eastAsia="Calibri" w:hAnsi="Century Gothic" w:cs="Times New Roman"/>
    </w:rPr>
  </w:style>
  <w:style w:type="character" w:customStyle="1" w:styleId="372836768z1">
    <w:name w:val="372836768z1"/>
    <w:rPr>
      <w:rFonts w:ascii="Courier New" w:hAnsi="Courier New" w:cs="Courier New"/>
    </w:rPr>
  </w:style>
  <w:style w:type="character" w:customStyle="1" w:styleId="372836768z2">
    <w:name w:val="372836768z2"/>
    <w:rPr>
      <w:rFonts w:ascii="Wingdings" w:hAnsi="Wingdings"/>
    </w:rPr>
  </w:style>
  <w:style w:type="character" w:customStyle="1" w:styleId="372836768z3">
    <w:name w:val="372836768z3"/>
    <w:rPr>
      <w:rFonts w:ascii="Symbol" w:hAnsi="Symbol"/>
    </w:rPr>
  </w:style>
  <w:style w:type="character" w:customStyle="1" w:styleId="372836769z0">
    <w:name w:val="372836769z0"/>
    <w:rPr>
      <w:rFonts w:ascii="Wingdings" w:hAnsi="Wingdings"/>
    </w:rPr>
  </w:style>
  <w:style w:type="character" w:customStyle="1" w:styleId="372836769z1">
    <w:name w:val="372836769z1"/>
    <w:rPr>
      <w:rFonts w:ascii="Courier New" w:hAnsi="Courier New" w:cs="Courier New"/>
    </w:rPr>
  </w:style>
  <w:style w:type="character" w:customStyle="1" w:styleId="372836769z3">
    <w:name w:val="372836769z3"/>
    <w:rPr>
      <w:rFonts w:ascii="Symbol" w:hAnsi="Symbol"/>
    </w:rPr>
  </w:style>
  <w:style w:type="character" w:customStyle="1" w:styleId="3728367610z1">
    <w:name w:val="3728367610z1"/>
    <w:rPr>
      <w:b/>
    </w:rPr>
  </w:style>
  <w:style w:type="character" w:customStyle="1" w:styleId="372836841z1">
    <w:name w:val="372836841z1"/>
    <w:rPr>
      <w:b/>
    </w:rPr>
  </w:style>
  <w:style w:type="character" w:customStyle="1" w:styleId="372836843z0">
    <w:name w:val="372836843z0"/>
    <w:rPr>
      <w:rFonts w:ascii="Times New Roman" w:hAnsi="Times New Roman" w:cs="Times New Roman"/>
    </w:rPr>
  </w:style>
  <w:style w:type="character" w:customStyle="1" w:styleId="372836843z1">
    <w:name w:val="372836843z1"/>
    <w:rPr>
      <w:rFonts w:ascii="Courier New" w:hAnsi="Courier New" w:cs="Courier New"/>
    </w:rPr>
  </w:style>
  <w:style w:type="character" w:customStyle="1" w:styleId="372836843z2">
    <w:name w:val="372836843z2"/>
    <w:rPr>
      <w:rFonts w:ascii="Wingdings" w:hAnsi="Wingdings"/>
    </w:rPr>
  </w:style>
  <w:style w:type="character" w:customStyle="1" w:styleId="372836843z3">
    <w:name w:val="372836843z3"/>
    <w:rPr>
      <w:rFonts w:ascii="Symbol" w:hAnsi="Symbol"/>
    </w:rPr>
  </w:style>
  <w:style w:type="character" w:customStyle="1" w:styleId="372836845z0">
    <w:name w:val="372836845z0"/>
    <w:rPr>
      <w:rFonts w:ascii="Wingdings" w:hAnsi="Wingdings"/>
    </w:rPr>
  </w:style>
  <w:style w:type="character" w:customStyle="1" w:styleId="372836845z1">
    <w:name w:val="372836845z1"/>
    <w:rPr>
      <w:rFonts w:ascii="Courier New" w:hAnsi="Courier New" w:cs="Courier New"/>
    </w:rPr>
  </w:style>
  <w:style w:type="character" w:customStyle="1" w:styleId="372836845z3">
    <w:name w:val="372836845z3"/>
    <w:rPr>
      <w:rFonts w:ascii="Symbol" w:hAnsi="Symbol"/>
    </w:rPr>
  </w:style>
  <w:style w:type="character" w:customStyle="1" w:styleId="372836846z0">
    <w:name w:val="372836846z0"/>
    <w:rPr>
      <w:rFonts w:ascii="Symbol" w:hAnsi="Symbol"/>
    </w:rPr>
  </w:style>
  <w:style w:type="character" w:customStyle="1" w:styleId="372836847z0">
    <w:name w:val="372836847z0"/>
    <w:rPr>
      <w:rFonts w:ascii="Symbol" w:hAnsi="Symbol"/>
    </w:rPr>
  </w:style>
  <w:style w:type="character" w:customStyle="1" w:styleId="372836848z0">
    <w:name w:val="372836848z0"/>
    <w:rPr>
      <w:rFonts w:ascii="Century Gothic" w:eastAsia="Calibri" w:hAnsi="Century Gothic" w:cs="Times New Roman"/>
    </w:rPr>
  </w:style>
  <w:style w:type="character" w:customStyle="1" w:styleId="372836848z1">
    <w:name w:val="372836848z1"/>
    <w:rPr>
      <w:rFonts w:ascii="Courier New" w:hAnsi="Courier New" w:cs="Courier New"/>
    </w:rPr>
  </w:style>
  <w:style w:type="character" w:customStyle="1" w:styleId="372836848z2">
    <w:name w:val="372836848z2"/>
    <w:rPr>
      <w:rFonts w:ascii="Wingdings" w:hAnsi="Wingdings"/>
    </w:rPr>
  </w:style>
  <w:style w:type="character" w:customStyle="1" w:styleId="372836848z3">
    <w:name w:val="372836848z3"/>
    <w:rPr>
      <w:rFonts w:ascii="Symbol" w:hAnsi="Symbol"/>
    </w:rPr>
  </w:style>
  <w:style w:type="character" w:customStyle="1" w:styleId="372836849z0">
    <w:name w:val="372836849z0"/>
    <w:rPr>
      <w:rFonts w:ascii="Wingdings" w:hAnsi="Wingdings"/>
    </w:rPr>
  </w:style>
  <w:style w:type="character" w:customStyle="1" w:styleId="372836849z1">
    <w:name w:val="372836849z1"/>
    <w:rPr>
      <w:rFonts w:ascii="Courier New" w:hAnsi="Courier New" w:cs="Courier New"/>
    </w:rPr>
  </w:style>
  <w:style w:type="character" w:customStyle="1" w:styleId="372836849z3">
    <w:name w:val="372836849z3"/>
    <w:rPr>
      <w:rFonts w:ascii="Symbol" w:hAnsi="Symbol"/>
    </w:rPr>
  </w:style>
  <w:style w:type="character" w:customStyle="1" w:styleId="3728368410z1">
    <w:name w:val="3728368410z1"/>
    <w:rPr>
      <w:b/>
    </w:rPr>
  </w:style>
  <w:style w:type="character" w:customStyle="1" w:styleId="372836951z1">
    <w:name w:val="372836951z1"/>
    <w:rPr>
      <w:b/>
    </w:rPr>
  </w:style>
  <w:style w:type="character" w:customStyle="1" w:styleId="372836953z0">
    <w:name w:val="372836953z0"/>
    <w:rPr>
      <w:rFonts w:ascii="Times New Roman" w:hAnsi="Times New Roman" w:cs="Times New Roman"/>
    </w:rPr>
  </w:style>
  <w:style w:type="character" w:customStyle="1" w:styleId="372836953z1">
    <w:name w:val="372836953z1"/>
    <w:rPr>
      <w:rFonts w:ascii="Courier New" w:hAnsi="Courier New" w:cs="Courier New"/>
    </w:rPr>
  </w:style>
  <w:style w:type="character" w:customStyle="1" w:styleId="372836953z2">
    <w:name w:val="372836953z2"/>
    <w:rPr>
      <w:rFonts w:ascii="Wingdings" w:hAnsi="Wingdings"/>
    </w:rPr>
  </w:style>
  <w:style w:type="character" w:customStyle="1" w:styleId="372836953z3">
    <w:name w:val="372836953z3"/>
    <w:rPr>
      <w:rFonts w:ascii="Symbol" w:hAnsi="Symbol"/>
    </w:rPr>
  </w:style>
  <w:style w:type="character" w:customStyle="1" w:styleId="372836955z0">
    <w:name w:val="372836955z0"/>
    <w:rPr>
      <w:rFonts w:ascii="Wingdings" w:hAnsi="Wingdings"/>
    </w:rPr>
  </w:style>
  <w:style w:type="character" w:customStyle="1" w:styleId="372836955z1">
    <w:name w:val="372836955z1"/>
    <w:rPr>
      <w:rFonts w:ascii="Courier New" w:hAnsi="Courier New" w:cs="Courier New"/>
    </w:rPr>
  </w:style>
  <w:style w:type="character" w:customStyle="1" w:styleId="372836955z3">
    <w:name w:val="372836955z3"/>
    <w:rPr>
      <w:rFonts w:ascii="Symbol" w:hAnsi="Symbol"/>
    </w:rPr>
  </w:style>
  <w:style w:type="character" w:customStyle="1" w:styleId="372836956z0">
    <w:name w:val="372836956z0"/>
    <w:rPr>
      <w:rFonts w:ascii="Symbol" w:hAnsi="Symbol"/>
    </w:rPr>
  </w:style>
  <w:style w:type="character" w:customStyle="1" w:styleId="372836957z0">
    <w:name w:val="372836957z0"/>
    <w:rPr>
      <w:rFonts w:ascii="Symbol" w:hAnsi="Symbol"/>
    </w:rPr>
  </w:style>
  <w:style w:type="character" w:customStyle="1" w:styleId="372836958z0">
    <w:name w:val="372836958z0"/>
    <w:rPr>
      <w:rFonts w:ascii="Century Gothic" w:eastAsia="Calibri" w:hAnsi="Century Gothic" w:cs="Times New Roman"/>
    </w:rPr>
  </w:style>
  <w:style w:type="character" w:customStyle="1" w:styleId="372836958z1">
    <w:name w:val="372836958z1"/>
    <w:rPr>
      <w:rFonts w:ascii="Courier New" w:hAnsi="Courier New" w:cs="Courier New"/>
    </w:rPr>
  </w:style>
  <w:style w:type="character" w:customStyle="1" w:styleId="372836958z2">
    <w:name w:val="372836958z2"/>
    <w:rPr>
      <w:rFonts w:ascii="Wingdings" w:hAnsi="Wingdings"/>
    </w:rPr>
  </w:style>
  <w:style w:type="character" w:customStyle="1" w:styleId="372836958z3">
    <w:name w:val="372836958z3"/>
    <w:rPr>
      <w:rFonts w:ascii="Symbol" w:hAnsi="Symbol"/>
    </w:rPr>
  </w:style>
  <w:style w:type="character" w:customStyle="1" w:styleId="372836959z0">
    <w:name w:val="372836959z0"/>
    <w:rPr>
      <w:rFonts w:ascii="Wingdings" w:hAnsi="Wingdings"/>
    </w:rPr>
  </w:style>
  <w:style w:type="character" w:customStyle="1" w:styleId="372836959z1">
    <w:name w:val="372836959z1"/>
    <w:rPr>
      <w:rFonts w:ascii="Courier New" w:hAnsi="Courier New" w:cs="Courier New"/>
    </w:rPr>
  </w:style>
  <w:style w:type="character" w:customStyle="1" w:styleId="372836959z3">
    <w:name w:val="372836959z3"/>
    <w:rPr>
      <w:rFonts w:ascii="Symbol" w:hAnsi="Symbol"/>
    </w:rPr>
  </w:style>
  <w:style w:type="character" w:customStyle="1" w:styleId="3728369510z1">
    <w:name w:val="3728369510z1"/>
    <w:rPr>
      <w:b/>
    </w:rPr>
  </w:style>
  <w:style w:type="character" w:customStyle="1" w:styleId="372837041z1">
    <w:name w:val="372837041z1"/>
    <w:rPr>
      <w:b/>
    </w:rPr>
  </w:style>
  <w:style w:type="character" w:customStyle="1" w:styleId="372837043z0">
    <w:name w:val="372837043z0"/>
    <w:rPr>
      <w:rFonts w:ascii="Times New Roman" w:hAnsi="Times New Roman" w:cs="Times New Roman"/>
    </w:rPr>
  </w:style>
  <w:style w:type="character" w:customStyle="1" w:styleId="372837043z1">
    <w:name w:val="372837043z1"/>
    <w:rPr>
      <w:rFonts w:ascii="Courier New" w:hAnsi="Courier New" w:cs="Courier New"/>
    </w:rPr>
  </w:style>
  <w:style w:type="character" w:customStyle="1" w:styleId="372837043z2">
    <w:name w:val="372837043z2"/>
    <w:rPr>
      <w:rFonts w:ascii="Wingdings" w:hAnsi="Wingdings"/>
    </w:rPr>
  </w:style>
  <w:style w:type="character" w:customStyle="1" w:styleId="372837043z3">
    <w:name w:val="372837043z3"/>
    <w:rPr>
      <w:rFonts w:ascii="Symbol" w:hAnsi="Symbol"/>
    </w:rPr>
  </w:style>
  <w:style w:type="character" w:customStyle="1" w:styleId="372837045z0">
    <w:name w:val="372837045z0"/>
    <w:rPr>
      <w:rFonts w:ascii="Wingdings" w:hAnsi="Wingdings"/>
    </w:rPr>
  </w:style>
  <w:style w:type="character" w:customStyle="1" w:styleId="372837045z1">
    <w:name w:val="372837045z1"/>
    <w:rPr>
      <w:rFonts w:ascii="Courier New" w:hAnsi="Courier New" w:cs="Courier New"/>
    </w:rPr>
  </w:style>
  <w:style w:type="character" w:customStyle="1" w:styleId="372837045z3">
    <w:name w:val="372837045z3"/>
    <w:rPr>
      <w:rFonts w:ascii="Symbol" w:hAnsi="Symbol"/>
    </w:rPr>
  </w:style>
  <w:style w:type="character" w:customStyle="1" w:styleId="372837046z0">
    <w:name w:val="372837046z0"/>
    <w:rPr>
      <w:rFonts w:ascii="Symbol" w:hAnsi="Symbol"/>
    </w:rPr>
  </w:style>
  <w:style w:type="character" w:customStyle="1" w:styleId="372837047z0">
    <w:name w:val="372837047z0"/>
    <w:rPr>
      <w:rFonts w:ascii="Symbol" w:hAnsi="Symbol"/>
    </w:rPr>
  </w:style>
  <w:style w:type="character" w:customStyle="1" w:styleId="372837048z0">
    <w:name w:val="372837048z0"/>
    <w:rPr>
      <w:rFonts w:ascii="Century Gothic" w:eastAsia="Calibri" w:hAnsi="Century Gothic" w:cs="Times New Roman"/>
    </w:rPr>
  </w:style>
  <w:style w:type="character" w:customStyle="1" w:styleId="372837048z1">
    <w:name w:val="372837048z1"/>
    <w:rPr>
      <w:rFonts w:ascii="Courier New" w:hAnsi="Courier New" w:cs="Courier New"/>
    </w:rPr>
  </w:style>
  <w:style w:type="character" w:customStyle="1" w:styleId="372837048z2">
    <w:name w:val="372837048z2"/>
    <w:rPr>
      <w:rFonts w:ascii="Wingdings" w:hAnsi="Wingdings"/>
    </w:rPr>
  </w:style>
  <w:style w:type="character" w:customStyle="1" w:styleId="372837048z3">
    <w:name w:val="372837048z3"/>
    <w:rPr>
      <w:rFonts w:ascii="Symbol" w:hAnsi="Symbol"/>
    </w:rPr>
  </w:style>
  <w:style w:type="character" w:customStyle="1" w:styleId="372837049z0">
    <w:name w:val="372837049z0"/>
    <w:rPr>
      <w:rFonts w:ascii="Wingdings" w:hAnsi="Wingdings"/>
    </w:rPr>
  </w:style>
  <w:style w:type="character" w:customStyle="1" w:styleId="372837049z1">
    <w:name w:val="372837049z1"/>
    <w:rPr>
      <w:rFonts w:ascii="Courier New" w:hAnsi="Courier New" w:cs="Courier New"/>
    </w:rPr>
  </w:style>
  <w:style w:type="character" w:customStyle="1" w:styleId="372837049z3">
    <w:name w:val="372837049z3"/>
    <w:rPr>
      <w:rFonts w:ascii="Symbol" w:hAnsi="Symbol"/>
    </w:rPr>
  </w:style>
  <w:style w:type="character" w:customStyle="1" w:styleId="3728370410z1">
    <w:name w:val="3728370410z1"/>
    <w:rPr>
      <w:b/>
    </w:rPr>
  </w:style>
  <w:style w:type="character" w:customStyle="1" w:styleId="372837131z1">
    <w:name w:val="372837131z1"/>
    <w:rPr>
      <w:b/>
    </w:rPr>
  </w:style>
  <w:style w:type="character" w:customStyle="1" w:styleId="372837133z0">
    <w:name w:val="372837133z0"/>
    <w:rPr>
      <w:rFonts w:ascii="Times New Roman" w:hAnsi="Times New Roman" w:cs="Times New Roman"/>
    </w:rPr>
  </w:style>
  <w:style w:type="character" w:customStyle="1" w:styleId="372837133z1">
    <w:name w:val="372837133z1"/>
    <w:rPr>
      <w:rFonts w:ascii="Courier New" w:hAnsi="Courier New" w:cs="Courier New"/>
    </w:rPr>
  </w:style>
  <w:style w:type="character" w:customStyle="1" w:styleId="372837133z2">
    <w:name w:val="372837133z2"/>
    <w:rPr>
      <w:rFonts w:ascii="Wingdings" w:hAnsi="Wingdings"/>
    </w:rPr>
  </w:style>
  <w:style w:type="character" w:customStyle="1" w:styleId="372837133z3">
    <w:name w:val="372837133z3"/>
    <w:rPr>
      <w:rFonts w:ascii="Symbol" w:hAnsi="Symbol"/>
    </w:rPr>
  </w:style>
  <w:style w:type="character" w:customStyle="1" w:styleId="372837135z0">
    <w:name w:val="372837135z0"/>
    <w:rPr>
      <w:rFonts w:ascii="Wingdings" w:hAnsi="Wingdings"/>
    </w:rPr>
  </w:style>
  <w:style w:type="character" w:customStyle="1" w:styleId="372837135z1">
    <w:name w:val="372837135z1"/>
    <w:rPr>
      <w:rFonts w:ascii="Courier New" w:hAnsi="Courier New" w:cs="Courier New"/>
    </w:rPr>
  </w:style>
  <w:style w:type="character" w:customStyle="1" w:styleId="372837135z3">
    <w:name w:val="372837135z3"/>
    <w:rPr>
      <w:rFonts w:ascii="Symbol" w:hAnsi="Symbol"/>
    </w:rPr>
  </w:style>
  <w:style w:type="character" w:customStyle="1" w:styleId="372837136z0">
    <w:name w:val="372837136z0"/>
    <w:rPr>
      <w:rFonts w:ascii="Symbol" w:hAnsi="Symbol"/>
    </w:rPr>
  </w:style>
  <w:style w:type="character" w:customStyle="1" w:styleId="372837137z0">
    <w:name w:val="372837137z0"/>
    <w:rPr>
      <w:rFonts w:ascii="Symbol" w:hAnsi="Symbol"/>
    </w:rPr>
  </w:style>
  <w:style w:type="character" w:customStyle="1" w:styleId="372837138z0">
    <w:name w:val="372837138z0"/>
    <w:rPr>
      <w:rFonts w:ascii="Century Gothic" w:eastAsia="Calibri" w:hAnsi="Century Gothic" w:cs="Times New Roman"/>
    </w:rPr>
  </w:style>
  <w:style w:type="character" w:customStyle="1" w:styleId="372837138z1">
    <w:name w:val="372837138z1"/>
    <w:rPr>
      <w:rFonts w:ascii="Courier New" w:hAnsi="Courier New" w:cs="Courier New"/>
    </w:rPr>
  </w:style>
  <w:style w:type="character" w:customStyle="1" w:styleId="372837138z2">
    <w:name w:val="372837138z2"/>
    <w:rPr>
      <w:rFonts w:ascii="Wingdings" w:hAnsi="Wingdings"/>
    </w:rPr>
  </w:style>
  <w:style w:type="character" w:customStyle="1" w:styleId="372837138z3">
    <w:name w:val="372837138z3"/>
    <w:rPr>
      <w:rFonts w:ascii="Symbol" w:hAnsi="Symbol"/>
    </w:rPr>
  </w:style>
  <w:style w:type="character" w:customStyle="1" w:styleId="372837139z0">
    <w:name w:val="372837139z0"/>
    <w:rPr>
      <w:rFonts w:ascii="Wingdings" w:hAnsi="Wingdings"/>
    </w:rPr>
  </w:style>
  <w:style w:type="character" w:customStyle="1" w:styleId="372837139z1">
    <w:name w:val="372837139z1"/>
    <w:rPr>
      <w:rFonts w:ascii="Courier New" w:hAnsi="Courier New" w:cs="Courier New"/>
    </w:rPr>
  </w:style>
  <w:style w:type="character" w:customStyle="1" w:styleId="372837139z3">
    <w:name w:val="372837139z3"/>
    <w:rPr>
      <w:rFonts w:ascii="Symbol" w:hAnsi="Symbol"/>
    </w:rPr>
  </w:style>
  <w:style w:type="character" w:customStyle="1" w:styleId="3728371310z1">
    <w:name w:val="3728371310z1"/>
    <w:rPr>
      <w:b/>
    </w:rPr>
  </w:style>
  <w:style w:type="character" w:customStyle="1" w:styleId="372837241z1">
    <w:name w:val="372837241z1"/>
    <w:rPr>
      <w:b/>
    </w:rPr>
  </w:style>
  <w:style w:type="character" w:customStyle="1" w:styleId="372837243z0">
    <w:name w:val="372837243z0"/>
    <w:rPr>
      <w:rFonts w:ascii="Times New Roman" w:hAnsi="Times New Roman" w:cs="Times New Roman"/>
    </w:rPr>
  </w:style>
  <w:style w:type="character" w:customStyle="1" w:styleId="372837243z1">
    <w:name w:val="372837243z1"/>
    <w:rPr>
      <w:rFonts w:ascii="Courier New" w:hAnsi="Courier New" w:cs="Courier New"/>
    </w:rPr>
  </w:style>
  <w:style w:type="character" w:customStyle="1" w:styleId="372837243z2">
    <w:name w:val="372837243z2"/>
    <w:rPr>
      <w:rFonts w:ascii="Wingdings" w:hAnsi="Wingdings"/>
    </w:rPr>
  </w:style>
  <w:style w:type="character" w:customStyle="1" w:styleId="372837243z3">
    <w:name w:val="372837243z3"/>
    <w:rPr>
      <w:rFonts w:ascii="Symbol" w:hAnsi="Symbol"/>
    </w:rPr>
  </w:style>
  <w:style w:type="character" w:customStyle="1" w:styleId="372837245z0">
    <w:name w:val="372837245z0"/>
    <w:rPr>
      <w:rFonts w:ascii="Wingdings" w:hAnsi="Wingdings"/>
    </w:rPr>
  </w:style>
  <w:style w:type="character" w:customStyle="1" w:styleId="372837245z1">
    <w:name w:val="372837245z1"/>
    <w:rPr>
      <w:rFonts w:ascii="Courier New" w:hAnsi="Courier New" w:cs="Courier New"/>
    </w:rPr>
  </w:style>
  <w:style w:type="character" w:customStyle="1" w:styleId="372837245z3">
    <w:name w:val="372837245z3"/>
    <w:rPr>
      <w:rFonts w:ascii="Symbol" w:hAnsi="Symbol"/>
    </w:rPr>
  </w:style>
  <w:style w:type="character" w:customStyle="1" w:styleId="372837246z0">
    <w:name w:val="372837246z0"/>
    <w:rPr>
      <w:rFonts w:ascii="Symbol" w:hAnsi="Symbol"/>
    </w:rPr>
  </w:style>
  <w:style w:type="character" w:customStyle="1" w:styleId="372837247z0">
    <w:name w:val="372837247z0"/>
    <w:rPr>
      <w:rFonts w:ascii="Symbol" w:hAnsi="Symbol"/>
    </w:rPr>
  </w:style>
  <w:style w:type="character" w:customStyle="1" w:styleId="372837248z0">
    <w:name w:val="372837248z0"/>
    <w:rPr>
      <w:rFonts w:ascii="Century Gothic" w:eastAsia="Calibri" w:hAnsi="Century Gothic" w:cs="Times New Roman"/>
    </w:rPr>
  </w:style>
  <w:style w:type="character" w:customStyle="1" w:styleId="372837248z1">
    <w:name w:val="372837248z1"/>
    <w:rPr>
      <w:rFonts w:ascii="Courier New" w:hAnsi="Courier New" w:cs="Courier New"/>
    </w:rPr>
  </w:style>
  <w:style w:type="character" w:customStyle="1" w:styleId="372837248z2">
    <w:name w:val="372837248z2"/>
    <w:rPr>
      <w:rFonts w:ascii="Wingdings" w:hAnsi="Wingdings"/>
    </w:rPr>
  </w:style>
  <w:style w:type="character" w:customStyle="1" w:styleId="372837248z3">
    <w:name w:val="372837248z3"/>
    <w:rPr>
      <w:rFonts w:ascii="Symbol" w:hAnsi="Symbol"/>
    </w:rPr>
  </w:style>
  <w:style w:type="character" w:customStyle="1" w:styleId="372837249z0">
    <w:name w:val="372837249z0"/>
    <w:rPr>
      <w:rFonts w:ascii="Wingdings" w:hAnsi="Wingdings"/>
    </w:rPr>
  </w:style>
  <w:style w:type="character" w:customStyle="1" w:styleId="372837249z1">
    <w:name w:val="372837249z1"/>
    <w:rPr>
      <w:rFonts w:ascii="Courier New" w:hAnsi="Courier New" w:cs="Courier New"/>
    </w:rPr>
  </w:style>
  <w:style w:type="character" w:customStyle="1" w:styleId="372837249z3">
    <w:name w:val="372837249z3"/>
    <w:rPr>
      <w:rFonts w:ascii="Symbol" w:hAnsi="Symbol"/>
    </w:rPr>
  </w:style>
  <w:style w:type="character" w:customStyle="1" w:styleId="3728372410z1">
    <w:name w:val="3728372410z1"/>
    <w:rPr>
      <w:b/>
    </w:rPr>
  </w:style>
  <w:style w:type="character" w:customStyle="1" w:styleId="372837381z1">
    <w:name w:val="372837381z1"/>
    <w:rPr>
      <w:b/>
    </w:rPr>
  </w:style>
  <w:style w:type="character" w:customStyle="1" w:styleId="372837383z0">
    <w:name w:val="372837383z0"/>
    <w:rPr>
      <w:rFonts w:ascii="Times New Roman" w:hAnsi="Times New Roman" w:cs="Times New Roman"/>
    </w:rPr>
  </w:style>
  <w:style w:type="character" w:customStyle="1" w:styleId="372837383z1">
    <w:name w:val="372837383z1"/>
    <w:rPr>
      <w:rFonts w:ascii="Courier New" w:hAnsi="Courier New" w:cs="Courier New"/>
    </w:rPr>
  </w:style>
  <w:style w:type="character" w:customStyle="1" w:styleId="372837383z2">
    <w:name w:val="372837383z2"/>
    <w:rPr>
      <w:rFonts w:ascii="Wingdings" w:hAnsi="Wingdings"/>
    </w:rPr>
  </w:style>
  <w:style w:type="character" w:customStyle="1" w:styleId="372837383z3">
    <w:name w:val="372837383z3"/>
    <w:rPr>
      <w:rFonts w:ascii="Symbol" w:hAnsi="Symbol"/>
    </w:rPr>
  </w:style>
  <w:style w:type="character" w:customStyle="1" w:styleId="372837385z0">
    <w:name w:val="372837385z0"/>
    <w:rPr>
      <w:rFonts w:ascii="Wingdings" w:hAnsi="Wingdings"/>
    </w:rPr>
  </w:style>
  <w:style w:type="character" w:customStyle="1" w:styleId="372837385z1">
    <w:name w:val="372837385z1"/>
    <w:rPr>
      <w:rFonts w:ascii="Courier New" w:hAnsi="Courier New" w:cs="Courier New"/>
    </w:rPr>
  </w:style>
  <w:style w:type="character" w:customStyle="1" w:styleId="372837385z3">
    <w:name w:val="372837385z3"/>
    <w:rPr>
      <w:rFonts w:ascii="Symbol" w:hAnsi="Symbol"/>
    </w:rPr>
  </w:style>
  <w:style w:type="character" w:customStyle="1" w:styleId="372837386z0">
    <w:name w:val="372837386z0"/>
    <w:rPr>
      <w:rFonts w:ascii="Symbol" w:hAnsi="Symbol"/>
    </w:rPr>
  </w:style>
  <w:style w:type="character" w:customStyle="1" w:styleId="372837387z0">
    <w:name w:val="372837387z0"/>
    <w:rPr>
      <w:rFonts w:ascii="Symbol" w:hAnsi="Symbol"/>
    </w:rPr>
  </w:style>
  <w:style w:type="character" w:customStyle="1" w:styleId="372837388z0">
    <w:name w:val="372837388z0"/>
    <w:rPr>
      <w:rFonts w:ascii="Century Gothic" w:eastAsia="Calibri" w:hAnsi="Century Gothic" w:cs="Times New Roman"/>
    </w:rPr>
  </w:style>
  <w:style w:type="character" w:customStyle="1" w:styleId="372837388z1">
    <w:name w:val="372837388z1"/>
    <w:rPr>
      <w:rFonts w:ascii="Courier New" w:hAnsi="Courier New" w:cs="Courier New"/>
    </w:rPr>
  </w:style>
  <w:style w:type="character" w:customStyle="1" w:styleId="372837388z2">
    <w:name w:val="372837388z2"/>
    <w:rPr>
      <w:rFonts w:ascii="Wingdings" w:hAnsi="Wingdings"/>
    </w:rPr>
  </w:style>
  <w:style w:type="character" w:customStyle="1" w:styleId="372837388z3">
    <w:name w:val="372837388z3"/>
    <w:rPr>
      <w:rFonts w:ascii="Symbol" w:hAnsi="Symbol"/>
    </w:rPr>
  </w:style>
  <w:style w:type="character" w:customStyle="1" w:styleId="372837389z0">
    <w:name w:val="372837389z0"/>
    <w:rPr>
      <w:rFonts w:ascii="Wingdings" w:hAnsi="Wingdings"/>
    </w:rPr>
  </w:style>
  <w:style w:type="character" w:customStyle="1" w:styleId="372837389z1">
    <w:name w:val="372837389z1"/>
    <w:rPr>
      <w:rFonts w:ascii="Courier New" w:hAnsi="Courier New" w:cs="Courier New"/>
    </w:rPr>
  </w:style>
  <w:style w:type="character" w:customStyle="1" w:styleId="372837389z3">
    <w:name w:val="372837389z3"/>
    <w:rPr>
      <w:rFonts w:ascii="Symbol" w:hAnsi="Symbol"/>
    </w:rPr>
  </w:style>
  <w:style w:type="character" w:customStyle="1" w:styleId="3728373810z1">
    <w:name w:val="3728373810z1"/>
    <w:rPr>
      <w:b/>
    </w:rPr>
  </w:style>
  <w:style w:type="character" w:customStyle="1" w:styleId="372837491z1">
    <w:name w:val="372837491z1"/>
    <w:rPr>
      <w:b/>
    </w:rPr>
  </w:style>
  <w:style w:type="character" w:customStyle="1" w:styleId="372837493z0">
    <w:name w:val="372837493z0"/>
    <w:rPr>
      <w:rFonts w:ascii="Times New Roman" w:hAnsi="Times New Roman" w:cs="Times New Roman"/>
    </w:rPr>
  </w:style>
  <w:style w:type="character" w:customStyle="1" w:styleId="372837493z1">
    <w:name w:val="372837493z1"/>
    <w:rPr>
      <w:rFonts w:ascii="Courier New" w:hAnsi="Courier New" w:cs="Courier New"/>
    </w:rPr>
  </w:style>
  <w:style w:type="character" w:customStyle="1" w:styleId="372837493z2">
    <w:name w:val="372837493z2"/>
    <w:rPr>
      <w:rFonts w:ascii="Wingdings" w:hAnsi="Wingdings"/>
    </w:rPr>
  </w:style>
  <w:style w:type="character" w:customStyle="1" w:styleId="372837493z3">
    <w:name w:val="372837493z3"/>
    <w:rPr>
      <w:rFonts w:ascii="Symbol" w:hAnsi="Symbol"/>
    </w:rPr>
  </w:style>
  <w:style w:type="character" w:customStyle="1" w:styleId="372837495z0">
    <w:name w:val="372837495z0"/>
    <w:rPr>
      <w:rFonts w:ascii="Wingdings" w:hAnsi="Wingdings"/>
    </w:rPr>
  </w:style>
  <w:style w:type="character" w:customStyle="1" w:styleId="372837495z1">
    <w:name w:val="372837495z1"/>
    <w:rPr>
      <w:rFonts w:ascii="Courier New" w:hAnsi="Courier New" w:cs="Courier New"/>
    </w:rPr>
  </w:style>
  <w:style w:type="character" w:customStyle="1" w:styleId="372837495z3">
    <w:name w:val="372837495z3"/>
    <w:rPr>
      <w:rFonts w:ascii="Symbol" w:hAnsi="Symbol"/>
    </w:rPr>
  </w:style>
  <w:style w:type="character" w:customStyle="1" w:styleId="372837496z0">
    <w:name w:val="372837496z0"/>
    <w:rPr>
      <w:rFonts w:ascii="Symbol" w:hAnsi="Symbol"/>
    </w:rPr>
  </w:style>
  <w:style w:type="character" w:customStyle="1" w:styleId="372837497z0">
    <w:name w:val="372837497z0"/>
    <w:rPr>
      <w:rFonts w:ascii="Symbol" w:hAnsi="Symbol"/>
    </w:rPr>
  </w:style>
  <w:style w:type="character" w:customStyle="1" w:styleId="372837498z0">
    <w:name w:val="372837498z0"/>
    <w:rPr>
      <w:rFonts w:ascii="Century Gothic" w:eastAsia="Calibri" w:hAnsi="Century Gothic" w:cs="Times New Roman"/>
    </w:rPr>
  </w:style>
  <w:style w:type="character" w:customStyle="1" w:styleId="372837498z1">
    <w:name w:val="372837498z1"/>
    <w:rPr>
      <w:rFonts w:ascii="Courier New" w:hAnsi="Courier New" w:cs="Courier New"/>
    </w:rPr>
  </w:style>
  <w:style w:type="character" w:customStyle="1" w:styleId="372837498z2">
    <w:name w:val="372837498z2"/>
    <w:rPr>
      <w:rFonts w:ascii="Wingdings" w:hAnsi="Wingdings"/>
    </w:rPr>
  </w:style>
  <w:style w:type="character" w:customStyle="1" w:styleId="372837498z3">
    <w:name w:val="372837498z3"/>
    <w:rPr>
      <w:rFonts w:ascii="Symbol" w:hAnsi="Symbol"/>
    </w:rPr>
  </w:style>
  <w:style w:type="character" w:customStyle="1" w:styleId="372837499z0">
    <w:name w:val="372837499z0"/>
    <w:rPr>
      <w:rFonts w:ascii="Wingdings" w:hAnsi="Wingdings"/>
    </w:rPr>
  </w:style>
  <w:style w:type="character" w:customStyle="1" w:styleId="372837499z1">
    <w:name w:val="372837499z1"/>
    <w:rPr>
      <w:rFonts w:ascii="Courier New" w:hAnsi="Courier New" w:cs="Courier New"/>
    </w:rPr>
  </w:style>
  <w:style w:type="character" w:customStyle="1" w:styleId="372837499z3">
    <w:name w:val="372837499z3"/>
    <w:rPr>
      <w:rFonts w:ascii="Symbol" w:hAnsi="Symbol"/>
    </w:rPr>
  </w:style>
  <w:style w:type="character" w:customStyle="1" w:styleId="3728374910z1">
    <w:name w:val="3728374910z1"/>
    <w:rPr>
      <w:b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link w:val="CorpotestoCarattere"/>
    <w:semiHidden/>
    <w:pPr>
      <w:spacing w:after="120"/>
    </w:pPr>
  </w:style>
  <w:style w:type="paragraph" w:styleId="Elenco">
    <w:name w:val="List"/>
    <w:basedOn w:val="Corpotesto"/>
    <w:semiHidden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customStyle="1" w:styleId="Intestazioneindice">
    <w:name w:val="Intestazione indice"/>
    <w:basedOn w:val="Intestazione2"/>
    <w:pPr>
      <w:suppressLineNumbers/>
    </w:pPr>
    <w:rPr>
      <w:b/>
      <w:bCs/>
      <w:sz w:val="32"/>
      <w:szCs w:val="32"/>
    </w:rPr>
  </w:style>
  <w:style w:type="paragraph" w:styleId="Intestazione">
    <w:name w:val="header"/>
    <w:basedOn w:val="Normale"/>
    <w:semiHidden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uiPriority w:val="99"/>
    <w:pPr>
      <w:suppressLineNumbers/>
      <w:tabs>
        <w:tab w:val="center" w:pos="4818"/>
        <w:tab w:val="right" w:pos="9637"/>
      </w:tabs>
    </w:pPr>
  </w:style>
  <w:style w:type="paragraph" w:customStyle="1" w:styleId="Intestazione1">
    <w:name w:val="Intestazione1"/>
    <w:basedOn w:val="Normale"/>
    <w:next w:val="Corpotesto"/>
    <w:pPr>
      <w:keepNext/>
      <w:widowControl/>
      <w:spacing w:before="240" w:after="120"/>
    </w:pPr>
    <w:rPr>
      <w:rFonts w:ascii="Arial" w:hAnsi="Arial" w:cs="Tahoma"/>
      <w:sz w:val="28"/>
      <w:szCs w:val="28"/>
    </w:rPr>
  </w:style>
  <w:style w:type="paragraph" w:customStyle="1" w:styleId="Didascalia1">
    <w:name w:val="Didascalia1"/>
    <w:basedOn w:val="Normale"/>
    <w:pPr>
      <w:widowControl/>
      <w:suppressLineNumbers/>
      <w:spacing w:before="120" w:after="120"/>
    </w:pPr>
    <w:rPr>
      <w:rFonts w:ascii="Times New Roman" w:eastAsia="Arial" w:hAnsi="Times New Roman" w:cs="Tahoma"/>
      <w:i/>
      <w:iCs/>
    </w:rPr>
  </w:style>
  <w:style w:type="paragraph" w:styleId="Testofumetto">
    <w:name w:val="Balloon Text"/>
    <w:basedOn w:val="Normale"/>
    <w:pPr>
      <w:widowControl/>
    </w:pPr>
    <w:rPr>
      <w:rFonts w:ascii="Tahoma" w:eastAsia="Arial" w:hAnsi="Tahoma" w:cs="Tahoma"/>
      <w:sz w:val="16"/>
      <w:szCs w:val="16"/>
    </w:rPr>
  </w:style>
  <w:style w:type="paragraph" w:customStyle="1" w:styleId="Nessunaspaziatura1">
    <w:name w:val="Nessuna spaziatura1"/>
    <w:pPr>
      <w:suppressAutoHyphens/>
    </w:pPr>
    <w:rPr>
      <w:rFonts w:ascii="Calibri" w:eastAsia="Arial" w:hAnsi="Calibri" w:cs="Calibri"/>
      <w:kern w:val="1"/>
      <w:sz w:val="22"/>
      <w:szCs w:val="22"/>
      <w:lang w:eastAsia="ar-SA"/>
    </w:rPr>
  </w:style>
  <w:style w:type="paragraph" w:customStyle="1" w:styleId="Elencoacolori-Colore11">
    <w:name w:val="Elenco a colori - Colore 11"/>
    <w:basedOn w:val="Normale"/>
    <w:qFormat/>
    <w:pPr>
      <w:widowControl/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Sommario1">
    <w:name w:val="toc 1"/>
    <w:basedOn w:val="Indice"/>
    <w:uiPriority w:val="39"/>
    <w:rsid w:val="00EC276A"/>
    <w:pPr>
      <w:suppressLineNumbers w:val="0"/>
      <w:spacing w:before="120"/>
    </w:pPr>
    <w:rPr>
      <w:rFonts w:cs="Calibri"/>
      <w:b/>
      <w:bCs/>
      <w:i/>
      <w:iCs/>
    </w:rPr>
  </w:style>
  <w:style w:type="paragraph" w:styleId="Sommario2">
    <w:name w:val="toc 2"/>
    <w:basedOn w:val="Indice"/>
    <w:uiPriority w:val="39"/>
    <w:rsid w:val="00EC276A"/>
    <w:pPr>
      <w:suppressLineNumbers w:val="0"/>
      <w:spacing w:before="120"/>
      <w:ind w:left="240"/>
    </w:pPr>
    <w:rPr>
      <w:rFonts w:cs="Calibri"/>
      <w:b/>
      <w:bCs/>
      <w:sz w:val="22"/>
      <w:szCs w:val="22"/>
    </w:rPr>
  </w:style>
  <w:style w:type="paragraph" w:styleId="Sommario3">
    <w:name w:val="toc 3"/>
    <w:basedOn w:val="Indice"/>
    <w:uiPriority w:val="39"/>
    <w:rsid w:val="00EC276A"/>
    <w:pPr>
      <w:suppressLineNumbers w:val="0"/>
      <w:ind w:left="480"/>
    </w:pPr>
    <w:rPr>
      <w:rFonts w:cs="Calibri"/>
      <w:sz w:val="20"/>
      <w:szCs w:val="20"/>
    </w:rPr>
  </w:style>
  <w:style w:type="paragraph" w:styleId="Sommario4">
    <w:name w:val="toc 4"/>
    <w:basedOn w:val="Indice"/>
    <w:uiPriority w:val="39"/>
    <w:pPr>
      <w:suppressLineNumbers w:val="0"/>
      <w:ind w:left="720"/>
    </w:pPr>
    <w:rPr>
      <w:rFonts w:ascii="Calibri" w:hAnsi="Calibri" w:cs="Calibri"/>
      <w:sz w:val="20"/>
      <w:szCs w:val="20"/>
    </w:rPr>
  </w:style>
  <w:style w:type="paragraph" w:styleId="Sommario5">
    <w:name w:val="toc 5"/>
    <w:basedOn w:val="Indice"/>
    <w:semiHidden/>
    <w:pPr>
      <w:suppressLineNumbers w:val="0"/>
      <w:ind w:left="960"/>
    </w:pPr>
    <w:rPr>
      <w:rFonts w:ascii="Calibri" w:hAnsi="Calibri" w:cs="Calibri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unhideWhenUsed/>
    <w:rsid w:val="00B51734"/>
    <w:pPr>
      <w:ind w:left="240" w:hanging="240"/>
    </w:pPr>
  </w:style>
  <w:style w:type="paragraph" w:styleId="Titolo">
    <w:name w:val="Title"/>
    <w:basedOn w:val="Normale"/>
    <w:next w:val="Normale"/>
    <w:link w:val="TitoloCarattere"/>
    <w:uiPriority w:val="10"/>
    <w:qFormat/>
    <w:rsid w:val="00EB313F"/>
    <w:pPr>
      <w:spacing w:before="240" w:after="60"/>
      <w:jc w:val="center"/>
      <w:outlineLvl w:val="0"/>
    </w:pPr>
    <w:rPr>
      <w:rFonts w:eastAsia="MS Gothic"/>
      <w:b/>
      <w:bCs/>
      <w:kern w:val="28"/>
      <w:sz w:val="32"/>
      <w:szCs w:val="32"/>
    </w:rPr>
  </w:style>
  <w:style w:type="character" w:customStyle="1" w:styleId="TitoloCarattere">
    <w:name w:val="Titolo Carattere"/>
    <w:link w:val="Titolo"/>
    <w:uiPriority w:val="10"/>
    <w:rsid w:val="00EB313F"/>
    <w:rPr>
      <w:rFonts w:ascii="Montserrat" w:eastAsia="MS Gothic" w:hAnsi="Montserrat"/>
      <w:b/>
      <w:bCs/>
      <w:kern w:val="28"/>
      <w:sz w:val="32"/>
      <w:szCs w:val="32"/>
    </w:rPr>
  </w:style>
  <w:style w:type="character" w:customStyle="1" w:styleId="Titolo3Carattere">
    <w:name w:val="Titolo 3 Carattere"/>
    <w:link w:val="Titolo3"/>
    <w:uiPriority w:val="9"/>
    <w:rsid w:val="000C7D08"/>
    <w:rPr>
      <w:rFonts w:ascii="Montserrat" w:eastAsia="MS Gothic" w:hAnsi="Montserrat"/>
      <w:b/>
      <w:bCs/>
      <w:kern w:val="1"/>
      <w:sz w:val="26"/>
      <w:szCs w:val="26"/>
    </w:rPr>
  </w:style>
  <w:style w:type="paragraph" w:styleId="Indice2">
    <w:name w:val="index 2"/>
    <w:basedOn w:val="Normale"/>
    <w:next w:val="Normale"/>
    <w:autoRedefine/>
    <w:uiPriority w:val="99"/>
    <w:unhideWhenUsed/>
    <w:rsid w:val="00B51734"/>
    <w:pPr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B51734"/>
    <w:pPr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B51734"/>
    <w:pPr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B51734"/>
    <w:pPr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B51734"/>
    <w:pPr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B51734"/>
    <w:pPr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B51734"/>
    <w:pPr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B51734"/>
    <w:pPr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B51734"/>
  </w:style>
  <w:style w:type="paragraph" w:styleId="Sommario6">
    <w:name w:val="toc 6"/>
    <w:basedOn w:val="Normale"/>
    <w:next w:val="Normale"/>
    <w:autoRedefine/>
    <w:uiPriority w:val="39"/>
    <w:unhideWhenUsed/>
    <w:rsid w:val="00B51734"/>
    <w:pPr>
      <w:ind w:left="1200"/>
    </w:pPr>
    <w:rPr>
      <w:rFonts w:ascii="Calibri" w:hAnsi="Calibri" w:cs="Calibr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B51734"/>
    <w:pPr>
      <w:ind w:left="1440"/>
    </w:pPr>
    <w:rPr>
      <w:rFonts w:ascii="Calibri" w:hAnsi="Calibri" w:cs="Calibr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B51734"/>
    <w:pPr>
      <w:ind w:left="1680"/>
    </w:pPr>
    <w:rPr>
      <w:rFonts w:ascii="Calibri" w:hAnsi="Calibri" w:cs="Calibr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B51734"/>
    <w:pPr>
      <w:ind w:left="1920"/>
    </w:pPr>
    <w:rPr>
      <w:rFonts w:ascii="Calibri" w:hAnsi="Calibri" w:cs="Calibri"/>
      <w:sz w:val="20"/>
      <w:szCs w:val="20"/>
    </w:rPr>
  </w:style>
  <w:style w:type="paragraph" w:styleId="Bibliografia">
    <w:name w:val="Bibliography"/>
    <w:basedOn w:val="Normale"/>
    <w:next w:val="Normale"/>
    <w:uiPriority w:val="70"/>
    <w:rsid w:val="00245868"/>
  </w:style>
  <w:style w:type="paragraph" w:styleId="Citazione">
    <w:name w:val="Quote"/>
    <w:basedOn w:val="Normale"/>
    <w:next w:val="Normale"/>
    <w:link w:val="CitazioneCarattere"/>
    <w:uiPriority w:val="73"/>
    <w:qFormat/>
    <w:rsid w:val="00245868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itazioneCarattere">
    <w:name w:val="Citazione Carattere"/>
    <w:link w:val="Citazione"/>
    <w:uiPriority w:val="73"/>
    <w:rsid w:val="00245868"/>
    <w:rPr>
      <w:rFonts w:eastAsia="Lucida Sans Unicode"/>
      <w:i/>
      <w:iCs/>
      <w:color w:val="404040"/>
      <w:kern w:val="1"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60"/>
    <w:qFormat/>
    <w:rsid w:val="00245868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CitazioneintensaCarattere">
    <w:name w:val="Citazione intensa Carattere"/>
    <w:link w:val="Citazioneintensa"/>
    <w:uiPriority w:val="60"/>
    <w:rsid w:val="00245868"/>
    <w:rPr>
      <w:rFonts w:eastAsia="Lucida Sans Unicode"/>
      <w:i/>
      <w:iCs/>
      <w:color w:val="4472C4"/>
      <w:kern w:val="1"/>
      <w:sz w:val="24"/>
      <w:szCs w:val="24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245868"/>
    <w:pPr>
      <w:spacing w:after="120" w:line="480" w:lineRule="auto"/>
    </w:pPr>
  </w:style>
  <w:style w:type="character" w:customStyle="1" w:styleId="Corpodeltesto2Carattere">
    <w:name w:val="Corpo del testo 2 Carattere"/>
    <w:link w:val="Corpodeltesto2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245868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link w:val="Corpodeltesto3"/>
    <w:uiPriority w:val="99"/>
    <w:semiHidden/>
    <w:rsid w:val="00245868"/>
    <w:rPr>
      <w:rFonts w:eastAsia="Lucida Sans Unicode"/>
      <w:kern w:val="1"/>
      <w:sz w:val="16"/>
      <w:szCs w:val="16"/>
    </w:rPr>
  </w:style>
  <w:style w:type="paragraph" w:styleId="Data">
    <w:name w:val="Date"/>
    <w:basedOn w:val="Normale"/>
    <w:next w:val="Normale"/>
    <w:link w:val="DataCarattere"/>
    <w:uiPriority w:val="99"/>
    <w:semiHidden/>
    <w:unhideWhenUsed/>
    <w:rsid w:val="00245868"/>
  </w:style>
  <w:style w:type="character" w:customStyle="1" w:styleId="DataCarattere">
    <w:name w:val="Data Carattere"/>
    <w:link w:val="Dat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245868"/>
    <w:rPr>
      <w:b/>
      <w:bCs/>
      <w:sz w:val="20"/>
      <w:szCs w:val="20"/>
    </w:rPr>
  </w:style>
  <w:style w:type="paragraph" w:styleId="Elenco2">
    <w:name w:val="List 2"/>
    <w:basedOn w:val="Normale"/>
    <w:uiPriority w:val="99"/>
    <w:semiHidden/>
    <w:unhideWhenUsed/>
    <w:rsid w:val="00245868"/>
    <w:pPr>
      <w:ind w:left="566" w:hanging="283"/>
      <w:contextualSpacing/>
    </w:pPr>
  </w:style>
  <w:style w:type="paragraph" w:styleId="Elenco3">
    <w:name w:val="List 3"/>
    <w:basedOn w:val="Normale"/>
    <w:uiPriority w:val="99"/>
    <w:semiHidden/>
    <w:unhideWhenUsed/>
    <w:rsid w:val="00245868"/>
    <w:pPr>
      <w:ind w:left="849" w:hanging="283"/>
      <w:contextualSpacing/>
    </w:pPr>
  </w:style>
  <w:style w:type="paragraph" w:styleId="Elenco4">
    <w:name w:val="List 4"/>
    <w:basedOn w:val="Normale"/>
    <w:uiPriority w:val="99"/>
    <w:semiHidden/>
    <w:unhideWhenUsed/>
    <w:rsid w:val="00245868"/>
    <w:pPr>
      <w:ind w:left="1132" w:hanging="283"/>
      <w:contextualSpacing/>
    </w:pPr>
  </w:style>
  <w:style w:type="paragraph" w:styleId="Elenco5">
    <w:name w:val="List 5"/>
    <w:basedOn w:val="Normale"/>
    <w:uiPriority w:val="99"/>
    <w:semiHidden/>
    <w:unhideWhenUsed/>
    <w:rsid w:val="00245868"/>
    <w:pPr>
      <w:ind w:left="1415" w:hanging="283"/>
      <w:contextualSpacing/>
    </w:pPr>
  </w:style>
  <w:style w:type="paragraph" w:styleId="Elencocontinua">
    <w:name w:val="List Continue"/>
    <w:basedOn w:val="Normale"/>
    <w:uiPriority w:val="99"/>
    <w:semiHidden/>
    <w:unhideWhenUsed/>
    <w:rsid w:val="00245868"/>
    <w:pPr>
      <w:spacing w:after="120"/>
      <w:ind w:left="283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245868"/>
    <w:pPr>
      <w:spacing w:after="120"/>
      <w:ind w:left="566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245868"/>
    <w:pPr>
      <w:spacing w:after="120"/>
      <w:ind w:left="849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245868"/>
    <w:pPr>
      <w:spacing w:after="120"/>
      <w:ind w:left="1132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245868"/>
    <w:pPr>
      <w:spacing w:after="120"/>
      <w:ind w:left="1415"/>
      <w:contextualSpacing/>
    </w:pPr>
  </w:style>
  <w:style w:type="paragraph" w:styleId="Firma">
    <w:name w:val="Signature"/>
    <w:basedOn w:val="Normale"/>
    <w:link w:val="FirmaCarattere"/>
    <w:uiPriority w:val="99"/>
    <w:semiHidden/>
    <w:unhideWhenUsed/>
    <w:rsid w:val="00245868"/>
    <w:pPr>
      <w:ind w:left="4252"/>
    </w:pPr>
  </w:style>
  <w:style w:type="character" w:customStyle="1" w:styleId="FirmaCarattere">
    <w:name w:val="Firma Carattere"/>
    <w:link w:val="Firm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245868"/>
  </w:style>
  <w:style w:type="character" w:customStyle="1" w:styleId="FirmadipostaelettronicaCarattere">
    <w:name w:val="Firma di posta elettronica Carattere"/>
    <w:link w:val="Firmadipostaelettronic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245868"/>
  </w:style>
  <w:style w:type="character" w:customStyle="1" w:styleId="FormuladiaperturaCarattere">
    <w:name w:val="Formula di apertura Carattere"/>
    <w:link w:val="Formuladiapertur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245868"/>
    <w:pPr>
      <w:ind w:left="4252"/>
    </w:pPr>
  </w:style>
  <w:style w:type="character" w:customStyle="1" w:styleId="FormuladichiusuraCarattere">
    <w:name w:val="Formula di chiusura Carattere"/>
    <w:link w:val="Formuladichiusur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Indicedellefigure">
    <w:name w:val="table of figures"/>
    <w:basedOn w:val="Normale"/>
    <w:next w:val="Normale"/>
    <w:uiPriority w:val="99"/>
    <w:semiHidden/>
    <w:unhideWhenUsed/>
    <w:rsid w:val="00245868"/>
  </w:style>
  <w:style w:type="paragraph" w:styleId="Indicefonti">
    <w:name w:val="table of authorities"/>
    <w:basedOn w:val="Normale"/>
    <w:next w:val="Normale"/>
    <w:uiPriority w:val="99"/>
    <w:semiHidden/>
    <w:unhideWhenUsed/>
    <w:rsid w:val="00245868"/>
    <w:pPr>
      <w:ind w:left="240" w:hanging="240"/>
    </w:pPr>
  </w:style>
  <w:style w:type="paragraph" w:styleId="Indirizzodestinatario">
    <w:name w:val="envelope address"/>
    <w:basedOn w:val="Normale"/>
    <w:uiPriority w:val="99"/>
    <w:semiHidden/>
    <w:unhideWhenUsed/>
    <w:rsid w:val="00245868"/>
    <w:pPr>
      <w:framePr w:w="7920" w:h="1980" w:hRule="exact" w:hSpace="141" w:wrap="auto" w:hAnchor="page" w:xAlign="center" w:yAlign="bottom"/>
      <w:ind w:left="2880"/>
    </w:pPr>
    <w:rPr>
      <w:rFonts w:ascii="Calibri Light" w:eastAsia="Times New Roman" w:hAnsi="Calibri Light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245868"/>
    <w:rPr>
      <w:i/>
      <w:iCs/>
    </w:rPr>
  </w:style>
  <w:style w:type="character" w:customStyle="1" w:styleId="IndirizzoHTMLCarattere">
    <w:name w:val="Indirizzo HTML Carattere"/>
    <w:link w:val="IndirizzoHTML"/>
    <w:uiPriority w:val="99"/>
    <w:semiHidden/>
    <w:rsid w:val="00245868"/>
    <w:rPr>
      <w:rFonts w:eastAsia="Lucida Sans Unicode"/>
      <w:i/>
      <w:iCs/>
      <w:kern w:val="1"/>
      <w:sz w:val="24"/>
      <w:szCs w:val="24"/>
    </w:rPr>
  </w:style>
  <w:style w:type="paragraph" w:styleId="Indirizzomittente">
    <w:name w:val="envelope return"/>
    <w:basedOn w:val="Normale"/>
    <w:uiPriority w:val="99"/>
    <w:semiHidden/>
    <w:unhideWhenUsed/>
    <w:rsid w:val="00245868"/>
    <w:rPr>
      <w:rFonts w:ascii="Calibri Light" w:eastAsia="Times New Roman" w:hAnsi="Calibri Light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24586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libri Light" w:eastAsia="Times New Roman" w:hAnsi="Calibri Light"/>
    </w:rPr>
  </w:style>
  <w:style w:type="character" w:customStyle="1" w:styleId="IntestazionemessaggioCarattere">
    <w:name w:val="Intestazione messaggio Carattere"/>
    <w:link w:val="Intestazionemessaggio"/>
    <w:uiPriority w:val="99"/>
    <w:semiHidden/>
    <w:rsid w:val="00245868"/>
    <w:rPr>
      <w:rFonts w:ascii="Calibri Light" w:eastAsia="Times New Roman" w:hAnsi="Calibri Light" w:cs="Times New Roman"/>
      <w:kern w:val="1"/>
      <w:sz w:val="24"/>
      <w:szCs w:val="24"/>
      <w:shd w:val="pct20" w:color="auto" w:fill="auto"/>
    </w:r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245868"/>
  </w:style>
  <w:style w:type="character" w:customStyle="1" w:styleId="IntestazionenotaCarattere">
    <w:name w:val="Intestazione nota Carattere"/>
    <w:link w:val="Intestazionenot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245868"/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link w:val="Mappadocumento"/>
    <w:uiPriority w:val="99"/>
    <w:semiHidden/>
    <w:rsid w:val="00245868"/>
    <w:rPr>
      <w:rFonts w:ascii="Segoe UI" w:eastAsia="Lucida Sans Unicode" w:hAnsi="Segoe UI" w:cs="Segoe UI"/>
      <w:kern w:val="1"/>
      <w:sz w:val="16"/>
      <w:szCs w:val="16"/>
    </w:rPr>
  </w:style>
  <w:style w:type="paragraph" w:styleId="Nessunaspaziatura">
    <w:name w:val="No Spacing"/>
    <w:uiPriority w:val="99"/>
    <w:qFormat/>
    <w:rsid w:val="00245868"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rsid w:val="00245868"/>
  </w:style>
  <w:style w:type="paragraph" w:styleId="Numeroelenco">
    <w:name w:val="List Number"/>
    <w:basedOn w:val="Normale"/>
    <w:uiPriority w:val="99"/>
    <w:semiHidden/>
    <w:unhideWhenUsed/>
    <w:rsid w:val="00245868"/>
    <w:pPr>
      <w:numPr>
        <w:numId w:val="2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245868"/>
    <w:pPr>
      <w:numPr>
        <w:numId w:val="3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245868"/>
    <w:pPr>
      <w:numPr>
        <w:numId w:val="4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245868"/>
    <w:pPr>
      <w:numPr>
        <w:numId w:val="5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245868"/>
    <w:pPr>
      <w:numPr>
        <w:numId w:val="6"/>
      </w:numPr>
      <w:contextualSpacing/>
    </w:pPr>
  </w:style>
  <w:style w:type="paragraph" w:styleId="Paragrafoelenco">
    <w:name w:val="List Paragraph"/>
    <w:basedOn w:val="Normale"/>
    <w:uiPriority w:val="72"/>
    <w:qFormat/>
    <w:rsid w:val="00245868"/>
    <w:pPr>
      <w:ind w:left="708"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45868"/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245868"/>
    <w:rPr>
      <w:rFonts w:ascii="Courier New" w:eastAsia="Lucida Sans Unicode" w:hAnsi="Courier New" w:cs="Courier New"/>
      <w:kern w:val="1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245868"/>
    <w:pPr>
      <w:ind w:firstLine="210"/>
    </w:pPr>
  </w:style>
  <w:style w:type="character" w:customStyle="1" w:styleId="CorpotestoCarattere">
    <w:name w:val="Corpo testo Carattere"/>
    <w:link w:val="Corpotesto"/>
    <w:semiHidden/>
    <w:rsid w:val="00245868"/>
    <w:rPr>
      <w:rFonts w:eastAsia="Lucida Sans Unicode"/>
      <w:kern w:val="1"/>
      <w:sz w:val="24"/>
      <w:szCs w:val="24"/>
    </w:r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245868"/>
    <w:pPr>
      <w:spacing w:after="120"/>
      <w:ind w:left="283"/>
    </w:pPr>
  </w:style>
  <w:style w:type="character" w:customStyle="1" w:styleId="RientrocorpodeltestoCarattere">
    <w:name w:val="Rientro corpo del testo Carattere"/>
    <w:link w:val="Rientrocorpodeltesto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245868"/>
    <w:pPr>
      <w:ind w:firstLine="21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Puntoelenco">
    <w:name w:val="List Bullet"/>
    <w:basedOn w:val="Normale"/>
    <w:uiPriority w:val="99"/>
    <w:semiHidden/>
    <w:unhideWhenUsed/>
    <w:rsid w:val="00245868"/>
    <w:pPr>
      <w:numPr>
        <w:numId w:val="7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245868"/>
    <w:pPr>
      <w:numPr>
        <w:numId w:val="8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245868"/>
    <w:pPr>
      <w:numPr>
        <w:numId w:val="9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245868"/>
    <w:pPr>
      <w:numPr>
        <w:numId w:val="10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245868"/>
    <w:pPr>
      <w:numPr>
        <w:numId w:val="11"/>
      </w:numPr>
      <w:contextualSpacing/>
    </w:p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245868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link w:val="Rientrocorpodeltesto2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245868"/>
    <w:pPr>
      <w:spacing w:after="120"/>
      <w:ind w:left="283"/>
    </w:pPr>
    <w:rPr>
      <w:sz w:val="16"/>
      <w:szCs w:val="16"/>
    </w:rPr>
  </w:style>
  <w:style w:type="character" w:customStyle="1" w:styleId="Rientrocorpodeltesto3Carattere">
    <w:name w:val="Rientro corpo del testo 3 Carattere"/>
    <w:link w:val="Rientrocorpodeltesto3"/>
    <w:uiPriority w:val="99"/>
    <w:semiHidden/>
    <w:rsid w:val="00245868"/>
    <w:rPr>
      <w:rFonts w:eastAsia="Lucida Sans Unicode"/>
      <w:kern w:val="1"/>
      <w:sz w:val="16"/>
      <w:szCs w:val="16"/>
    </w:rPr>
  </w:style>
  <w:style w:type="paragraph" w:styleId="Rientronormale">
    <w:name w:val="Normal Indent"/>
    <w:basedOn w:val="Normale"/>
    <w:uiPriority w:val="99"/>
    <w:semiHidden/>
    <w:unhideWhenUsed/>
    <w:rsid w:val="00245868"/>
    <w:pPr>
      <w:ind w:left="708"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245868"/>
    <w:rPr>
      <w:sz w:val="20"/>
      <w:szCs w:val="20"/>
    </w:rPr>
  </w:style>
  <w:style w:type="character" w:customStyle="1" w:styleId="TestocommentoCarattere">
    <w:name w:val="Testo commento Carattere"/>
    <w:link w:val="Testocommento"/>
    <w:uiPriority w:val="99"/>
    <w:semiHidden/>
    <w:rsid w:val="00245868"/>
    <w:rPr>
      <w:rFonts w:eastAsia="Lucida Sans Unicode"/>
      <w:kern w:val="1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45868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245868"/>
    <w:rPr>
      <w:rFonts w:eastAsia="Lucida Sans Unicode"/>
      <w:b/>
      <w:bCs/>
      <w:kern w:val="1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5868"/>
    <w:pPr>
      <w:spacing w:after="60"/>
      <w:jc w:val="center"/>
      <w:outlineLvl w:val="1"/>
    </w:pPr>
    <w:rPr>
      <w:rFonts w:ascii="Calibri Light" w:eastAsia="Times New Roman" w:hAnsi="Calibri Light"/>
    </w:rPr>
  </w:style>
  <w:style w:type="character" w:customStyle="1" w:styleId="SottotitoloCarattere">
    <w:name w:val="Sottotitolo Carattere"/>
    <w:link w:val="Sottotitolo"/>
    <w:uiPriority w:val="11"/>
    <w:rsid w:val="00245868"/>
    <w:rPr>
      <w:rFonts w:ascii="Calibri Light" w:eastAsia="Times New Roman" w:hAnsi="Calibri Light" w:cs="Times New Roman"/>
      <w:kern w:val="1"/>
      <w:sz w:val="24"/>
      <w:szCs w:val="24"/>
    </w:rPr>
  </w:style>
  <w:style w:type="paragraph" w:styleId="Testodelblocco">
    <w:name w:val="Block Text"/>
    <w:basedOn w:val="Normale"/>
    <w:uiPriority w:val="99"/>
    <w:semiHidden/>
    <w:unhideWhenUsed/>
    <w:rsid w:val="00245868"/>
    <w:pPr>
      <w:spacing w:after="120"/>
      <w:ind w:left="1440" w:right="1440"/>
    </w:pPr>
  </w:style>
  <w:style w:type="paragraph" w:styleId="Testomacro">
    <w:name w:val="macro"/>
    <w:link w:val="TestomacroCarattere"/>
    <w:uiPriority w:val="99"/>
    <w:semiHidden/>
    <w:unhideWhenUsed/>
    <w:rsid w:val="00245868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eastAsia="Lucida Sans Unicode" w:hAnsi="Courier New" w:cs="Courier New"/>
      <w:kern w:val="1"/>
    </w:rPr>
  </w:style>
  <w:style w:type="character" w:customStyle="1" w:styleId="TestomacroCarattere">
    <w:name w:val="Testo macro Carattere"/>
    <w:link w:val="Testomacro"/>
    <w:uiPriority w:val="99"/>
    <w:semiHidden/>
    <w:rsid w:val="00245868"/>
    <w:rPr>
      <w:rFonts w:ascii="Courier New" w:eastAsia="Lucida Sans Unicode" w:hAnsi="Courier New" w:cs="Courier New"/>
      <w:kern w:val="1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245868"/>
    <w:rPr>
      <w:rFonts w:ascii="Courier New" w:hAnsi="Courier New" w:cs="Courier New"/>
      <w:sz w:val="20"/>
      <w:szCs w:val="20"/>
    </w:rPr>
  </w:style>
  <w:style w:type="character" w:customStyle="1" w:styleId="TestonormaleCarattere">
    <w:name w:val="Testo normale Carattere"/>
    <w:link w:val="Testonormale"/>
    <w:uiPriority w:val="99"/>
    <w:semiHidden/>
    <w:rsid w:val="00245868"/>
    <w:rPr>
      <w:rFonts w:ascii="Courier New" w:eastAsia="Lucida Sans Unicode" w:hAnsi="Courier New" w:cs="Courier New"/>
      <w:kern w:val="1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45868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rsid w:val="00245868"/>
    <w:rPr>
      <w:rFonts w:eastAsia="Lucida Sans Unicode"/>
      <w:kern w:val="1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245868"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rsid w:val="00245868"/>
    <w:rPr>
      <w:rFonts w:eastAsia="Lucida Sans Unicode"/>
      <w:kern w:val="1"/>
    </w:rPr>
  </w:style>
  <w:style w:type="character" w:customStyle="1" w:styleId="Titolo1Carattere">
    <w:name w:val="Titolo 1 Carattere"/>
    <w:link w:val="Titolo1"/>
    <w:uiPriority w:val="9"/>
    <w:rsid w:val="001E0274"/>
    <w:rPr>
      <w:rFonts w:ascii="Montserrat" w:hAnsi="Montserrat"/>
      <w:b/>
      <w:bCs/>
      <w:kern w:val="32"/>
      <w:sz w:val="28"/>
      <w:szCs w:val="32"/>
    </w:rPr>
  </w:style>
  <w:style w:type="character" w:customStyle="1" w:styleId="Titolo4Carattere">
    <w:name w:val="Titolo 4 Carattere"/>
    <w:link w:val="Titolo4"/>
    <w:uiPriority w:val="9"/>
    <w:rsid w:val="005C2394"/>
    <w:rPr>
      <w:rFonts w:ascii="Montserrat" w:hAnsi="Montserrat"/>
      <w:b/>
      <w:bCs/>
      <w:kern w:val="1"/>
      <w:sz w:val="24"/>
      <w:szCs w:val="28"/>
    </w:rPr>
  </w:style>
  <w:style w:type="character" w:customStyle="1" w:styleId="Titolo5Carattere">
    <w:name w:val="Titolo 5 Carattere"/>
    <w:link w:val="Titolo5"/>
    <w:uiPriority w:val="9"/>
    <w:rsid w:val="00D31613"/>
    <w:rPr>
      <w:rFonts w:ascii="Montserrat" w:hAnsi="Montserrat"/>
      <w:b/>
      <w:bCs/>
      <w:i/>
      <w:iCs/>
      <w:kern w:val="1"/>
      <w:sz w:val="24"/>
      <w:szCs w:val="26"/>
    </w:rPr>
  </w:style>
  <w:style w:type="character" w:customStyle="1" w:styleId="Titolo6Carattere">
    <w:name w:val="Titolo 6 Carattere"/>
    <w:link w:val="Titolo6"/>
    <w:uiPriority w:val="9"/>
    <w:semiHidden/>
    <w:rsid w:val="00245868"/>
    <w:rPr>
      <w:rFonts w:ascii="Calibri" w:eastAsia="Times New Roman" w:hAnsi="Calibri" w:cs="Times New Roman"/>
      <w:b/>
      <w:bCs/>
      <w:kern w:val="1"/>
      <w:sz w:val="22"/>
      <w:szCs w:val="22"/>
    </w:rPr>
  </w:style>
  <w:style w:type="character" w:customStyle="1" w:styleId="Titolo7Carattere">
    <w:name w:val="Titolo 7 Carattere"/>
    <w:link w:val="Titolo7"/>
    <w:uiPriority w:val="9"/>
    <w:semiHidden/>
    <w:rsid w:val="00245868"/>
    <w:rPr>
      <w:rFonts w:ascii="Calibri" w:eastAsia="Times New Roman" w:hAnsi="Calibri" w:cs="Times New Roman"/>
      <w:kern w:val="1"/>
      <w:sz w:val="24"/>
      <w:szCs w:val="24"/>
    </w:rPr>
  </w:style>
  <w:style w:type="character" w:customStyle="1" w:styleId="Titolo8Carattere">
    <w:name w:val="Titolo 8 Carattere"/>
    <w:link w:val="Titolo8"/>
    <w:uiPriority w:val="9"/>
    <w:semiHidden/>
    <w:rsid w:val="00245868"/>
    <w:rPr>
      <w:rFonts w:ascii="Calibri" w:eastAsia="Times New Roman" w:hAnsi="Calibri" w:cs="Times New Roman"/>
      <w:i/>
      <w:iCs/>
      <w:kern w:val="1"/>
      <w:sz w:val="24"/>
      <w:szCs w:val="24"/>
    </w:rPr>
  </w:style>
  <w:style w:type="character" w:customStyle="1" w:styleId="Titolo9Carattere">
    <w:name w:val="Titolo 9 Carattere"/>
    <w:link w:val="Titolo9"/>
    <w:uiPriority w:val="9"/>
    <w:semiHidden/>
    <w:rsid w:val="00245868"/>
    <w:rPr>
      <w:rFonts w:ascii="Calibri Light" w:eastAsia="Times New Roman" w:hAnsi="Calibri Light" w:cs="Times New Roman"/>
      <w:kern w:val="1"/>
      <w:sz w:val="22"/>
      <w:szCs w:val="22"/>
    </w:rPr>
  </w:style>
  <w:style w:type="paragraph" w:styleId="Titoloindicefonti">
    <w:name w:val="toa heading"/>
    <w:basedOn w:val="Normale"/>
    <w:next w:val="Normale"/>
    <w:uiPriority w:val="99"/>
    <w:semiHidden/>
    <w:unhideWhenUsed/>
    <w:rsid w:val="00245868"/>
    <w:pPr>
      <w:spacing w:before="120"/>
    </w:pPr>
    <w:rPr>
      <w:rFonts w:ascii="Calibri Light" w:eastAsia="Times New Roman" w:hAnsi="Calibri Light"/>
      <w:b/>
      <w:bCs/>
    </w:rPr>
  </w:style>
  <w:style w:type="paragraph" w:styleId="Titolosommario">
    <w:name w:val="TOC Heading"/>
    <w:basedOn w:val="Titolo1"/>
    <w:next w:val="Normale"/>
    <w:uiPriority w:val="39"/>
    <w:unhideWhenUsed/>
    <w:qFormat/>
    <w:rsid w:val="00245868"/>
    <w:pPr>
      <w:outlineLvl w:val="9"/>
    </w:pPr>
  </w:style>
  <w:style w:type="table" w:styleId="Grigliatabella">
    <w:name w:val="Table Grid"/>
    <w:basedOn w:val="Tabellanormale"/>
    <w:uiPriority w:val="59"/>
    <w:rsid w:val="00BE10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E4BA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llegamentoipertestuale">
    <w:name w:val="Hyperlink"/>
    <w:uiPriority w:val="99"/>
    <w:unhideWhenUsed/>
    <w:rsid w:val="00DE4BA6"/>
    <w:rPr>
      <w:color w:val="0563C1"/>
      <w:u w:val="single"/>
    </w:rPr>
  </w:style>
  <w:style w:type="character" w:styleId="Menzionenonrisolta">
    <w:name w:val="Unresolved Mention"/>
    <w:uiPriority w:val="99"/>
    <w:semiHidden/>
    <w:unhideWhenUsed/>
    <w:rsid w:val="00DE4BA6"/>
    <w:rPr>
      <w:color w:val="605E5C"/>
      <w:shd w:val="clear" w:color="auto" w:fill="E1DFDD"/>
    </w:rPr>
  </w:style>
  <w:style w:type="character" w:customStyle="1" w:styleId="PidipaginaCarattere">
    <w:name w:val="Piè di pagina Carattere"/>
    <w:link w:val="Pidipagina"/>
    <w:uiPriority w:val="99"/>
    <w:rsid w:val="00373DEE"/>
    <w:rPr>
      <w:rFonts w:ascii="Montserrat" w:eastAsia="Lucida Sans Unicode" w:hAnsi="Montserrat"/>
      <w:kern w:val="1"/>
      <w:sz w:val="24"/>
      <w:szCs w:val="24"/>
    </w:rPr>
  </w:style>
  <w:style w:type="table" w:styleId="Tabellasemplice5">
    <w:name w:val="Plain Table 5"/>
    <w:basedOn w:val="Tabellanormale"/>
    <w:uiPriority w:val="31"/>
    <w:qFormat/>
    <w:rsid w:val="008D1446"/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semplice-1">
    <w:name w:val="Plain Table 1"/>
    <w:basedOn w:val="Tabellanormale"/>
    <w:uiPriority w:val="72"/>
    <w:rsid w:val="008D1446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ellagriglia5scura">
    <w:name w:val="Grid Table 5 Dark"/>
    <w:basedOn w:val="Tabellanormale"/>
    <w:uiPriority w:val="50"/>
    <w:rsid w:val="001927B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F2309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lagriglia3-colore3">
    <w:name w:val="Grid Table 3 Accent 3"/>
    <w:basedOn w:val="Tabellanormale"/>
    <w:uiPriority w:val="48"/>
    <w:rsid w:val="00F2309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lagriglia6acolori-colore3">
    <w:name w:val="Grid Table 6 Colorful Accent 3"/>
    <w:basedOn w:val="Tabellanormale"/>
    <w:uiPriority w:val="51"/>
    <w:rsid w:val="00215AB2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gliatab4">
    <w:name w:val="Grid Table 4"/>
    <w:basedOn w:val="Tabellanormale"/>
    <w:uiPriority w:val="49"/>
    <w:rsid w:val="000405D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stosegnaposto">
    <w:name w:val="Placeholder Text"/>
    <w:basedOn w:val="Carpredefinitoparagrafo"/>
    <w:uiPriority w:val="99"/>
    <w:unhideWhenUsed/>
    <w:rsid w:val="00555F09"/>
    <w:rPr>
      <w:color w:val="666666"/>
    </w:rPr>
  </w:style>
  <w:style w:type="table" w:styleId="Tabellasemplice-3">
    <w:name w:val="Plain Table 3"/>
    <w:basedOn w:val="Tabellanormale"/>
    <w:uiPriority w:val="19"/>
    <w:qFormat/>
    <w:rsid w:val="0022685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griglia2">
    <w:name w:val="Grid Table 2"/>
    <w:basedOn w:val="Tabellanormale"/>
    <w:uiPriority w:val="37"/>
    <w:rsid w:val="0022685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A54C3-F4FF-45CA-BE5C-CA76B4248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> </Company>
  <LinksUpToDate>false</LinksUpToDate>
  <CharactersWithSpaces>8173</CharactersWithSpaces>
  <SharedDoc>false</SharedDoc>
  <HLinks>
    <vt:vector size="90" baseType="variant">
      <vt:variant>
        <vt:i4>1900604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_Toc213794489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_Toc213794488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_Toc213794487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_Toc213794486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_Toc213794485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_Toc213794484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_Toc213794483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_Toc213794482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_Toc213794481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_Toc213794480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_Toc213794479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_Toc213794478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_Toc213794477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_Toc213794476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_Toc213794475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Francesco Sabetta</cp:lastModifiedBy>
  <cp:revision>3</cp:revision>
  <cp:lastPrinted>2026-01-21T20:27:00Z</cp:lastPrinted>
  <dcterms:created xsi:type="dcterms:W3CDTF">2026-01-21T20:28:00Z</dcterms:created>
  <dcterms:modified xsi:type="dcterms:W3CDTF">2026-01-21T20:28:00Z</dcterms:modified>
</cp:coreProperties>
</file>