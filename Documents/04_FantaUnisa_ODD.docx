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5321" w14:textId="77777777" w:rsidR="008B36D5" w:rsidRPr="00292CE1" w:rsidRDefault="008B36D5"/>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8B36D5" w:rsidRPr="00292CE1" w14:paraId="2958B89F" w14:textId="77777777">
        <w:trPr>
          <w:trHeight w:val="488"/>
        </w:trPr>
        <w:tc>
          <w:tcPr>
            <w:tcW w:w="9637" w:type="dxa"/>
            <w:vMerge w:val="restart"/>
            <w:tcBorders>
              <w:top w:val="single" w:sz="1" w:space="0" w:color="000000"/>
              <w:left w:val="single" w:sz="1" w:space="0" w:color="000000"/>
              <w:bottom w:val="single" w:sz="1" w:space="0" w:color="000000"/>
              <w:right w:val="single" w:sz="1" w:space="0" w:color="000000"/>
            </w:tcBorders>
          </w:tcPr>
          <w:p w14:paraId="7023FA2B" w14:textId="77777777" w:rsidR="008B36D5" w:rsidRPr="00292CE1" w:rsidRDefault="008B36D5">
            <w:pPr>
              <w:rPr>
                <w:b/>
                <w:sz w:val="40"/>
              </w:rPr>
            </w:pPr>
            <w:bookmarkStart w:id="0" w:name="_Hlk214570038"/>
          </w:p>
          <w:p w14:paraId="2F414267" w14:textId="77777777" w:rsidR="008B36D5" w:rsidRPr="00292CE1" w:rsidRDefault="008B36D5">
            <w:pPr>
              <w:jc w:val="right"/>
              <w:rPr>
                <w:b/>
              </w:rPr>
            </w:pPr>
            <w:r w:rsidRPr="00292CE1">
              <w:rPr>
                <w:b/>
                <w:sz w:val="40"/>
              </w:rPr>
              <w:t>Università degli Studi di Salerno</w:t>
            </w:r>
            <w:r w:rsidRPr="00292CE1">
              <w:rPr>
                <w:b/>
                <w:sz w:val="40"/>
              </w:rPr>
              <w:br/>
            </w:r>
            <w:r w:rsidRPr="00292CE1">
              <w:rPr>
                <w:b/>
              </w:rPr>
              <w:t>Corso di Ingegneria del Software</w:t>
            </w:r>
          </w:p>
          <w:p w14:paraId="759D29C7" w14:textId="77777777" w:rsidR="008B36D5" w:rsidRPr="00292CE1" w:rsidRDefault="008B36D5">
            <w:pPr>
              <w:jc w:val="right"/>
              <w:rPr>
                <w:b/>
                <w:sz w:val="40"/>
              </w:rPr>
            </w:pPr>
          </w:p>
        </w:tc>
      </w:tr>
      <w:bookmarkEnd w:id="0"/>
    </w:tbl>
    <w:p w14:paraId="4BAF7305" w14:textId="77777777" w:rsidR="008B36D5" w:rsidRPr="00292CE1" w:rsidRDefault="008B36D5"/>
    <w:p w14:paraId="24DC56B1" w14:textId="77777777" w:rsidR="008B36D5" w:rsidRPr="00292CE1" w:rsidRDefault="008B36D5"/>
    <w:p w14:paraId="33F68FE8" w14:textId="77777777" w:rsidR="008B36D5" w:rsidRPr="00292CE1" w:rsidRDefault="008B36D5"/>
    <w:p w14:paraId="14FB7553" w14:textId="77777777" w:rsidR="008B36D5" w:rsidRPr="00292CE1" w:rsidRDefault="008B36D5"/>
    <w:p w14:paraId="0DD0B3EB" w14:textId="7863B699" w:rsidR="001765AE" w:rsidRPr="00292CE1" w:rsidRDefault="00BB045D" w:rsidP="001B500F">
      <w:pPr>
        <w:tabs>
          <w:tab w:val="left" w:pos="3015"/>
          <w:tab w:val="left" w:pos="3195"/>
          <w:tab w:val="center" w:pos="4998"/>
          <w:tab w:val="center" w:pos="5359"/>
        </w:tabs>
        <w:jc w:val="right"/>
        <w:rPr>
          <w:b/>
          <w:sz w:val="36"/>
        </w:rPr>
      </w:pPr>
      <w:bookmarkStart w:id="1" w:name="_Hlk214570046"/>
      <w:r w:rsidRPr="00292CE1">
        <w:rPr>
          <w:b/>
          <w:sz w:val="36"/>
        </w:rPr>
        <w:t>FantaUnisa</w:t>
      </w:r>
      <w:r w:rsidR="008B36D5" w:rsidRPr="00292CE1">
        <w:rPr>
          <w:b/>
          <w:sz w:val="36"/>
        </w:rPr>
        <w:br/>
      </w:r>
      <w:r w:rsidR="008935BF">
        <w:rPr>
          <w:b/>
          <w:sz w:val="36"/>
        </w:rPr>
        <w:t>Object</w:t>
      </w:r>
      <w:r w:rsidR="001371B3" w:rsidRPr="00292CE1">
        <w:rPr>
          <w:b/>
          <w:sz w:val="36"/>
        </w:rPr>
        <w:t xml:space="preserve"> Design</w:t>
      </w:r>
      <w:r w:rsidR="004541DD" w:rsidRPr="00292CE1">
        <w:rPr>
          <w:b/>
          <w:sz w:val="36"/>
        </w:rPr>
        <w:t xml:space="preserve"> </w:t>
      </w:r>
      <w:proofErr w:type="spellStart"/>
      <w:r w:rsidR="004541DD" w:rsidRPr="00292CE1">
        <w:rPr>
          <w:b/>
          <w:sz w:val="36"/>
        </w:rPr>
        <w:t>Document</w:t>
      </w:r>
      <w:proofErr w:type="spellEnd"/>
      <w:r w:rsidR="008B36D5" w:rsidRPr="00292CE1">
        <w:rPr>
          <w:b/>
          <w:sz w:val="36"/>
        </w:rPr>
        <w:br/>
        <w:t xml:space="preserve">Versione </w:t>
      </w:r>
      <w:r w:rsidR="007B24CB">
        <w:rPr>
          <w:b/>
          <w:sz w:val="36"/>
        </w:rPr>
        <w:t>1</w:t>
      </w:r>
      <w:r w:rsidR="00DE0D84" w:rsidRPr="00292CE1">
        <w:rPr>
          <w:b/>
          <w:sz w:val="36"/>
        </w:rPr>
        <w:t>.</w:t>
      </w:r>
      <w:r w:rsidR="007B24CB">
        <w:rPr>
          <w:b/>
          <w:sz w:val="36"/>
        </w:rPr>
        <w:t>0</w:t>
      </w:r>
      <w:r w:rsidR="008B36D5" w:rsidRPr="00292CE1">
        <w:rPr>
          <w:b/>
          <w:sz w:val="36"/>
        </w:rPr>
        <w:br/>
      </w:r>
    </w:p>
    <w:bookmarkEnd w:id="1"/>
    <w:p w14:paraId="1A92EBC8" w14:textId="77777777" w:rsidR="00D15F88" w:rsidRPr="00292CE1" w:rsidRDefault="001765AE" w:rsidP="00D15F88">
      <w:pPr>
        <w:tabs>
          <w:tab w:val="left" w:pos="3015"/>
          <w:tab w:val="left" w:pos="3195"/>
          <w:tab w:val="center" w:pos="4998"/>
          <w:tab w:val="center" w:pos="5359"/>
        </w:tabs>
        <w:jc w:val="center"/>
        <w:rPr>
          <w:b/>
          <w:color w:val="FF0000"/>
          <w:sz w:val="28"/>
          <w:szCs w:val="28"/>
        </w:rPr>
      </w:pPr>
      <w:r w:rsidRPr="00292CE1">
        <w:rPr>
          <w:b/>
          <w:sz w:val="36"/>
        </w:rPr>
        <w:br/>
      </w:r>
    </w:p>
    <w:p w14:paraId="116C0DFC" w14:textId="77777777" w:rsidR="001B500F" w:rsidRPr="00292CE1" w:rsidRDefault="001B500F" w:rsidP="001B500F">
      <w:pPr>
        <w:tabs>
          <w:tab w:val="left" w:pos="3015"/>
          <w:tab w:val="left" w:pos="3195"/>
          <w:tab w:val="center" w:pos="4998"/>
          <w:tab w:val="center" w:pos="5359"/>
        </w:tabs>
        <w:jc w:val="center"/>
        <w:rPr>
          <w:b/>
          <w:sz w:val="36"/>
        </w:rPr>
      </w:pPr>
    </w:p>
    <w:p w14:paraId="7961241B" w14:textId="77777777" w:rsidR="001765AE" w:rsidRPr="00292CE1" w:rsidRDefault="001765AE" w:rsidP="001765AE">
      <w:pPr>
        <w:jc w:val="center"/>
        <w:rPr>
          <w:b/>
          <w:color w:val="FF0000"/>
          <w:sz w:val="28"/>
          <w:szCs w:val="28"/>
        </w:rPr>
      </w:pPr>
    </w:p>
    <w:p w14:paraId="1EB31C6B" w14:textId="77777777" w:rsidR="001765AE" w:rsidRPr="00292CE1" w:rsidRDefault="001765AE" w:rsidP="001765AE">
      <w:pPr>
        <w:jc w:val="center"/>
        <w:rPr>
          <w:b/>
          <w:color w:val="FF0000"/>
          <w:sz w:val="28"/>
          <w:szCs w:val="28"/>
        </w:rPr>
      </w:pPr>
    </w:p>
    <w:p w14:paraId="5855EB0B" w14:textId="5B4E43C9" w:rsidR="001765AE" w:rsidRPr="00292CE1" w:rsidRDefault="00144A93" w:rsidP="001765AE">
      <w:pPr>
        <w:rPr>
          <w:b/>
          <w:color w:val="FF0000"/>
          <w:sz w:val="28"/>
          <w:szCs w:val="28"/>
        </w:rPr>
      </w:pPr>
      <w:r w:rsidRPr="00292CE1">
        <w:rPr>
          <w:noProof/>
        </w:rPr>
        <w:drawing>
          <wp:anchor distT="0" distB="0" distL="114300" distR="114300" simplePos="0" relativeHeight="251658240" behindDoc="0" locked="0" layoutInCell="1" allowOverlap="1" wp14:anchorId="22C89B4E" wp14:editId="456C0024">
            <wp:simplePos x="0" y="0"/>
            <wp:positionH relativeFrom="margin">
              <wp:align>center</wp:align>
            </wp:positionH>
            <wp:positionV relativeFrom="margin">
              <wp:posOffset>4005580</wp:posOffset>
            </wp:positionV>
            <wp:extent cx="5400040" cy="1699260"/>
            <wp:effectExtent l="0" t="0" r="0" b="0"/>
            <wp:wrapSquare wrapText="bothSides"/>
            <wp:docPr id="503707509" name="Immagine 2" descr="P1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15#y1"/>
                    <pic:cNvPicPr>
                      <a:picLocks noChangeAspect="1" noChangeArrowheads="1"/>
                    </pic:cNvPicPr>
                  </pic:nvPicPr>
                  <pic:blipFill>
                    <a:blip r:embed="rId8">
                      <a:extLst>
                        <a:ext uri="{28A0092B-C50C-407E-A947-70E740481C1C}">
                          <a14:useLocalDpi xmlns:a14="http://schemas.microsoft.com/office/drawing/2010/main" val="0"/>
                        </a:ext>
                      </a:extLst>
                    </a:blip>
                    <a:srcRect t="26582" b="26213"/>
                    <a:stretch>
                      <a:fillRect/>
                    </a:stretch>
                  </pic:blipFill>
                  <pic:spPr bwMode="auto">
                    <a:xfrm>
                      <a:off x="0" y="0"/>
                      <a:ext cx="5400040"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6EB58" w14:textId="77777777" w:rsidR="001765AE" w:rsidRPr="00292CE1" w:rsidRDefault="001765AE" w:rsidP="001765AE">
      <w:pPr>
        <w:rPr>
          <w:b/>
          <w:color w:val="FF0000"/>
          <w:sz w:val="36"/>
          <w:szCs w:val="36"/>
        </w:rPr>
      </w:pPr>
    </w:p>
    <w:p w14:paraId="371F93D1" w14:textId="77777777" w:rsidR="001765AE" w:rsidRPr="00292CE1" w:rsidRDefault="001765AE" w:rsidP="001765AE">
      <w:pPr>
        <w:jc w:val="center"/>
        <w:rPr>
          <w:b/>
          <w:color w:val="FF0000"/>
          <w:sz w:val="28"/>
          <w:szCs w:val="28"/>
        </w:rPr>
      </w:pPr>
    </w:p>
    <w:p w14:paraId="517694B6" w14:textId="77777777" w:rsidR="001765AE" w:rsidRPr="00292CE1" w:rsidRDefault="001765AE" w:rsidP="001765AE">
      <w:pPr>
        <w:jc w:val="center"/>
        <w:rPr>
          <w:b/>
          <w:color w:val="FF0000"/>
          <w:sz w:val="28"/>
          <w:szCs w:val="28"/>
        </w:rPr>
      </w:pPr>
    </w:p>
    <w:p w14:paraId="4D33F783" w14:textId="77777777" w:rsidR="001765AE" w:rsidRPr="00292CE1" w:rsidRDefault="001765AE" w:rsidP="001765AE">
      <w:pPr>
        <w:jc w:val="center"/>
        <w:rPr>
          <w:b/>
          <w:color w:val="FF0000"/>
          <w:sz w:val="28"/>
          <w:szCs w:val="28"/>
        </w:rPr>
      </w:pPr>
    </w:p>
    <w:p w14:paraId="5DAB3DEC" w14:textId="77777777" w:rsidR="001765AE" w:rsidRPr="00292CE1" w:rsidRDefault="001765AE" w:rsidP="001765AE"/>
    <w:p w14:paraId="0D735EB4" w14:textId="77777777" w:rsidR="008B36D5" w:rsidRPr="00292CE1" w:rsidRDefault="008B36D5" w:rsidP="001765AE">
      <w:pPr>
        <w:rPr>
          <w:b/>
          <w:sz w:val="36"/>
        </w:rPr>
      </w:pPr>
    </w:p>
    <w:p w14:paraId="1E04DC4F" w14:textId="77777777" w:rsidR="008B36D5" w:rsidRPr="00292CE1" w:rsidRDefault="008B36D5">
      <w:pPr>
        <w:jc w:val="center"/>
      </w:pPr>
    </w:p>
    <w:p w14:paraId="3B849007" w14:textId="77777777" w:rsidR="008B36D5" w:rsidRPr="00292CE1" w:rsidRDefault="008B36D5">
      <w:pPr>
        <w:jc w:val="center"/>
      </w:pPr>
    </w:p>
    <w:p w14:paraId="67962166" w14:textId="77777777" w:rsidR="00BB045D" w:rsidRPr="00292CE1" w:rsidRDefault="00BB045D" w:rsidP="001B500F">
      <w:pPr>
        <w:jc w:val="center"/>
        <w:rPr>
          <w:sz w:val="32"/>
        </w:rPr>
      </w:pPr>
    </w:p>
    <w:p w14:paraId="058C437D" w14:textId="77777777" w:rsidR="00BB045D" w:rsidRPr="00292CE1" w:rsidRDefault="00BB045D" w:rsidP="001B500F">
      <w:pPr>
        <w:jc w:val="center"/>
        <w:rPr>
          <w:sz w:val="32"/>
        </w:rPr>
      </w:pPr>
    </w:p>
    <w:p w14:paraId="7105C86E" w14:textId="77777777" w:rsidR="00BB045D" w:rsidRPr="00292CE1" w:rsidRDefault="00BB045D" w:rsidP="001B500F">
      <w:pPr>
        <w:jc w:val="center"/>
        <w:rPr>
          <w:sz w:val="32"/>
        </w:rPr>
      </w:pPr>
    </w:p>
    <w:p w14:paraId="05E722BE" w14:textId="77777777" w:rsidR="00BB045D" w:rsidRPr="00292CE1" w:rsidRDefault="00BB045D" w:rsidP="001B500F">
      <w:pPr>
        <w:jc w:val="center"/>
        <w:rPr>
          <w:sz w:val="32"/>
        </w:rPr>
      </w:pPr>
    </w:p>
    <w:p w14:paraId="0F2C9364" w14:textId="77777777" w:rsidR="00BB045D" w:rsidRPr="00292CE1" w:rsidRDefault="00BB045D" w:rsidP="001B500F">
      <w:pPr>
        <w:jc w:val="center"/>
        <w:rPr>
          <w:sz w:val="32"/>
        </w:rPr>
      </w:pPr>
    </w:p>
    <w:p w14:paraId="3C1F17EE" w14:textId="65DEC3D9" w:rsidR="008B36D5" w:rsidRPr="00292CE1" w:rsidRDefault="008B36D5" w:rsidP="001B500F">
      <w:pPr>
        <w:jc w:val="center"/>
        <w:rPr>
          <w:sz w:val="32"/>
        </w:rPr>
      </w:pPr>
      <w:bookmarkStart w:id="2" w:name="_Hlk214570073"/>
      <w:r w:rsidRPr="00292CE1">
        <w:rPr>
          <w:sz w:val="32"/>
        </w:rPr>
        <w:t xml:space="preserve">Data: </w:t>
      </w:r>
      <w:r w:rsidR="00A211A8">
        <w:rPr>
          <w:sz w:val="32"/>
        </w:rPr>
        <w:t>21</w:t>
      </w:r>
      <w:r w:rsidRPr="00292CE1">
        <w:rPr>
          <w:sz w:val="32"/>
        </w:rPr>
        <w:t>/</w:t>
      </w:r>
      <w:r w:rsidR="00A211A8">
        <w:rPr>
          <w:sz w:val="32"/>
        </w:rPr>
        <w:t>01</w:t>
      </w:r>
      <w:r w:rsidRPr="00292CE1">
        <w:rPr>
          <w:sz w:val="32"/>
        </w:rPr>
        <w:t>/</w:t>
      </w:r>
      <w:r w:rsidR="00BB045D" w:rsidRPr="00292CE1">
        <w:rPr>
          <w:sz w:val="32"/>
        </w:rPr>
        <w:t>20</w:t>
      </w:r>
      <w:r w:rsidR="00B61050" w:rsidRPr="00292CE1">
        <w:rPr>
          <w:sz w:val="32"/>
        </w:rPr>
        <w:t>2</w:t>
      </w:r>
      <w:r w:rsidR="00A211A8">
        <w:rPr>
          <w:sz w:val="32"/>
        </w:rPr>
        <w:t>6</w:t>
      </w:r>
    </w:p>
    <w:bookmarkEnd w:id="2"/>
    <w:p w14:paraId="0FE5CC92" w14:textId="77777777" w:rsidR="00B51734" w:rsidRPr="00292CE1" w:rsidRDefault="00B51734" w:rsidP="001B500F">
      <w:pPr>
        <w:jc w:val="center"/>
        <w:rPr>
          <w:sz w:val="32"/>
        </w:rPr>
      </w:pPr>
    </w:p>
    <w:p w14:paraId="7DE5BEF9" w14:textId="77777777" w:rsidR="00B51734" w:rsidRPr="00292CE1" w:rsidRDefault="00B51734" w:rsidP="001B500F">
      <w:pPr>
        <w:jc w:val="center"/>
        <w:rPr>
          <w:sz w:val="32"/>
        </w:rPr>
      </w:pPr>
    </w:p>
    <w:p w14:paraId="71DC50AA" w14:textId="77777777" w:rsidR="00B51734" w:rsidRPr="00292CE1" w:rsidRDefault="00B51734" w:rsidP="001B500F">
      <w:pPr>
        <w:jc w:val="center"/>
        <w:rPr>
          <w:sz w:val="32"/>
        </w:rPr>
      </w:pPr>
    </w:p>
    <w:p w14:paraId="2C0F6D7D" w14:textId="77777777" w:rsidR="00B51734" w:rsidRPr="00292CE1" w:rsidRDefault="00B51734" w:rsidP="00B51734">
      <w:pPr>
        <w:jc w:val="center"/>
        <w:rPr>
          <w:sz w:val="32"/>
        </w:rPr>
        <w:sectPr w:rsidR="00B51734" w:rsidRPr="00292CE1">
          <w:footnotePr>
            <w:pos w:val="beneathText"/>
          </w:footnotePr>
          <w:pgSz w:w="11905" w:h="16837"/>
          <w:pgMar w:top="1134" w:right="1134" w:bottom="1134" w:left="1134" w:header="720" w:footer="720" w:gutter="0"/>
          <w:cols w:space="720"/>
          <w:formProt w:val="0"/>
          <w:docGrid w:linePitch="312" w:charSpace="-6145"/>
        </w:sectPr>
      </w:pPr>
    </w:p>
    <w:p w14:paraId="66E82541" w14:textId="77777777" w:rsidR="008B36D5" w:rsidRPr="00292CE1" w:rsidRDefault="008B36D5"/>
    <w:p w14:paraId="16C2F747" w14:textId="77777777" w:rsidR="008B36D5" w:rsidRPr="00292CE1" w:rsidRDefault="008B36D5" w:rsidP="000F04C2">
      <w:pPr>
        <w:rPr>
          <w:b/>
          <w:sz w:val="20"/>
        </w:rPr>
      </w:pPr>
      <w:bookmarkStart w:id="3" w:name="_Hlk214570087"/>
      <w:r w:rsidRPr="00292CE1">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rsidRPr="00292CE1" w14:paraId="7AAFFDA3" w14:textId="77777777">
        <w:trPr>
          <w:trHeight w:val="244"/>
        </w:trPr>
        <w:tc>
          <w:tcPr>
            <w:tcW w:w="6745" w:type="dxa"/>
            <w:vMerge w:val="restart"/>
            <w:tcBorders>
              <w:top w:val="single" w:sz="1" w:space="0" w:color="000000"/>
              <w:left w:val="single" w:sz="1" w:space="0" w:color="000000"/>
              <w:bottom w:val="single" w:sz="1" w:space="0" w:color="000000"/>
            </w:tcBorders>
          </w:tcPr>
          <w:p w14:paraId="50950A53" w14:textId="77777777" w:rsidR="008B36D5" w:rsidRPr="00292CE1" w:rsidRDefault="008B36D5" w:rsidP="000F04C2">
            <w:pPr>
              <w:pStyle w:val="Intestazionetabella"/>
              <w:rPr>
                <w:sz w:val="20"/>
              </w:rPr>
            </w:pPr>
            <w:r w:rsidRPr="00292CE1">
              <w:rPr>
                <w:sz w:val="20"/>
              </w:rPr>
              <w:t>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00BA0073" w14:textId="77777777" w:rsidR="008B36D5" w:rsidRPr="00292CE1" w:rsidRDefault="008B36D5" w:rsidP="000F04C2">
            <w:pPr>
              <w:pStyle w:val="Intestazionetabella"/>
              <w:rPr>
                <w:sz w:val="20"/>
              </w:rPr>
            </w:pPr>
            <w:r w:rsidRPr="00292CE1">
              <w:rPr>
                <w:sz w:val="20"/>
              </w:rPr>
              <w:t>Matricola</w:t>
            </w:r>
          </w:p>
        </w:tc>
      </w:tr>
      <w:tr w:rsidR="00D1464E" w:rsidRPr="00292CE1" w14:paraId="681182E2" w14:textId="77777777">
        <w:trPr>
          <w:trHeight w:val="230"/>
        </w:trPr>
        <w:tc>
          <w:tcPr>
            <w:tcW w:w="6745" w:type="dxa"/>
            <w:tcBorders>
              <w:left w:val="single" w:sz="1" w:space="0" w:color="000000"/>
              <w:bottom w:val="single" w:sz="1" w:space="0" w:color="000000"/>
            </w:tcBorders>
          </w:tcPr>
          <w:p w14:paraId="4CA24975" w14:textId="77777777" w:rsidR="00D1464E" w:rsidRPr="00292CE1" w:rsidRDefault="00BB045D" w:rsidP="000F04C2">
            <w:pPr>
              <w:pStyle w:val="Contenutotabella"/>
              <w:jc w:val="center"/>
              <w:rPr>
                <w:sz w:val="20"/>
              </w:rPr>
            </w:pPr>
            <w:proofErr w:type="spellStart"/>
            <w:r w:rsidRPr="00292CE1">
              <w:rPr>
                <w:sz w:val="20"/>
              </w:rPr>
              <w:t>Clavino</w:t>
            </w:r>
            <w:proofErr w:type="spellEnd"/>
            <w:r w:rsidRPr="00292CE1">
              <w:rPr>
                <w:sz w:val="20"/>
              </w:rPr>
              <w:t xml:space="preserve"> Antonio</w:t>
            </w:r>
          </w:p>
        </w:tc>
        <w:tc>
          <w:tcPr>
            <w:tcW w:w="2892" w:type="dxa"/>
            <w:tcBorders>
              <w:left w:val="single" w:sz="1" w:space="0" w:color="000000"/>
              <w:bottom w:val="single" w:sz="1" w:space="0" w:color="000000"/>
              <w:right w:val="single" w:sz="1" w:space="0" w:color="000000"/>
            </w:tcBorders>
          </w:tcPr>
          <w:p w14:paraId="08E8DA75" w14:textId="77777777" w:rsidR="00D1464E" w:rsidRPr="00292CE1" w:rsidRDefault="00BB045D" w:rsidP="000F04C2">
            <w:pPr>
              <w:pStyle w:val="Contenutotabella"/>
              <w:jc w:val="center"/>
              <w:rPr>
                <w:sz w:val="20"/>
              </w:rPr>
            </w:pPr>
            <w:r w:rsidRPr="00292CE1">
              <w:rPr>
                <w:sz w:val="20"/>
              </w:rPr>
              <w:t>0512119692</w:t>
            </w:r>
          </w:p>
        </w:tc>
      </w:tr>
      <w:tr w:rsidR="00BB045D" w:rsidRPr="00292CE1" w14:paraId="7E7CE213" w14:textId="77777777">
        <w:trPr>
          <w:trHeight w:val="230"/>
        </w:trPr>
        <w:tc>
          <w:tcPr>
            <w:tcW w:w="6745" w:type="dxa"/>
            <w:tcBorders>
              <w:left w:val="single" w:sz="1" w:space="0" w:color="000000"/>
              <w:bottom w:val="single" w:sz="1" w:space="0" w:color="000000"/>
            </w:tcBorders>
          </w:tcPr>
          <w:p w14:paraId="02D703C7" w14:textId="77777777" w:rsidR="00BB045D" w:rsidRPr="00292CE1" w:rsidRDefault="00BB045D" w:rsidP="000F04C2">
            <w:pPr>
              <w:pStyle w:val="Contenutotabella"/>
              <w:jc w:val="center"/>
              <w:rPr>
                <w:sz w:val="20"/>
              </w:rPr>
            </w:pPr>
            <w:r w:rsidRPr="00292CE1">
              <w:rPr>
                <w:sz w:val="20"/>
              </w:rPr>
              <w:t>Corona Francesco</w:t>
            </w:r>
          </w:p>
        </w:tc>
        <w:tc>
          <w:tcPr>
            <w:tcW w:w="2892" w:type="dxa"/>
            <w:tcBorders>
              <w:left w:val="single" w:sz="1" w:space="0" w:color="000000"/>
              <w:bottom w:val="single" w:sz="1" w:space="0" w:color="000000"/>
              <w:right w:val="single" w:sz="1" w:space="0" w:color="000000"/>
            </w:tcBorders>
          </w:tcPr>
          <w:p w14:paraId="0DB89D72" w14:textId="77777777" w:rsidR="00BB045D" w:rsidRPr="00292CE1" w:rsidRDefault="00BB045D" w:rsidP="000F04C2">
            <w:pPr>
              <w:pStyle w:val="Contenutotabella"/>
              <w:jc w:val="center"/>
              <w:rPr>
                <w:sz w:val="20"/>
              </w:rPr>
            </w:pPr>
            <w:r w:rsidRPr="00292CE1">
              <w:rPr>
                <w:sz w:val="20"/>
              </w:rPr>
              <w:t>0512119827</w:t>
            </w:r>
          </w:p>
        </w:tc>
      </w:tr>
      <w:tr w:rsidR="00BB045D" w:rsidRPr="00292CE1" w14:paraId="085AFD29" w14:textId="77777777">
        <w:trPr>
          <w:trHeight w:val="230"/>
        </w:trPr>
        <w:tc>
          <w:tcPr>
            <w:tcW w:w="6745" w:type="dxa"/>
            <w:tcBorders>
              <w:left w:val="single" w:sz="1" w:space="0" w:color="000000"/>
              <w:bottom w:val="single" w:sz="1" w:space="0" w:color="000000"/>
            </w:tcBorders>
          </w:tcPr>
          <w:p w14:paraId="17F9E492" w14:textId="77777777" w:rsidR="00BB045D" w:rsidRPr="00292CE1" w:rsidRDefault="00BB045D" w:rsidP="000F04C2">
            <w:pPr>
              <w:pStyle w:val="Contenutotabella"/>
              <w:jc w:val="center"/>
              <w:rPr>
                <w:sz w:val="20"/>
              </w:rPr>
            </w:pPr>
            <w:r w:rsidRPr="00292CE1">
              <w:rPr>
                <w:sz w:val="20"/>
              </w:rPr>
              <w:t>Sabetta Francesco</w:t>
            </w:r>
          </w:p>
        </w:tc>
        <w:tc>
          <w:tcPr>
            <w:tcW w:w="2892" w:type="dxa"/>
            <w:tcBorders>
              <w:left w:val="single" w:sz="1" w:space="0" w:color="000000"/>
              <w:bottom w:val="single" w:sz="1" w:space="0" w:color="000000"/>
              <w:right w:val="single" w:sz="1" w:space="0" w:color="000000"/>
            </w:tcBorders>
          </w:tcPr>
          <w:p w14:paraId="68C27DA4" w14:textId="77777777" w:rsidR="00BB045D" w:rsidRPr="00292CE1" w:rsidRDefault="00BB045D" w:rsidP="000F04C2">
            <w:pPr>
              <w:pStyle w:val="Contenutotabella"/>
              <w:jc w:val="center"/>
              <w:rPr>
                <w:sz w:val="20"/>
              </w:rPr>
            </w:pPr>
            <w:r w:rsidRPr="00292CE1">
              <w:rPr>
                <w:sz w:val="20"/>
              </w:rPr>
              <w:t>0512118990</w:t>
            </w:r>
          </w:p>
        </w:tc>
      </w:tr>
      <w:tr w:rsidR="00BB045D" w:rsidRPr="00292CE1" w14:paraId="5EC5FC85" w14:textId="77777777">
        <w:trPr>
          <w:trHeight w:val="230"/>
        </w:trPr>
        <w:tc>
          <w:tcPr>
            <w:tcW w:w="6745" w:type="dxa"/>
            <w:tcBorders>
              <w:left w:val="single" w:sz="1" w:space="0" w:color="000000"/>
              <w:bottom w:val="single" w:sz="1" w:space="0" w:color="000000"/>
            </w:tcBorders>
          </w:tcPr>
          <w:p w14:paraId="25AEB5AF" w14:textId="77777777" w:rsidR="00BB045D" w:rsidRPr="00292CE1" w:rsidRDefault="00BB045D" w:rsidP="000F04C2">
            <w:pPr>
              <w:pStyle w:val="Contenutotabella"/>
              <w:jc w:val="center"/>
              <w:rPr>
                <w:sz w:val="20"/>
              </w:rPr>
            </w:pPr>
            <w:r w:rsidRPr="00292CE1">
              <w:rPr>
                <w:sz w:val="20"/>
              </w:rPr>
              <w:t>Tiberini Monica</w:t>
            </w:r>
          </w:p>
        </w:tc>
        <w:tc>
          <w:tcPr>
            <w:tcW w:w="2892" w:type="dxa"/>
            <w:tcBorders>
              <w:left w:val="single" w:sz="1" w:space="0" w:color="000000"/>
              <w:bottom w:val="single" w:sz="1" w:space="0" w:color="000000"/>
              <w:right w:val="single" w:sz="1" w:space="0" w:color="000000"/>
            </w:tcBorders>
          </w:tcPr>
          <w:p w14:paraId="3A7CBF5C" w14:textId="77777777" w:rsidR="00BB045D" w:rsidRPr="00292CE1" w:rsidRDefault="001F0083" w:rsidP="000F04C2">
            <w:pPr>
              <w:pStyle w:val="Contenutotabella"/>
              <w:jc w:val="center"/>
              <w:rPr>
                <w:sz w:val="20"/>
              </w:rPr>
            </w:pPr>
            <w:r w:rsidRPr="00292CE1">
              <w:rPr>
                <w:sz w:val="20"/>
              </w:rPr>
              <w:t>0512120226</w:t>
            </w:r>
          </w:p>
        </w:tc>
      </w:tr>
    </w:tbl>
    <w:p w14:paraId="6C755AD2" w14:textId="77777777" w:rsidR="008B36D5" w:rsidRPr="00292CE1" w:rsidRDefault="008B36D5">
      <w:pPr>
        <w:rPr>
          <w:b/>
          <w:sz w:val="20"/>
        </w:rPr>
      </w:pPr>
    </w:p>
    <w:p w14:paraId="6D2A28B1" w14:textId="77777777" w:rsidR="008B36D5" w:rsidRPr="00292CE1" w:rsidRDefault="008B36D5">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8B36D5" w:rsidRPr="00292CE1" w14:paraId="762E44F4" w14:textId="77777777">
        <w:trPr>
          <w:trHeight w:val="244"/>
        </w:trPr>
        <w:tc>
          <w:tcPr>
            <w:tcW w:w="2891" w:type="dxa"/>
            <w:vMerge w:val="restart"/>
            <w:tcBorders>
              <w:top w:val="single" w:sz="1" w:space="0" w:color="000000"/>
              <w:left w:val="single" w:sz="1" w:space="0" w:color="000000"/>
              <w:bottom w:val="single" w:sz="1" w:space="0" w:color="000000"/>
            </w:tcBorders>
          </w:tcPr>
          <w:p w14:paraId="0567F8A1" w14:textId="77777777" w:rsidR="008B36D5" w:rsidRPr="00292CE1" w:rsidRDefault="008B36D5">
            <w:pPr>
              <w:pStyle w:val="Contenutotabella"/>
              <w:rPr>
                <w:b/>
                <w:sz w:val="20"/>
              </w:rPr>
            </w:pPr>
            <w:r w:rsidRPr="00292CE1">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00B9E261" w14:textId="77777777" w:rsidR="008B36D5" w:rsidRPr="00292CE1" w:rsidRDefault="00BB045D">
            <w:pPr>
              <w:pStyle w:val="Contenutotabella"/>
              <w:rPr>
                <w:sz w:val="20"/>
              </w:rPr>
            </w:pPr>
            <w:r w:rsidRPr="00292CE1">
              <w:rPr>
                <w:sz w:val="20"/>
              </w:rPr>
              <w:t>Tutti i partecipanti.</w:t>
            </w:r>
          </w:p>
        </w:tc>
      </w:tr>
    </w:tbl>
    <w:p w14:paraId="68183ACD" w14:textId="77777777" w:rsidR="008B36D5" w:rsidRPr="00292CE1" w:rsidRDefault="008B36D5">
      <w:pPr>
        <w:rPr>
          <w:b/>
          <w:sz w:val="20"/>
        </w:rPr>
      </w:pPr>
    </w:p>
    <w:p w14:paraId="0494C117" w14:textId="77777777" w:rsidR="008B36D5" w:rsidRPr="00292CE1" w:rsidRDefault="008B36D5">
      <w:pPr>
        <w:rPr>
          <w:b/>
          <w:sz w:val="20"/>
        </w:rPr>
      </w:pPr>
    </w:p>
    <w:p w14:paraId="59C03112" w14:textId="77777777" w:rsidR="008B36D5" w:rsidRPr="00292CE1" w:rsidRDefault="008B36D5">
      <w:pPr>
        <w:rPr>
          <w:b/>
          <w:sz w:val="20"/>
        </w:rPr>
      </w:pPr>
    </w:p>
    <w:p w14:paraId="3D2775B4" w14:textId="77777777" w:rsidR="008B36D5" w:rsidRPr="00292CE1" w:rsidRDefault="008B36D5">
      <w:pPr>
        <w:rPr>
          <w:b/>
          <w:sz w:val="20"/>
        </w:rPr>
      </w:pPr>
    </w:p>
    <w:p w14:paraId="2DDB3F07" w14:textId="77777777" w:rsidR="008B36D5" w:rsidRPr="00292CE1" w:rsidRDefault="008B36D5" w:rsidP="00A126B0">
      <w:pPr>
        <w:jc w:val="center"/>
        <w:rPr>
          <w:b/>
          <w:sz w:val="32"/>
        </w:rPr>
      </w:pPr>
      <w:proofErr w:type="spellStart"/>
      <w:r w:rsidRPr="00292CE1">
        <w:rPr>
          <w:b/>
          <w:sz w:val="32"/>
        </w:rPr>
        <w:t>Revision</w:t>
      </w:r>
      <w:proofErr w:type="spellEnd"/>
      <w:r w:rsidRPr="00292CE1">
        <w:rPr>
          <w:b/>
          <w:sz w:val="32"/>
        </w:rPr>
        <w:t xml:space="preserve"> History</w:t>
      </w:r>
    </w:p>
    <w:tbl>
      <w:tblPr>
        <w:tblW w:w="9637" w:type="dxa"/>
        <w:tblLayout w:type="fixed"/>
        <w:tblCellMar>
          <w:top w:w="55" w:type="dxa"/>
          <w:left w:w="55" w:type="dxa"/>
          <w:bottom w:w="55" w:type="dxa"/>
          <w:right w:w="55" w:type="dxa"/>
        </w:tblCellMar>
        <w:tblLook w:val="0000" w:firstRow="0" w:lastRow="0" w:firstColumn="0" w:lastColumn="0" w:noHBand="0" w:noVBand="0"/>
      </w:tblPr>
      <w:tblGrid>
        <w:gridCol w:w="1843"/>
        <w:gridCol w:w="1048"/>
        <w:gridCol w:w="4336"/>
        <w:gridCol w:w="2410"/>
      </w:tblGrid>
      <w:tr w:rsidR="008B36D5" w:rsidRPr="00292CE1" w14:paraId="15524D1B" w14:textId="77777777" w:rsidTr="001371B3">
        <w:trPr>
          <w:trHeight w:val="244"/>
        </w:trPr>
        <w:tc>
          <w:tcPr>
            <w:tcW w:w="1843" w:type="dxa"/>
            <w:tcBorders>
              <w:top w:val="single" w:sz="1" w:space="0" w:color="000000"/>
              <w:left w:val="single" w:sz="1" w:space="0" w:color="000000"/>
              <w:bottom w:val="single" w:sz="1" w:space="0" w:color="000000"/>
            </w:tcBorders>
            <w:vAlign w:val="center"/>
          </w:tcPr>
          <w:p w14:paraId="4F0DB1B4" w14:textId="77777777" w:rsidR="008B36D5" w:rsidRPr="00292CE1" w:rsidRDefault="008B36D5" w:rsidP="007504AC">
            <w:pPr>
              <w:pStyle w:val="Intestazionetabella"/>
              <w:rPr>
                <w:sz w:val="20"/>
              </w:rPr>
            </w:pPr>
            <w:r w:rsidRPr="00292CE1">
              <w:rPr>
                <w:sz w:val="20"/>
              </w:rPr>
              <w:t>Data</w:t>
            </w:r>
          </w:p>
        </w:tc>
        <w:tc>
          <w:tcPr>
            <w:tcW w:w="1048" w:type="dxa"/>
            <w:tcBorders>
              <w:top w:val="single" w:sz="1" w:space="0" w:color="000000"/>
              <w:left w:val="single" w:sz="1" w:space="0" w:color="000000"/>
              <w:bottom w:val="single" w:sz="1" w:space="0" w:color="000000"/>
            </w:tcBorders>
            <w:vAlign w:val="center"/>
          </w:tcPr>
          <w:p w14:paraId="5B672F24" w14:textId="77777777" w:rsidR="008B36D5" w:rsidRPr="00292CE1" w:rsidRDefault="008B36D5" w:rsidP="007504AC">
            <w:pPr>
              <w:pStyle w:val="Intestazionetabella"/>
              <w:rPr>
                <w:sz w:val="20"/>
              </w:rPr>
            </w:pPr>
            <w:r w:rsidRPr="00292CE1">
              <w:rPr>
                <w:sz w:val="20"/>
              </w:rPr>
              <w:t>Versione</w:t>
            </w:r>
          </w:p>
        </w:tc>
        <w:tc>
          <w:tcPr>
            <w:tcW w:w="4336" w:type="dxa"/>
            <w:tcBorders>
              <w:top w:val="single" w:sz="1" w:space="0" w:color="000000"/>
              <w:left w:val="single" w:sz="1" w:space="0" w:color="000000"/>
              <w:bottom w:val="single" w:sz="1" w:space="0" w:color="000000"/>
            </w:tcBorders>
            <w:vAlign w:val="center"/>
          </w:tcPr>
          <w:p w14:paraId="20884F5F" w14:textId="77777777" w:rsidR="008B36D5" w:rsidRPr="00292CE1" w:rsidRDefault="008B36D5" w:rsidP="007504AC">
            <w:pPr>
              <w:pStyle w:val="Intestazionetabella"/>
              <w:rPr>
                <w:sz w:val="20"/>
              </w:rPr>
            </w:pPr>
            <w:r w:rsidRPr="00292CE1">
              <w:rPr>
                <w:sz w:val="20"/>
              </w:rPr>
              <w:t>Descrizione</w:t>
            </w:r>
          </w:p>
        </w:tc>
        <w:tc>
          <w:tcPr>
            <w:tcW w:w="2410" w:type="dxa"/>
            <w:tcBorders>
              <w:top w:val="single" w:sz="1" w:space="0" w:color="000000"/>
              <w:left w:val="single" w:sz="1" w:space="0" w:color="000000"/>
              <w:bottom w:val="single" w:sz="1" w:space="0" w:color="000000"/>
              <w:right w:val="single" w:sz="1" w:space="0" w:color="000000"/>
            </w:tcBorders>
            <w:vAlign w:val="center"/>
          </w:tcPr>
          <w:p w14:paraId="2859BA71" w14:textId="77777777" w:rsidR="008B36D5" w:rsidRPr="00292CE1" w:rsidRDefault="008B36D5" w:rsidP="007504AC">
            <w:pPr>
              <w:pStyle w:val="Intestazionetabella"/>
              <w:rPr>
                <w:sz w:val="20"/>
              </w:rPr>
            </w:pPr>
            <w:r w:rsidRPr="00292CE1">
              <w:rPr>
                <w:sz w:val="20"/>
              </w:rPr>
              <w:t>Autore</w:t>
            </w:r>
          </w:p>
        </w:tc>
      </w:tr>
      <w:tr w:rsidR="001371B3" w:rsidRPr="00292CE1" w14:paraId="36D1734C" w14:textId="77777777" w:rsidTr="00AE0269">
        <w:trPr>
          <w:trHeight w:val="244"/>
        </w:trPr>
        <w:tc>
          <w:tcPr>
            <w:tcW w:w="1843" w:type="dxa"/>
            <w:tcBorders>
              <w:left w:val="single" w:sz="1" w:space="0" w:color="000000"/>
              <w:bottom w:val="single" w:sz="4" w:space="0" w:color="auto"/>
            </w:tcBorders>
            <w:vAlign w:val="center"/>
          </w:tcPr>
          <w:p w14:paraId="1164C64D" w14:textId="7DEA83C8" w:rsidR="001371B3" w:rsidRPr="00292CE1" w:rsidRDefault="008935BF" w:rsidP="001371B3">
            <w:pPr>
              <w:pStyle w:val="Contenutotabella"/>
              <w:jc w:val="center"/>
              <w:rPr>
                <w:sz w:val="20"/>
              </w:rPr>
            </w:pPr>
            <w:r>
              <w:rPr>
                <w:sz w:val="20"/>
              </w:rPr>
              <w:t>18</w:t>
            </w:r>
            <w:r w:rsidR="001371B3" w:rsidRPr="00292CE1">
              <w:rPr>
                <w:sz w:val="20"/>
              </w:rPr>
              <w:t>/1</w:t>
            </w:r>
            <w:r>
              <w:rPr>
                <w:sz w:val="20"/>
              </w:rPr>
              <w:t>2</w:t>
            </w:r>
            <w:r w:rsidR="001371B3" w:rsidRPr="00292CE1">
              <w:rPr>
                <w:sz w:val="20"/>
              </w:rPr>
              <w:t>/2025</w:t>
            </w:r>
          </w:p>
        </w:tc>
        <w:tc>
          <w:tcPr>
            <w:tcW w:w="1048" w:type="dxa"/>
            <w:tcBorders>
              <w:left w:val="single" w:sz="1" w:space="0" w:color="000000"/>
              <w:bottom w:val="single" w:sz="4" w:space="0" w:color="auto"/>
            </w:tcBorders>
            <w:vAlign w:val="center"/>
          </w:tcPr>
          <w:p w14:paraId="62182201" w14:textId="77777777" w:rsidR="001371B3" w:rsidRPr="00292CE1" w:rsidRDefault="001371B3" w:rsidP="001371B3">
            <w:pPr>
              <w:pStyle w:val="Contenutotabella"/>
              <w:jc w:val="center"/>
              <w:rPr>
                <w:sz w:val="20"/>
              </w:rPr>
            </w:pPr>
            <w:r w:rsidRPr="00292CE1">
              <w:rPr>
                <w:sz w:val="20"/>
              </w:rPr>
              <w:t>0.1</w:t>
            </w:r>
          </w:p>
        </w:tc>
        <w:tc>
          <w:tcPr>
            <w:tcW w:w="4336" w:type="dxa"/>
            <w:tcBorders>
              <w:left w:val="single" w:sz="1" w:space="0" w:color="000000"/>
              <w:bottom w:val="single" w:sz="4" w:space="0" w:color="auto"/>
            </w:tcBorders>
            <w:vAlign w:val="center"/>
          </w:tcPr>
          <w:p w14:paraId="52DD7CBE" w14:textId="16865472" w:rsidR="001371B3" w:rsidRPr="00292CE1" w:rsidRDefault="008271A6" w:rsidP="001371B3">
            <w:pPr>
              <w:pStyle w:val="Contenutotabella"/>
              <w:jc w:val="center"/>
              <w:rPr>
                <w:sz w:val="20"/>
              </w:rPr>
            </w:pPr>
            <w:r>
              <w:rPr>
                <w:sz w:val="20"/>
              </w:rPr>
              <w:t>Stesura interfacce Control</w:t>
            </w:r>
          </w:p>
        </w:tc>
        <w:tc>
          <w:tcPr>
            <w:tcW w:w="2410" w:type="dxa"/>
            <w:tcBorders>
              <w:left w:val="single" w:sz="1" w:space="0" w:color="000000"/>
              <w:bottom w:val="single" w:sz="4" w:space="0" w:color="auto"/>
              <w:right w:val="single" w:sz="1" w:space="0" w:color="000000"/>
            </w:tcBorders>
            <w:vAlign w:val="center"/>
          </w:tcPr>
          <w:p w14:paraId="160772F2" w14:textId="5208ECDD" w:rsidR="001371B3" w:rsidRPr="00292CE1" w:rsidRDefault="001371B3" w:rsidP="001371B3">
            <w:pPr>
              <w:pStyle w:val="Contenutotabella"/>
              <w:jc w:val="center"/>
              <w:rPr>
                <w:sz w:val="20"/>
              </w:rPr>
            </w:pPr>
            <w:r w:rsidRPr="00292CE1">
              <w:rPr>
                <w:sz w:val="20"/>
              </w:rPr>
              <w:t>Sabetta Francesco</w:t>
            </w:r>
          </w:p>
        </w:tc>
      </w:tr>
      <w:tr w:rsidR="00A306BE" w:rsidRPr="00292CE1" w14:paraId="073590F3" w14:textId="77777777" w:rsidTr="000D441D">
        <w:trPr>
          <w:trHeight w:val="244"/>
        </w:trPr>
        <w:tc>
          <w:tcPr>
            <w:tcW w:w="1843" w:type="dxa"/>
            <w:tcBorders>
              <w:left w:val="single" w:sz="1" w:space="0" w:color="000000"/>
              <w:bottom w:val="single" w:sz="4" w:space="0" w:color="auto"/>
            </w:tcBorders>
            <w:vAlign w:val="center"/>
          </w:tcPr>
          <w:p w14:paraId="46F8420C" w14:textId="18D110BF" w:rsidR="00A306BE" w:rsidRPr="00292CE1" w:rsidRDefault="00A306BE" w:rsidP="000D441D">
            <w:pPr>
              <w:pStyle w:val="Contenutotabella"/>
              <w:jc w:val="center"/>
              <w:rPr>
                <w:sz w:val="20"/>
              </w:rPr>
            </w:pPr>
            <w:r>
              <w:rPr>
                <w:sz w:val="20"/>
              </w:rPr>
              <w:t>19</w:t>
            </w:r>
            <w:r w:rsidRPr="00292CE1">
              <w:rPr>
                <w:sz w:val="20"/>
              </w:rPr>
              <w:t>/1</w:t>
            </w:r>
            <w:r>
              <w:rPr>
                <w:sz w:val="20"/>
              </w:rPr>
              <w:t>2</w:t>
            </w:r>
            <w:r w:rsidRPr="00292CE1">
              <w:rPr>
                <w:sz w:val="20"/>
              </w:rPr>
              <w:t>/2025</w:t>
            </w:r>
          </w:p>
        </w:tc>
        <w:tc>
          <w:tcPr>
            <w:tcW w:w="1048" w:type="dxa"/>
            <w:tcBorders>
              <w:left w:val="single" w:sz="1" w:space="0" w:color="000000"/>
              <w:bottom w:val="single" w:sz="4" w:space="0" w:color="auto"/>
            </w:tcBorders>
            <w:vAlign w:val="center"/>
          </w:tcPr>
          <w:p w14:paraId="3D0A9EDA" w14:textId="52502BE6" w:rsidR="00A306BE" w:rsidRPr="00292CE1" w:rsidRDefault="00A306BE" w:rsidP="000D441D">
            <w:pPr>
              <w:pStyle w:val="Contenutotabella"/>
              <w:jc w:val="center"/>
              <w:rPr>
                <w:sz w:val="20"/>
              </w:rPr>
            </w:pPr>
            <w:r w:rsidRPr="00292CE1">
              <w:rPr>
                <w:sz w:val="20"/>
              </w:rPr>
              <w:t>0.</w:t>
            </w:r>
            <w:r>
              <w:rPr>
                <w:sz w:val="20"/>
              </w:rPr>
              <w:t>2</w:t>
            </w:r>
          </w:p>
        </w:tc>
        <w:tc>
          <w:tcPr>
            <w:tcW w:w="4336" w:type="dxa"/>
            <w:tcBorders>
              <w:left w:val="single" w:sz="1" w:space="0" w:color="000000"/>
              <w:bottom w:val="single" w:sz="4" w:space="0" w:color="auto"/>
            </w:tcBorders>
            <w:vAlign w:val="center"/>
          </w:tcPr>
          <w:p w14:paraId="5B7CD887" w14:textId="0EC715C1" w:rsidR="00A306BE" w:rsidRPr="00292CE1" w:rsidRDefault="00A306BE" w:rsidP="000D441D">
            <w:pPr>
              <w:pStyle w:val="Contenutotabella"/>
              <w:jc w:val="center"/>
              <w:rPr>
                <w:sz w:val="20"/>
              </w:rPr>
            </w:pPr>
            <w:r>
              <w:rPr>
                <w:sz w:val="20"/>
              </w:rPr>
              <w:t xml:space="preserve">Stesura interfacce </w:t>
            </w:r>
            <w:proofErr w:type="spellStart"/>
            <w:r w:rsidR="005D1D0B">
              <w:rPr>
                <w:sz w:val="20"/>
              </w:rPr>
              <w:t>Persistence</w:t>
            </w:r>
            <w:proofErr w:type="spellEnd"/>
          </w:p>
        </w:tc>
        <w:tc>
          <w:tcPr>
            <w:tcW w:w="2410" w:type="dxa"/>
            <w:tcBorders>
              <w:left w:val="single" w:sz="1" w:space="0" w:color="000000"/>
              <w:bottom w:val="single" w:sz="4" w:space="0" w:color="auto"/>
              <w:right w:val="single" w:sz="1" w:space="0" w:color="000000"/>
            </w:tcBorders>
            <w:vAlign w:val="center"/>
          </w:tcPr>
          <w:p w14:paraId="5F8B89E2" w14:textId="77777777" w:rsidR="00A306BE" w:rsidRPr="00292CE1" w:rsidRDefault="00A306BE" w:rsidP="000D441D">
            <w:pPr>
              <w:pStyle w:val="Contenutotabella"/>
              <w:jc w:val="center"/>
              <w:rPr>
                <w:sz w:val="20"/>
              </w:rPr>
            </w:pPr>
            <w:r w:rsidRPr="00292CE1">
              <w:rPr>
                <w:sz w:val="20"/>
              </w:rPr>
              <w:t>Sabetta Francesco</w:t>
            </w:r>
          </w:p>
        </w:tc>
      </w:tr>
      <w:tr w:rsidR="00A306BE" w:rsidRPr="00292CE1" w14:paraId="129821F4" w14:textId="77777777" w:rsidTr="000D441D">
        <w:trPr>
          <w:trHeight w:val="244"/>
        </w:trPr>
        <w:tc>
          <w:tcPr>
            <w:tcW w:w="1843" w:type="dxa"/>
            <w:tcBorders>
              <w:left w:val="single" w:sz="1" w:space="0" w:color="000000"/>
              <w:bottom w:val="single" w:sz="4" w:space="0" w:color="auto"/>
            </w:tcBorders>
            <w:vAlign w:val="center"/>
          </w:tcPr>
          <w:p w14:paraId="596EC934" w14:textId="081B5F4B" w:rsidR="00A306BE" w:rsidRPr="00292CE1" w:rsidRDefault="00A306BE" w:rsidP="000D441D">
            <w:pPr>
              <w:pStyle w:val="Contenutotabella"/>
              <w:jc w:val="center"/>
              <w:rPr>
                <w:sz w:val="20"/>
              </w:rPr>
            </w:pPr>
            <w:r>
              <w:rPr>
                <w:sz w:val="20"/>
              </w:rPr>
              <w:t>1</w:t>
            </w:r>
            <w:r w:rsidR="005D1D0B">
              <w:rPr>
                <w:sz w:val="20"/>
              </w:rPr>
              <w:t>9</w:t>
            </w:r>
            <w:r w:rsidRPr="00292CE1">
              <w:rPr>
                <w:sz w:val="20"/>
              </w:rPr>
              <w:t>/1</w:t>
            </w:r>
            <w:r>
              <w:rPr>
                <w:sz w:val="20"/>
              </w:rPr>
              <w:t>2</w:t>
            </w:r>
            <w:r w:rsidRPr="00292CE1">
              <w:rPr>
                <w:sz w:val="20"/>
              </w:rPr>
              <w:t>/2025</w:t>
            </w:r>
          </w:p>
        </w:tc>
        <w:tc>
          <w:tcPr>
            <w:tcW w:w="1048" w:type="dxa"/>
            <w:tcBorders>
              <w:left w:val="single" w:sz="1" w:space="0" w:color="000000"/>
              <w:bottom w:val="single" w:sz="4" w:space="0" w:color="auto"/>
            </w:tcBorders>
            <w:vAlign w:val="center"/>
          </w:tcPr>
          <w:p w14:paraId="0A29A2EA" w14:textId="69DD4383" w:rsidR="00A306BE" w:rsidRPr="00292CE1" w:rsidRDefault="00A306BE" w:rsidP="000D441D">
            <w:pPr>
              <w:pStyle w:val="Contenutotabella"/>
              <w:jc w:val="center"/>
              <w:rPr>
                <w:sz w:val="20"/>
              </w:rPr>
            </w:pPr>
            <w:r w:rsidRPr="00292CE1">
              <w:rPr>
                <w:sz w:val="20"/>
              </w:rPr>
              <w:t>0.</w:t>
            </w:r>
            <w:r>
              <w:rPr>
                <w:sz w:val="20"/>
              </w:rPr>
              <w:t>3</w:t>
            </w:r>
          </w:p>
        </w:tc>
        <w:tc>
          <w:tcPr>
            <w:tcW w:w="4336" w:type="dxa"/>
            <w:tcBorders>
              <w:left w:val="single" w:sz="1" w:space="0" w:color="000000"/>
              <w:bottom w:val="single" w:sz="4" w:space="0" w:color="auto"/>
            </w:tcBorders>
            <w:vAlign w:val="center"/>
          </w:tcPr>
          <w:p w14:paraId="7A5BA85F" w14:textId="7F3AA4CB" w:rsidR="00A306BE" w:rsidRPr="00292CE1" w:rsidRDefault="00A306BE" w:rsidP="000D441D">
            <w:pPr>
              <w:pStyle w:val="Contenutotabella"/>
              <w:jc w:val="center"/>
              <w:rPr>
                <w:sz w:val="20"/>
              </w:rPr>
            </w:pPr>
            <w:r>
              <w:rPr>
                <w:sz w:val="20"/>
              </w:rPr>
              <w:t xml:space="preserve">Stesura interfacce </w:t>
            </w:r>
            <w:proofErr w:type="spellStart"/>
            <w:r w:rsidR="005D1D0B">
              <w:rPr>
                <w:sz w:val="20"/>
              </w:rPr>
              <w:t>Utils</w:t>
            </w:r>
            <w:proofErr w:type="spellEnd"/>
          </w:p>
        </w:tc>
        <w:tc>
          <w:tcPr>
            <w:tcW w:w="2410" w:type="dxa"/>
            <w:tcBorders>
              <w:left w:val="single" w:sz="1" w:space="0" w:color="000000"/>
              <w:bottom w:val="single" w:sz="4" w:space="0" w:color="auto"/>
              <w:right w:val="single" w:sz="1" w:space="0" w:color="000000"/>
            </w:tcBorders>
            <w:vAlign w:val="center"/>
          </w:tcPr>
          <w:p w14:paraId="29573BA6" w14:textId="77777777" w:rsidR="00A306BE" w:rsidRPr="00292CE1" w:rsidRDefault="00A306BE" w:rsidP="000D441D">
            <w:pPr>
              <w:pStyle w:val="Contenutotabella"/>
              <w:jc w:val="center"/>
              <w:rPr>
                <w:sz w:val="20"/>
              </w:rPr>
            </w:pPr>
            <w:r w:rsidRPr="00292CE1">
              <w:rPr>
                <w:sz w:val="20"/>
              </w:rPr>
              <w:t>Sabetta Francesco</w:t>
            </w:r>
          </w:p>
        </w:tc>
      </w:tr>
      <w:tr w:rsidR="00A306BE" w:rsidRPr="00292CE1" w14:paraId="4FC70EBE" w14:textId="77777777" w:rsidTr="00C66EDA">
        <w:trPr>
          <w:trHeight w:val="244"/>
        </w:trPr>
        <w:tc>
          <w:tcPr>
            <w:tcW w:w="1843" w:type="dxa"/>
            <w:tcBorders>
              <w:left w:val="single" w:sz="1" w:space="0" w:color="000000"/>
              <w:bottom w:val="single" w:sz="4" w:space="0" w:color="auto"/>
            </w:tcBorders>
            <w:vAlign w:val="center"/>
          </w:tcPr>
          <w:p w14:paraId="59CB2BA6" w14:textId="2FA1CF92" w:rsidR="00A306BE" w:rsidRPr="00292CE1" w:rsidRDefault="005D1D0B" w:rsidP="000D441D">
            <w:pPr>
              <w:pStyle w:val="Contenutotabella"/>
              <w:jc w:val="center"/>
              <w:rPr>
                <w:sz w:val="20"/>
              </w:rPr>
            </w:pPr>
            <w:r>
              <w:rPr>
                <w:sz w:val="20"/>
              </w:rPr>
              <w:t>20</w:t>
            </w:r>
            <w:r w:rsidR="00A306BE" w:rsidRPr="00292CE1">
              <w:rPr>
                <w:sz w:val="20"/>
              </w:rPr>
              <w:t>/1</w:t>
            </w:r>
            <w:r w:rsidR="00A306BE">
              <w:rPr>
                <w:sz w:val="20"/>
              </w:rPr>
              <w:t>2</w:t>
            </w:r>
            <w:r w:rsidR="00A306BE" w:rsidRPr="00292CE1">
              <w:rPr>
                <w:sz w:val="20"/>
              </w:rPr>
              <w:t>/2025</w:t>
            </w:r>
          </w:p>
        </w:tc>
        <w:tc>
          <w:tcPr>
            <w:tcW w:w="1048" w:type="dxa"/>
            <w:tcBorders>
              <w:left w:val="single" w:sz="1" w:space="0" w:color="000000"/>
              <w:bottom w:val="single" w:sz="4" w:space="0" w:color="auto"/>
            </w:tcBorders>
            <w:vAlign w:val="center"/>
          </w:tcPr>
          <w:p w14:paraId="625669ED" w14:textId="42676913" w:rsidR="00A306BE" w:rsidRPr="00292CE1" w:rsidRDefault="00A306BE" w:rsidP="000D441D">
            <w:pPr>
              <w:pStyle w:val="Contenutotabella"/>
              <w:jc w:val="center"/>
              <w:rPr>
                <w:sz w:val="20"/>
              </w:rPr>
            </w:pPr>
            <w:r w:rsidRPr="00292CE1">
              <w:rPr>
                <w:sz w:val="20"/>
              </w:rPr>
              <w:t>0.</w:t>
            </w:r>
            <w:r>
              <w:rPr>
                <w:sz w:val="20"/>
              </w:rPr>
              <w:t>4</w:t>
            </w:r>
          </w:p>
        </w:tc>
        <w:tc>
          <w:tcPr>
            <w:tcW w:w="4336" w:type="dxa"/>
            <w:tcBorders>
              <w:left w:val="single" w:sz="1" w:space="0" w:color="000000"/>
              <w:bottom w:val="single" w:sz="4" w:space="0" w:color="auto"/>
            </w:tcBorders>
            <w:vAlign w:val="center"/>
          </w:tcPr>
          <w:p w14:paraId="282A9525" w14:textId="5C29A56A" w:rsidR="00A306BE" w:rsidRPr="00292CE1" w:rsidRDefault="00A306BE" w:rsidP="000D441D">
            <w:pPr>
              <w:pStyle w:val="Contenutotabella"/>
              <w:jc w:val="center"/>
              <w:rPr>
                <w:sz w:val="20"/>
              </w:rPr>
            </w:pPr>
            <w:r>
              <w:rPr>
                <w:sz w:val="20"/>
              </w:rPr>
              <w:t xml:space="preserve">Stesura interfacce </w:t>
            </w:r>
            <w:r w:rsidR="005D1D0B">
              <w:rPr>
                <w:sz w:val="20"/>
              </w:rPr>
              <w:t>Model</w:t>
            </w:r>
          </w:p>
        </w:tc>
        <w:tc>
          <w:tcPr>
            <w:tcW w:w="2410" w:type="dxa"/>
            <w:tcBorders>
              <w:left w:val="single" w:sz="1" w:space="0" w:color="000000"/>
              <w:bottom w:val="single" w:sz="4" w:space="0" w:color="auto"/>
              <w:right w:val="single" w:sz="1" w:space="0" w:color="000000"/>
            </w:tcBorders>
            <w:vAlign w:val="center"/>
          </w:tcPr>
          <w:p w14:paraId="04A88370" w14:textId="77777777" w:rsidR="00A306BE" w:rsidRPr="00292CE1" w:rsidRDefault="00A306BE" w:rsidP="000D441D">
            <w:pPr>
              <w:pStyle w:val="Contenutotabella"/>
              <w:jc w:val="center"/>
              <w:rPr>
                <w:sz w:val="20"/>
              </w:rPr>
            </w:pPr>
            <w:r w:rsidRPr="00292CE1">
              <w:rPr>
                <w:sz w:val="20"/>
              </w:rPr>
              <w:t>Sabetta Francesco</w:t>
            </w:r>
          </w:p>
        </w:tc>
      </w:tr>
      <w:tr w:rsidR="002F6A2E" w:rsidRPr="00292CE1" w14:paraId="77C7263B"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55D20703" w14:textId="2CAC1EF6" w:rsidR="002F6A2E" w:rsidRDefault="008A4EA3" w:rsidP="000D441D">
            <w:pPr>
              <w:pStyle w:val="Contenutotabella"/>
              <w:jc w:val="center"/>
              <w:rPr>
                <w:sz w:val="20"/>
              </w:rPr>
            </w:pPr>
            <w:r>
              <w:rPr>
                <w:sz w:val="20"/>
              </w:rPr>
              <w:t>1</w:t>
            </w:r>
            <w:r w:rsidR="00B94D5A">
              <w:rPr>
                <w:sz w:val="20"/>
              </w:rPr>
              <w:t>7</w:t>
            </w:r>
            <w:r>
              <w:rPr>
                <w:sz w:val="20"/>
              </w:rPr>
              <w:t>/01/2026</w:t>
            </w:r>
          </w:p>
        </w:tc>
        <w:tc>
          <w:tcPr>
            <w:tcW w:w="1048" w:type="dxa"/>
            <w:tcBorders>
              <w:top w:val="single" w:sz="4" w:space="0" w:color="auto"/>
              <w:left w:val="single" w:sz="1" w:space="0" w:color="000000"/>
              <w:bottom w:val="single" w:sz="4" w:space="0" w:color="auto"/>
            </w:tcBorders>
            <w:vAlign w:val="center"/>
          </w:tcPr>
          <w:p w14:paraId="7563D920" w14:textId="338DF6AD" w:rsidR="002F6A2E" w:rsidRPr="00292CE1" w:rsidRDefault="00ED3800" w:rsidP="000D441D">
            <w:pPr>
              <w:pStyle w:val="Contenutotabella"/>
              <w:jc w:val="center"/>
              <w:rPr>
                <w:sz w:val="20"/>
              </w:rPr>
            </w:pPr>
            <w:r>
              <w:rPr>
                <w:sz w:val="20"/>
              </w:rPr>
              <w:t>0.5</w:t>
            </w:r>
          </w:p>
        </w:tc>
        <w:tc>
          <w:tcPr>
            <w:tcW w:w="4336" w:type="dxa"/>
            <w:tcBorders>
              <w:top w:val="single" w:sz="4" w:space="0" w:color="auto"/>
              <w:left w:val="single" w:sz="1" w:space="0" w:color="000000"/>
              <w:bottom w:val="single" w:sz="4" w:space="0" w:color="auto"/>
            </w:tcBorders>
            <w:vAlign w:val="center"/>
          </w:tcPr>
          <w:p w14:paraId="128D9511" w14:textId="120163E8" w:rsidR="002F6A2E" w:rsidRDefault="00893E6A" w:rsidP="000D441D">
            <w:pPr>
              <w:pStyle w:val="Contenutotabella"/>
              <w:jc w:val="center"/>
              <w:rPr>
                <w:sz w:val="20"/>
              </w:rPr>
            </w:pPr>
            <w:r>
              <w:rPr>
                <w:sz w:val="20"/>
              </w:rPr>
              <w:t>Stesura iniziale Introduzione</w:t>
            </w:r>
            <w:r w:rsidR="00823601">
              <w:rPr>
                <w:sz w:val="20"/>
              </w:rPr>
              <w:t xml:space="preserve"> </w:t>
            </w:r>
          </w:p>
        </w:tc>
        <w:tc>
          <w:tcPr>
            <w:tcW w:w="2410" w:type="dxa"/>
            <w:tcBorders>
              <w:top w:val="single" w:sz="4" w:space="0" w:color="auto"/>
              <w:left w:val="single" w:sz="1" w:space="0" w:color="000000"/>
              <w:bottom w:val="single" w:sz="4" w:space="0" w:color="auto"/>
              <w:right w:val="single" w:sz="1" w:space="0" w:color="000000"/>
            </w:tcBorders>
            <w:vAlign w:val="center"/>
          </w:tcPr>
          <w:p w14:paraId="5C9C6B24" w14:textId="5A9D31BB" w:rsidR="002F6A2E" w:rsidRPr="00292CE1" w:rsidRDefault="00DB4DBE" w:rsidP="000D441D">
            <w:pPr>
              <w:pStyle w:val="Contenutotabella"/>
              <w:jc w:val="center"/>
              <w:rPr>
                <w:sz w:val="20"/>
              </w:rPr>
            </w:pPr>
            <w:r>
              <w:rPr>
                <w:sz w:val="20"/>
              </w:rPr>
              <w:t>Sabetta Francesco</w:t>
            </w:r>
          </w:p>
        </w:tc>
      </w:tr>
      <w:tr w:rsidR="00C66EDA" w:rsidRPr="00292CE1" w14:paraId="42A75297"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4C01392C" w14:textId="60451DB7" w:rsidR="00C66EDA" w:rsidRDefault="00893E6A" w:rsidP="000D441D">
            <w:pPr>
              <w:pStyle w:val="Contenutotabella"/>
              <w:jc w:val="center"/>
              <w:rPr>
                <w:sz w:val="20"/>
              </w:rPr>
            </w:pPr>
            <w:r>
              <w:rPr>
                <w:sz w:val="20"/>
              </w:rPr>
              <w:t>1</w:t>
            </w:r>
            <w:r w:rsidR="00B94D5A">
              <w:rPr>
                <w:sz w:val="20"/>
              </w:rPr>
              <w:t>8</w:t>
            </w:r>
            <w:r>
              <w:rPr>
                <w:sz w:val="20"/>
              </w:rPr>
              <w:t>/01/2026</w:t>
            </w:r>
          </w:p>
        </w:tc>
        <w:tc>
          <w:tcPr>
            <w:tcW w:w="1048" w:type="dxa"/>
            <w:tcBorders>
              <w:top w:val="single" w:sz="4" w:space="0" w:color="auto"/>
              <w:left w:val="single" w:sz="1" w:space="0" w:color="000000"/>
              <w:bottom w:val="single" w:sz="4" w:space="0" w:color="auto"/>
            </w:tcBorders>
            <w:vAlign w:val="center"/>
          </w:tcPr>
          <w:p w14:paraId="65FB3176" w14:textId="309437EE" w:rsidR="00C66EDA" w:rsidRPr="00292CE1" w:rsidRDefault="00893E6A" w:rsidP="000D441D">
            <w:pPr>
              <w:pStyle w:val="Contenutotabella"/>
              <w:jc w:val="center"/>
              <w:rPr>
                <w:sz w:val="20"/>
              </w:rPr>
            </w:pPr>
            <w:r>
              <w:rPr>
                <w:sz w:val="20"/>
              </w:rPr>
              <w:t>0.6</w:t>
            </w:r>
          </w:p>
        </w:tc>
        <w:tc>
          <w:tcPr>
            <w:tcW w:w="4336" w:type="dxa"/>
            <w:tcBorders>
              <w:top w:val="single" w:sz="4" w:space="0" w:color="auto"/>
              <w:left w:val="single" w:sz="1" w:space="0" w:color="000000"/>
              <w:bottom w:val="single" w:sz="4" w:space="0" w:color="auto"/>
            </w:tcBorders>
            <w:vAlign w:val="center"/>
          </w:tcPr>
          <w:p w14:paraId="70A56BF5" w14:textId="3D5F9C4D" w:rsidR="00C66EDA" w:rsidRDefault="00967762" w:rsidP="000D441D">
            <w:pPr>
              <w:pStyle w:val="Contenutotabella"/>
              <w:jc w:val="center"/>
              <w:rPr>
                <w:sz w:val="20"/>
              </w:rPr>
            </w:pPr>
            <w:r>
              <w:rPr>
                <w:sz w:val="20"/>
              </w:rPr>
              <w:t>Aggiunti Trade-</w:t>
            </w:r>
            <w:proofErr w:type="spellStart"/>
            <w:r>
              <w:rPr>
                <w:sz w:val="20"/>
              </w:rPr>
              <w:t>offs</w:t>
            </w:r>
            <w:proofErr w:type="spellEnd"/>
          </w:p>
        </w:tc>
        <w:tc>
          <w:tcPr>
            <w:tcW w:w="2410" w:type="dxa"/>
            <w:tcBorders>
              <w:top w:val="single" w:sz="4" w:space="0" w:color="auto"/>
              <w:left w:val="single" w:sz="1" w:space="0" w:color="000000"/>
              <w:bottom w:val="single" w:sz="4" w:space="0" w:color="auto"/>
              <w:right w:val="single" w:sz="1" w:space="0" w:color="000000"/>
            </w:tcBorders>
            <w:vAlign w:val="center"/>
          </w:tcPr>
          <w:p w14:paraId="152B8C05" w14:textId="4FCC4A87" w:rsidR="00C66EDA" w:rsidRPr="00292CE1" w:rsidRDefault="00DB4DBE" w:rsidP="000D441D">
            <w:pPr>
              <w:pStyle w:val="Contenutotabella"/>
              <w:jc w:val="center"/>
              <w:rPr>
                <w:sz w:val="20"/>
              </w:rPr>
            </w:pPr>
            <w:r>
              <w:rPr>
                <w:sz w:val="20"/>
              </w:rPr>
              <w:t>Sabetta Francesco</w:t>
            </w:r>
          </w:p>
        </w:tc>
      </w:tr>
      <w:tr w:rsidR="00C66EDA" w:rsidRPr="00292CE1" w14:paraId="4E24B937"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5208F152" w14:textId="34C81792" w:rsidR="00C66EDA" w:rsidRDefault="00980290" w:rsidP="000D441D">
            <w:pPr>
              <w:pStyle w:val="Contenutotabella"/>
              <w:jc w:val="center"/>
              <w:rPr>
                <w:sz w:val="20"/>
              </w:rPr>
            </w:pPr>
            <w:r>
              <w:rPr>
                <w:sz w:val="20"/>
              </w:rPr>
              <w:t>1</w:t>
            </w:r>
            <w:r w:rsidR="00B94D5A">
              <w:rPr>
                <w:sz w:val="20"/>
              </w:rPr>
              <w:t>8</w:t>
            </w:r>
            <w:r>
              <w:rPr>
                <w:sz w:val="20"/>
              </w:rPr>
              <w:t>/01/2026</w:t>
            </w:r>
          </w:p>
        </w:tc>
        <w:tc>
          <w:tcPr>
            <w:tcW w:w="1048" w:type="dxa"/>
            <w:tcBorders>
              <w:top w:val="single" w:sz="4" w:space="0" w:color="auto"/>
              <w:left w:val="single" w:sz="1" w:space="0" w:color="000000"/>
              <w:bottom w:val="single" w:sz="4" w:space="0" w:color="auto"/>
            </w:tcBorders>
            <w:vAlign w:val="center"/>
          </w:tcPr>
          <w:p w14:paraId="3C1EBD5E" w14:textId="63F86F31" w:rsidR="00C66EDA" w:rsidRPr="00292CE1" w:rsidRDefault="00980290" w:rsidP="000D441D">
            <w:pPr>
              <w:pStyle w:val="Contenutotabella"/>
              <w:jc w:val="center"/>
              <w:rPr>
                <w:sz w:val="20"/>
              </w:rPr>
            </w:pPr>
            <w:r>
              <w:rPr>
                <w:sz w:val="20"/>
              </w:rPr>
              <w:t>0.7</w:t>
            </w:r>
          </w:p>
        </w:tc>
        <w:tc>
          <w:tcPr>
            <w:tcW w:w="4336" w:type="dxa"/>
            <w:tcBorders>
              <w:top w:val="single" w:sz="4" w:space="0" w:color="auto"/>
              <w:left w:val="single" w:sz="1" w:space="0" w:color="000000"/>
              <w:bottom w:val="single" w:sz="4" w:space="0" w:color="auto"/>
            </w:tcBorders>
            <w:vAlign w:val="center"/>
          </w:tcPr>
          <w:p w14:paraId="02538C2E" w14:textId="1E4AB1BA" w:rsidR="00C66EDA" w:rsidRDefault="00980290" w:rsidP="000D441D">
            <w:pPr>
              <w:pStyle w:val="Contenutotabella"/>
              <w:jc w:val="center"/>
              <w:rPr>
                <w:sz w:val="20"/>
              </w:rPr>
            </w:pPr>
            <w:r>
              <w:rPr>
                <w:sz w:val="20"/>
              </w:rPr>
              <w:t>Stesura sezione Packages</w:t>
            </w:r>
          </w:p>
        </w:tc>
        <w:tc>
          <w:tcPr>
            <w:tcW w:w="2410" w:type="dxa"/>
            <w:tcBorders>
              <w:top w:val="single" w:sz="4" w:space="0" w:color="auto"/>
              <w:left w:val="single" w:sz="1" w:space="0" w:color="000000"/>
              <w:bottom w:val="single" w:sz="4" w:space="0" w:color="auto"/>
              <w:right w:val="single" w:sz="1" w:space="0" w:color="000000"/>
            </w:tcBorders>
            <w:vAlign w:val="center"/>
          </w:tcPr>
          <w:p w14:paraId="5A3569B2" w14:textId="7FFD59D8" w:rsidR="00C66EDA" w:rsidRPr="00292CE1" w:rsidRDefault="00DB4DBE" w:rsidP="000D441D">
            <w:pPr>
              <w:pStyle w:val="Contenutotabella"/>
              <w:jc w:val="center"/>
              <w:rPr>
                <w:sz w:val="20"/>
              </w:rPr>
            </w:pPr>
            <w:r>
              <w:rPr>
                <w:sz w:val="20"/>
              </w:rPr>
              <w:t>Sabetta Francesco</w:t>
            </w:r>
          </w:p>
        </w:tc>
      </w:tr>
      <w:tr w:rsidR="00C66EDA" w:rsidRPr="00292CE1" w14:paraId="28C129C1"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1831FB7C" w14:textId="05CBB49A" w:rsidR="00C66EDA" w:rsidRDefault="00911F73" w:rsidP="000D441D">
            <w:pPr>
              <w:pStyle w:val="Contenutotabella"/>
              <w:jc w:val="center"/>
              <w:rPr>
                <w:sz w:val="20"/>
              </w:rPr>
            </w:pPr>
            <w:r>
              <w:rPr>
                <w:sz w:val="20"/>
              </w:rPr>
              <w:t>19</w:t>
            </w:r>
            <w:r w:rsidR="00E47025">
              <w:rPr>
                <w:sz w:val="20"/>
              </w:rPr>
              <w:t>/01/2026</w:t>
            </w:r>
          </w:p>
        </w:tc>
        <w:tc>
          <w:tcPr>
            <w:tcW w:w="1048" w:type="dxa"/>
            <w:tcBorders>
              <w:top w:val="single" w:sz="4" w:space="0" w:color="auto"/>
              <w:left w:val="single" w:sz="1" w:space="0" w:color="000000"/>
              <w:bottom w:val="single" w:sz="4" w:space="0" w:color="auto"/>
            </w:tcBorders>
            <w:vAlign w:val="center"/>
          </w:tcPr>
          <w:p w14:paraId="50898097" w14:textId="139857C9" w:rsidR="00C66EDA" w:rsidRPr="00292CE1" w:rsidRDefault="00E47025" w:rsidP="000D441D">
            <w:pPr>
              <w:pStyle w:val="Contenutotabella"/>
              <w:jc w:val="center"/>
              <w:rPr>
                <w:sz w:val="20"/>
              </w:rPr>
            </w:pPr>
            <w:r>
              <w:rPr>
                <w:sz w:val="20"/>
              </w:rPr>
              <w:t>0.8</w:t>
            </w:r>
          </w:p>
        </w:tc>
        <w:tc>
          <w:tcPr>
            <w:tcW w:w="4336" w:type="dxa"/>
            <w:tcBorders>
              <w:top w:val="single" w:sz="4" w:space="0" w:color="auto"/>
              <w:left w:val="single" w:sz="1" w:space="0" w:color="000000"/>
              <w:bottom w:val="single" w:sz="4" w:space="0" w:color="auto"/>
            </w:tcBorders>
            <w:vAlign w:val="center"/>
          </w:tcPr>
          <w:p w14:paraId="4616F1B4" w14:textId="19144E86" w:rsidR="00C66EDA" w:rsidRDefault="00EC2E20" w:rsidP="000D441D">
            <w:pPr>
              <w:pStyle w:val="Contenutotabella"/>
              <w:jc w:val="center"/>
              <w:rPr>
                <w:sz w:val="20"/>
              </w:rPr>
            </w:pPr>
            <w:r>
              <w:rPr>
                <w:sz w:val="20"/>
              </w:rPr>
              <w:t xml:space="preserve">Riformulazione </w:t>
            </w:r>
            <w:r w:rsidR="00400E37">
              <w:rPr>
                <w:sz w:val="20"/>
              </w:rPr>
              <w:t xml:space="preserve">sezione Class </w:t>
            </w:r>
            <w:proofErr w:type="spellStart"/>
            <w:r w:rsidR="00400E37">
              <w:rPr>
                <w:sz w:val="20"/>
              </w:rPr>
              <w:t>Interfaces</w:t>
            </w:r>
            <w:proofErr w:type="spellEnd"/>
            <w:r w:rsidR="003B1E93">
              <w:rPr>
                <w:sz w:val="20"/>
              </w:rPr>
              <w:t xml:space="preserve"> </w:t>
            </w:r>
          </w:p>
        </w:tc>
        <w:tc>
          <w:tcPr>
            <w:tcW w:w="2410" w:type="dxa"/>
            <w:tcBorders>
              <w:top w:val="single" w:sz="4" w:space="0" w:color="auto"/>
              <w:left w:val="single" w:sz="1" w:space="0" w:color="000000"/>
              <w:bottom w:val="single" w:sz="4" w:space="0" w:color="auto"/>
              <w:right w:val="single" w:sz="1" w:space="0" w:color="000000"/>
            </w:tcBorders>
            <w:vAlign w:val="center"/>
          </w:tcPr>
          <w:p w14:paraId="79435FDA" w14:textId="4C9CAE64" w:rsidR="00C66EDA" w:rsidRPr="00292CE1" w:rsidRDefault="00DB4DBE" w:rsidP="000D441D">
            <w:pPr>
              <w:pStyle w:val="Contenutotabella"/>
              <w:jc w:val="center"/>
              <w:rPr>
                <w:sz w:val="20"/>
              </w:rPr>
            </w:pPr>
            <w:r>
              <w:rPr>
                <w:sz w:val="20"/>
              </w:rPr>
              <w:t>Sabetta Francesco</w:t>
            </w:r>
          </w:p>
        </w:tc>
      </w:tr>
      <w:tr w:rsidR="00761352" w:rsidRPr="00292CE1" w14:paraId="6F99872E"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4B7C0E60" w14:textId="1F055EB5" w:rsidR="00761352" w:rsidRDefault="00911F73" w:rsidP="000D441D">
            <w:pPr>
              <w:pStyle w:val="Contenutotabella"/>
              <w:jc w:val="center"/>
              <w:rPr>
                <w:sz w:val="20"/>
              </w:rPr>
            </w:pPr>
            <w:r>
              <w:rPr>
                <w:sz w:val="20"/>
              </w:rPr>
              <w:t>20/01/2026</w:t>
            </w:r>
          </w:p>
        </w:tc>
        <w:tc>
          <w:tcPr>
            <w:tcW w:w="1048" w:type="dxa"/>
            <w:tcBorders>
              <w:top w:val="single" w:sz="4" w:space="0" w:color="auto"/>
              <w:left w:val="single" w:sz="1" w:space="0" w:color="000000"/>
              <w:bottom w:val="single" w:sz="4" w:space="0" w:color="auto"/>
            </w:tcBorders>
            <w:vAlign w:val="center"/>
          </w:tcPr>
          <w:p w14:paraId="71404F1D" w14:textId="05A9FC0D" w:rsidR="00761352" w:rsidRDefault="00911F73" w:rsidP="000D441D">
            <w:pPr>
              <w:pStyle w:val="Contenutotabella"/>
              <w:jc w:val="center"/>
              <w:rPr>
                <w:sz w:val="20"/>
              </w:rPr>
            </w:pPr>
            <w:r>
              <w:rPr>
                <w:sz w:val="20"/>
              </w:rPr>
              <w:t>0.9</w:t>
            </w:r>
          </w:p>
        </w:tc>
        <w:tc>
          <w:tcPr>
            <w:tcW w:w="4336" w:type="dxa"/>
            <w:tcBorders>
              <w:top w:val="single" w:sz="4" w:space="0" w:color="auto"/>
              <w:left w:val="single" w:sz="1" w:space="0" w:color="000000"/>
              <w:bottom w:val="single" w:sz="4" w:space="0" w:color="auto"/>
            </w:tcBorders>
            <w:vAlign w:val="center"/>
          </w:tcPr>
          <w:p w14:paraId="4B280E5C" w14:textId="3A2A7735" w:rsidR="00761352" w:rsidRDefault="00911F73" w:rsidP="000D441D">
            <w:pPr>
              <w:pStyle w:val="Contenutotabella"/>
              <w:jc w:val="center"/>
              <w:rPr>
                <w:sz w:val="20"/>
              </w:rPr>
            </w:pPr>
            <w:r>
              <w:rPr>
                <w:sz w:val="20"/>
              </w:rPr>
              <w:t xml:space="preserve">Stesura finale sezione Class </w:t>
            </w:r>
            <w:proofErr w:type="spellStart"/>
            <w:r>
              <w:rPr>
                <w:sz w:val="20"/>
              </w:rPr>
              <w:t>Interfaces</w:t>
            </w:r>
            <w:proofErr w:type="spellEnd"/>
          </w:p>
        </w:tc>
        <w:tc>
          <w:tcPr>
            <w:tcW w:w="2410" w:type="dxa"/>
            <w:tcBorders>
              <w:top w:val="single" w:sz="4" w:space="0" w:color="auto"/>
              <w:left w:val="single" w:sz="1" w:space="0" w:color="000000"/>
              <w:bottom w:val="single" w:sz="4" w:space="0" w:color="auto"/>
              <w:right w:val="single" w:sz="1" w:space="0" w:color="000000"/>
            </w:tcBorders>
            <w:vAlign w:val="center"/>
          </w:tcPr>
          <w:p w14:paraId="5ABBBEF4" w14:textId="5A806BC0" w:rsidR="00761352" w:rsidRDefault="00911F73" w:rsidP="000D441D">
            <w:pPr>
              <w:pStyle w:val="Contenutotabella"/>
              <w:jc w:val="center"/>
              <w:rPr>
                <w:sz w:val="20"/>
              </w:rPr>
            </w:pPr>
            <w:r w:rsidRPr="00911F73">
              <w:rPr>
                <w:sz w:val="20"/>
              </w:rPr>
              <w:t>Sabetta Francesco</w:t>
            </w:r>
          </w:p>
        </w:tc>
      </w:tr>
      <w:tr w:rsidR="00492151" w:rsidRPr="00292CE1" w14:paraId="00C2223C" w14:textId="77777777" w:rsidTr="00C66EDA">
        <w:trPr>
          <w:trHeight w:val="244"/>
        </w:trPr>
        <w:tc>
          <w:tcPr>
            <w:tcW w:w="1843" w:type="dxa"/>
            <w:tcBorders>
              <w:top w:val="single" w:sz="4" w:space="0" w:color="auto"/>
              <w:left w:val="single" w:sz="1" w:space="0" w:color="000000"/>
              <w:bottom w:val="single" w:sz="4" w:space="0" w:color="auto"/>
            </w:tcBorders>
            <w:vAlign w:val="center"/>
          </w:tcPr>
          <w:p w14:paraId="78FAC28C" w14:textId="40836F9F" w:rsidR="00492151" w:rsidRDefault="00492151" w:rsidP="000D441D">
            <w:pPr>
              <w:pStyle w:val="Contenutotabella"/>
              <w:jc w:val="center"/>
              <w:rPr>
                <w:sz w:val="20"/>
              </w:rPr>
            </w:pPr>
            <w:r>
              <w:rPr>
                <w:sz w:val="20"/>
              </w:rPr>
              <w:t>21/01/2026</w:t>
            </w:r>
          </w:p>
        </w:tc>
        <w:tc>
          <w:tcPr>
            <w:tcW w:w="1048" w:type="dxa"/>
            <w:tcBorders>
              <w:top w:val="single" w:sz="4" w:space="0" w:color="auto"/>
              <w:left w:val="single" w:sz="1" w:space="0" w:color="000000"/>
              <w:bottom w:val="single" w:sz="4" w:space="0" w:color="auto"/>
            </w:tcBorders>
            <w:vAlign w:val="center"/>
          </w:tcPr>
          <w:p w14:paraId="47067EBA" w14:textId="4F23A773" w:rsidR="00492151" w:rsidRDefault="00492151" w:rsidP="000D441D">
            <w:pPr>
              <w:pStyle w:val="Contenutotabella"/>
              <w:jc w:val="center"/>
              <w:rPr>
                <w:sz w:val="20"/>
              </w:rPr>
            </w:pPr>
            <w:r>
              <w:rPr>
                <w:sz w:val="20"/>
              </w:rPr>
              <w:t>1.0</w:t>
            </w:r>
          </w:p>
        </w:tc>
        <w:tc>
          <w:tcPr>
            <w:tcW w:w="4336" w:type="dxa"/>
            <w:tcBorders>
              <w:top w:val="single" w:sz="4" w:space="0" w:color="auto"/>
              <w:left w:val="single" w:sz="1" w:space="0" w:color="000000"/>
              <w:bottom w:val="single" w:sz="4" w:space="0" w:color="auto"/>
            </w:tcBorders>
            <w:vAlign w:val="center"/>
          </w:tcPr>
          <w:p w14:paraId="5F389357" w14:textId="7562F697" w:rsidR="00492151" w:rsidRDefault="00492151" w:rsidP="000D441D">
            <w:pPr>
              <w:pStyle w:val="Contenutotabella"/>
              <w:jc w:val="center"/>
              <w:rPr>
                <w:sz w:val="20"/>
              </w:rPr>
            </w:pPr>
            <w:r>
              <w:rPr>
                <w:sz w:val="20"/>
              </w:rPr>
              <w:t>Revisione finale</w:t>
            </w:r>
          </w:p>
        </w:tc>
        <w:tc>
          <w:tcPr>
            <w:tcW w:w="2410" w:type="dxa"/>
            <w:tcBorders>
              <w:top w:val="single" w:sz="4" w:space="0" w:color="auto"/>
              <w:left w:val="single" w:sz="1" w:space="0" w:color="000000"/>
              <w:bottom w:val="single" w:sz="4" w:space="0" w:color="auto"/>
              <w:right w:val="single" w:sz="1" w:space="0" w:color="000000"/>
            </w:tcBorders>
            <w:vAlign w:val="center"/>
          </w:tcPr>
          <w:p w14:paraId="18794E6B" w14:textId="0F82E38F" w:rsidR="00492151" w:rsidRPr="00911F73" w:rsidRDefault="00492151" w:rsidP="000D441D">
            <w:pPr>
              <w:pStyle w:val="Contenutotabella"/>
              <w:jc w:val="center"/>
              <w:rPr>
                <w:sz w:val="20"/>
              </w:rPr>
            </w:pPr>
            <w:r>
              <w:rPr>
                <w:sz w:val="20"/>
              </w:rPr>
              <w:t>Tutti i partecipanti</w:t>
            </w:r>
          </w:p>
        </w:tc>
      </w:tr>
      <w:bookmarkEnd w:id="3"/>
    </w:tbl>
    <w:p w14:paraId="00569763" w14:textId="77777777" w:rsidR="00B51734" w:rsidRPr="00292CE1" w:rsidRDefault="00B51734">
      <w:pPr>
        <w:jc w:val="center"/>
        <w:rPr>
          <w:b/>
          <w:sz w:val="32"/>
        </w:rPr>
        <w:sectPr w:rsidR="00B51734" w:rsidRPr="00292CE1">
          <w:headerReference w:type="default" r:id="rId9"/>
          <w:footerReference w:type="default" r:id="rId10"/>
          <w:headerReference w:type="first" r:id="rId11"/>
          <w:footerReference w:type="first" r:id="rId12"/>
          <w:footnotePr>
            <w:pos w:val="beneathText"/>
          </w:footnotePr>
          <w:pgSz w:w="11905" w:h="16837"/>
          <w:pgMar w:top="2095" w:right="1134" w:bottom="1798" w:left="1134" w:header="1134" w:footer="1134" w:gutter="0"/>
          <w:cols w:space="720"/>
          <w:formProt w:val="0"/>
          <w:docGrid w:linePitch="312" w:charSpace="-6145"/>
        </w:sectPr>
      </w:pPr>
    </w:p>
    <w:p w14:paraId="14FA61D2" w14:textId="77777777" w:rsidR="00B51734" w:rsidRPr="00292CE1" w:rsidRDefault="00B51734" w:rsidP="00B51734">
      <w:pPr>
        <w:pStyle w:val="Intestazioneindice"/>
        <w:rPr>
          <w:rFonts w:ascii="Montserrat" w:hAnsi="Montserrat"/>
        </w:rPr>
      </w:pPr>
    </w:p>
    <w:p w14:paraId="64877940" w14:textId="77777777" w:rsidR="00B51734" w:rsidRPr="00292CE1" w:rsidRDefault="00B51734" w:rsidP="00B51734">
      <w:pPr>
        <w:pStyle w:val="Intestazioneindice"/>
        <w:rPr>
          <w:rFonts w:ascii="Montserrat" w:hAnsi="Montserrat"/>
        </w:rPr>
      </w:pPr>
    </w:p>
    <w:p w14:paraId="3C436ACB" w14:textId="77777777" w:rsidR="00B51734" w:rsidRPr="00292CE1" w:rsidRDefault="00B51734" w:rsidP="00B51734">
      <w:pPr>
        <w:pStyle w:val="Intestazioneindice"/>
        <w:rPr>
          <w:rFonts w:ascii="Montserrat" w:hAnsi="Montserrat"/>
        </w:rPr>
        <w:sectPr w:rsidR="00B51734" w:rsidRPr="00292CE1" w:rsidSect="001765AE">
          <w:headerReference w:type="even" r:id="rId13"/>
          <w:headerReference w:type="default" r:id="rId14"/>
          <w:footerReference w:type="even" r:id="rId15"/>
          <w:footerReference w:type="default" r:id="rId16"/>
          <w:headerReference w:type="first" r:id="rId17"/>
          <w:footerReference w:type="first" r:id="rId18"/>
          <w:footnotePr>
            <w:pos w:val="beneathText"/>
          </w:footnotePr>
          <w:type w:val="continuous"/>
          <w:pgSz w:w="11905" w:h="16837"/>
          <w:pgMar w:top="1560" w:right="1134" w:bottom="1798" w:left="1134" w:header="1134" w:footer="1134" w:gutter="0"/>
          <w:cols w:space="720"/>
          <w:formProt w:val="0"/>
          <w:docGrid w:linePitch="312" w:charSpace="-6145"/>
        </w:sectPr>
      </w:pPr>
    </w:p>
    <w:p w14:paraId="0164B1EF" w14:textId="77777777" w:rsidR="00EB313F" w:rsidRPr="00BD3653" w:rsidRDefault="00EB313F" w:rsidP="00EB313F">
      <w:pPr>
        <w:pStyle w:val="Titolosommario"/>
        <w:rPr>
          <w:rFonts w:ascii="Times New Roman" w:hAnsi="Times New Roman"/>
        </w:rPr>
      </w:pPr>
      <w:r w:rsidRPr="00BD3653">
        <w:rPr>
          <w:rFonts w:ascii="Times New Roman" w:hAnsi="Times New Roman"/>
        </w:rPr>
        <w:lastRenderedPageBreak/>
        <w:t>Indice</w:t>
      </w:r>
    </w:p>
    <w:p w14:paraId="2FDE136D" w14:textId="29393ACD" w:rsidR="00A126B0" w:rsidRPr="00BD3653" w:rsidRDefault="00A126B0">
      <w:pPr>
        <w:rPr>
          <w:rFonts w:ascii="Times New Roman" w:hAnsi="Times New Roman"/>
          <w:i/>
          <w:iCs/>
          <w:caps/>
          <w:sz w:val="20"/>
          <w:szCs w:val="20"/>
        </w:rPr>
      </w:pPr>
    </w:p>
    <w:p w14:paraId="40463D08" w14:textId="02D484E1" w:rsidR="00342EC5" w:rsidRPr="00BD3653" w:rsidRDefault="00EC276A">
      <w:pPr>
        <w:pStyle w:val="Sommario1"/>
        <w:tabs>
          <w:tab w:val="left" w:pos="480"/>
          <w:tab w:val="right" w:leader="dot" w:pos="9627"/>
        </w:tabs>
        <w:rPr>
          <w:rFonts w:ascii="Times New Roman" w:eastAsiaTheme="minorEastAsia" w:hAnsi="Times New Roman" w:cs="Times New Roman"/>
          <w:b w:val="0"/>
          <w:bCs w:val="0"/>
          <w:i w:val="0"/>
          <w:iCs w:val="0"/>
          <w:noProof/>
          <w:kern w:val="2"/>
          <w14:ligatures w14:val="standardContextual"/>
        </w:rPr>
      </w:pPr>
      <w:r w:rsidRPr="00BD3653">
        <w:rPr>
          <w:rFonts w:ascii="Times New Roman" w:hAnsi="Times New Roman" w:cs="Times New Roman"/>
          <w:b w:val="0"/>
          <w:bCs w:val="0"/>
          <w:i w:val="0"/>
          <w:iCs w:val="0"/>
        </w:rPr>
        <w:fldChar w:fldCharType="begin"/>
      </w:r>
      <w:r w:rsidRPr="00BD3653">
        <w:rPr>
          <w:rFonts w:ascii="Times New Roman" w:hAnsi="Times New Roman" w:cs="Times New Roman"/>
          <w:b w:val="0"/>
          <w:bCs w:val="0"/>
          <w:i w:val="0"/>
          <w:iCs w:val="0"/>
        </w:rPr>
        <w:instrText xml:space="preserve"> TOC \o "1-2" \h \z \u </w:instrText>
      </w:r>
      <w:r w:rsidRPr="00BD3653">
        <w:rPr>
          <w:rFonts w:ascii="Times New Roman" w:hAnsi="Times New Roman" w:cs="Times New Roman"/>
          <w:b w:val="0"/>
          <w:bCs w:val="0"/>
          <w:i w:val="0"/>
          <w:iCs w:val="0"/>
        </w:rPr>
        <w:fldChar w:fldCharType="separate"/>
      </w:r>
      <w:hyperlink w:anchor="_Toc219857300" w:history="1">
        <w:r w:rsidR="00342EC5" w:rsidRPr="00BD3653">
          <w:rPr>
            <w:rStyle w:val="Collegamentoipertestuale"/>
            <w:rFonts w:ascii="Times New Roman" w:hAnsi="Times New Roman" w:cs="Times New Roman"/>
            <w:noProof/>
          </w:rPr>
          <w:t>1.</w:t>
        </w:r>
        <w:r w:rsidR="00342EC5" w:rsidRPr="00BD3653">
          <w:rPr>
            <w:rFonts w:ascii="Times New Roman" w:eastAsiaTheme="minorEastAsia" w:hAnsi="Times New Roman" w:cs="Times New Roman"/>
            <w:b w:val="0"/>
            <w:bCs w:val="0"/>
            <w:i w:val="0"/>
            <w:iCs w:val="0"/>
            <w:noProof/>
            <w:kern w:val="2"/>
            <w14:ligatures w14:val="standardContextual"/>
          </w:rPr>
          <w:tab/>
        </w:r>
        <w:r w:rsidR="00342EC5" w:rsidRPr="00BD3653">
          <w:rPr>
            <w:rStyle w:val="Collegamentoipertestuale"/>
            <w:rFonts w:ascii="Times New Roman" w:hAnsi="Times New Roman" w:cs="Times New Roman"/>
            <w:noProof/>
          </w:rPr>
          <w:t>INTRODUZIONE</w:t>
        </w:r>
        <w:r w:rsidR="00342EC5" w:rsidRPr="00BD3653">
          <w:rPr>
            <w:rFonts w:ascii="Times New Roman" w:hAnsi="Times New Roman" w:cs="Times New Roman"/>
            <w:noProof/>
            <w:webHidden/>
          </w:rPr>
          <w:tab/>
        </w:r>
        <w:r w:rsidR="00342EC5" w:rsidRPr="00BD3653">
          <w:rPr>
            <w:rFonts w:ascii="Times New Roman" w:hAnsi="Times New Roman" w:cs="Times New Roman"/>
            <w:noProof/>
            <w:webHidden/>
          </w:rPr>
          <w:fldChar w:fldCharType="begin"/>
        </w:r>
        <w:r w:rsidR="00342EC5" w:rsidRPr="00BD3653">
          <w:rPr>
            <w:rFonts w:ascii="Times New Roman" w:hAnsi="Times New Roman" w:cs="Times New Roman"/>
            <w:noProof/>
            <w:webHidden/>
          </w:rPr>
          <w:instrText xml:space="preserve"> PAGEREF _Toc219857300 \h </w:instrText>
        </w:r>
        <w:r w:rsidR="00342EC5" w:rsidRPr="00BD3653">
          <w:rPr>
            <w:rFonts w:ascii="Times New Roman" w:hAnsi="Times New Roman" w:cs="Times New Roman"/>
            <w:noProof/>
            <w:webHidden/>
          </w:rPr>
        </w:r>
        <w:r w:rsidR="00342EC5" w:rsidRPr="00BD3653">
          <w:rPr>
            <w:rFonts w:ascii="Times New Roman" w:hAnsi="Times New Roman" w:cs="Times New Roman"/>
            <w:noProof/>
            <w:webHidden/>
          </w:rPr>
          <w:fldChar w:fldCharType="separate"/>
        </w:r>
        <w:r w:rsidR="00BD3653">
          <w:rPr>
            <w:rFonts w:ascii="Times New Roman" w:hAnsi="Times New Roman" w:cs="Times New Roman"/>
            <w:noProof/>
            <w:webHidden/>
          </w:rPr>
          <w:t>4</w:t>
        </w:r>
        <w:r w:rsidR="00342EC5" w:rsidRPr="00BD3653">
          <w:rPr>
            <w:rFonts w:ascii="Times New Roman" w:hAnsi="Times New Roman" w:cs="Times New Roman"/>
            <w:noProof/>
            <w:webHidden/>
          </w:rPr>
          <w:fldChar w:fldCharType="end"/>
        </w:r>
      </w:hyperlink>
    </w:p>
    <w:p w14:paraId="61A0355E" w14:textId="760FF616" w:rsidR="00342EC5" w:rsidRPr="00BD3653" w:rsidRDefault="00342EC5">
      <w:pPr>
        <w:pStyle w:val="Sommario2"/>
        <w:tabs>
          <w:tab w:val="left" w:pos="72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1" w:history="1">
        <w:r w:rsidRPr="00BD3653">
          <w:rPr>
            <w:rStyle w:val="Collegamentoipertestuale"/>
            <w:rFonts w:ascii="Times New Roman" w:hAnsi="Times New Roman" w:cs="Times New Roman"/>
            <w:noProof/>
          </w:rPr>
          <w:t>1.1</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Purpose</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_Toc219857301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4</w:t>
        </w:r>
        <w:r w:rsidRPr="00BD3653">
          <w:rPr>
            <w:rFonts w:ascii="Times New Roman" w:hAnsi="Times New Roman" w:cs="Times New Roman"/>
            <w:noProof/>
            <w:webHidden/>
          </w:rPr>
          <w:fldChar w:fldCharType="end"/>
        </w:r>
      </w:hyperlink>
    </w:p>
    <w:p w14:paraId="5A2C52B4" w14:textId="608DB090"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2" w:history="1">
        <w:r w:rsidRPr="00BD3653">
          <w:rPr>
            <w:rStyle w:val="Collegamentoipertestuale"/>
            <w:rFonts w:ascii="Times New Roman" w:hAnsi="Times New Roman" w:cs="Times New Roman"/>
            <w:noProof/>
          </w:rPr>
          <w:t>1.2</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Definitions, acronyms, and abbreviations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_Toc219857302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4</w:t>
        </w:r>
        <w:r w:rsidRPr="00BD3653">
          <w:rPr>
            <w:rFonts w:ascii="Times New Roman" w:hAnsi="Times New Roman" w:cs="Times New Roman"/>
            <w:noProof/>
            <w:webHidden/>
          </w:rPr>
          <w:fldChar w:fldCharType="end"/>
        </w:r>
      </w:hyperlink>
    </w:p>
    <w:p w14:paraId="716DB162" w14:textId="4E11E497"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3" w:history="1">
        <w:r w:rsidRPr="00BD3653">
          <w:rPr>
            <w:rStyle w:val="Collegamentoipertestuale"/>
            <w:rFonts w:ascii="Times New Roman" w:hAnsi="Times New Roman" w:cs="Times New Roman"/>
            <w:noProof/>
          </w:rPr>
          <w:t>1.3</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References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_Toc219857303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4</w:t>
        </w:r>
        <w:r w:rsidRPr="00BD3653">
          <w:rPr>
            <w:rFonts w:ascii="Times New Roman" w:hAnsi="Times New Roman" w:cs="Times New Roman"/>
            <w:noProof/>
            <w:webHidden/>
          </w:rPr>
          <w:fldChar w:fldCharType="end"/>
        </w:r>
      </w:hyperlink>
    </w:p>
    <w:p w14:paraId="183AEF52" w14:textId="5678CC00"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4" w:history="1">
        <w:r w:rsidRPr="00BD3653">
          <w:rPr>
            <w:rStyle w:val="Collegamentoipertestuale"/>
            <w:rFonts w:ascii="Times New Roman" w:hAnsi="Times New Roman" w:cs="Times New Roman"/>
            <w:noProof/>
          </w:rPr>
          <w:t>1.4</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Trade-offs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_Toc219857304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5</w:t>
        </w:r>
        <w:r w:rsidRPr="00BD3653">
          <w:rPr>
            <w:rFonts w:ascii="Times New Roman" w:hAnsi="Times New Roman" w:cs="Times New Roman"/>
            <w:noProof/>
            <w:webHidden/>
          </w:rPr>
          <w:fldChar w:fldCharType="end"/>
        </w:r>
      </w:hyperlink>
    </w:p>
    <w:p w14:paraId="27FBD3DD" w14:textId="22397FF9" w:rsidR="00342EC5" w:rsidRPr="00BD3653" w:rsidRDefault="00342EC5">
      <w:pPr>
        <w:pStyle w:val="Sommario1"/>
        <w:tabs>
          <w:tab w:val="left" w:pos="480"/>
          <w:tab w:val="right" w:leader="dot" w:pos="9627"/>
        </w:tabs>
        <w:rPr>
          <w:rFonts w:ascii="Times New Roman" w:eastAsiaTheme="minorEastAsia" w:hAnsi="Times New Roman" w:cs="Times New Roman"/>
          <w:b w:val="0"/>
          <w:bCs w:val="0"/>
          <w:i w:val="0"/>
          <w:iCs w:val="0"/>
          <w:noProof/>
          <w:kern w:val="2"/>
          <w14:ligatures w14:val="standardContextual"/>
        </w:rPr>
      </w:pPr>
      <w:hyperlink w:anchor="_Toc219857305" w:history="1">
        <w:r w:rsidRPr="00BD3653">
          <w:rPr>
            <w:rStyle w:val="Collegamentoipertestuale"/>
            <w:rFonts w:ascii="Times New Roman" w:hAnsi="Times New Roman" w:cs="Times New Roman"/>
            <w:noProof/>
          </w:rPr>
          <w:t>2.</w:t>
        </w:r>
        <w:r w:rsidRPr="00BD3653">
          <w:rPr>
            <w:rFonts w:ascii="Times New Roman" w:eastAsiaTheme="minorEastAsia" w:hAnsi="Times New Roman" w:cs="Times New Roman"/>
            <w:b w:val="0"/>
            <w:bCs w:val="0"/>
            <w:i w:val="0"/>
            <w:iCs w:val="0"/>
            <w:noProof/>
            <w:kern w:val="2"/>
            <w14:ligatures w14:val="standardContextual"/>
          </w:rPr>
          <w:tab/>
        </w:r>
        <w:r w:rsidRPr="00BD3653">
          <w:rPr>
            <w:rStyle w:val="Collegamentoipertestuale"/>
            <w:rFonts w:ascii="Times New Roman" w:hAnsi="Times New Roman" w:cs="Times New Roman"/>
            <w:noProof/>
          </w:rPr>
          <w:t>PACKAGES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_Toc219857305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7</w:t>
        </w:r>
        <w:r w:rsidRPr="00BD3653">
          <w:rPr>
            <w:rFonts w:ascii="Times New Roman" w:hAnsi="Times New Roman" w:cs="Times New Roman"/>
            <w:noProof/>
            <w:webHidden/>
          </w:rPr>
          <w:fldChar w:fldCharType="end"/>
        </w:r>
      </w:hyperlink>
    </w:p>
    <w:p w14:paraId="02FB8C2C" w14:textId="7E3393C8"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6" w:history="1">
        <w:r w:rsidRPr="00BD3653">
          <w:rPr>
            <w:rStyle w:val="Collegamentoipertestuale"/>
            <w:rFonts w:ascii="Times New Roman" w:hAnsi="Times New Roman" w:cs="Times New Roman"/>
            <w:noProof/>
          </w:rPr>
          <w:t>2.1</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Design Pattern</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_Toc219857306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8</w:t>
        </w:r>
        <w:r w:rsidRPr="00BD3653">
          <w:rPr>
            <w:rFonts w:ascii="Times New Roman" w:hAnsi="Times New Roman" w:cs="Times New Roman"/>
            <w:noProof/>
            <w:webHidden/>
          </w:rPr>
          <w:fldChar w:fldCharType="end"/>
        </w:r>
      </w:hyperlink>
    </w:p>
    <w:p w14:paraId="073D2105" w14:textId="326E435C" w:rsidR="00342EC5" w:rsidRPr="00BD3653" w:rsidRDefault="00342EC5">
      <w:pPr>
        <w:pStyle w:val="Sommario1"/>
        <w:tabs>
          <w:tab w:val="left" w:pos="480"/>
          <w:tab w:val="right" w:leader="dot" w:pos="9627"/>
        </w:tabs>
        <w:rPr>
          <w:rFonts w:ascii="Times New Roman" w:eastAsiaTheme="minorEastAsia" w:hAnsi="Times New Roman" w:cs="Times New Roman"/>
          <w:b w:val="0"/>
          <w:bCs w:val="0"/>
          <w:i w:val="0"/>
          <w:iCs w:val="0"/>
          <w:noProof/>
          <w:kern w:val="2"/>
          <w14:ligatures w14:val="standardContextual"/>
        </w:rPr>
      </w:pPr>
      <w:hyperlink w:anchor="_Toc219857307" w:history="1">
        <w:r w:rsidRPr="00BD3653">
          <w:rPr>
            <w:rStyle w:val="Collegamentoipertestuale"/>
            <w:rFonts w:ascii="Times New Roman" w:hAnsi="Times New Roman" w:cs="Times New Roman"/>
            <w:noProof/>
          </w:rPr>
          <w:t>3.</w:t>
        </w:r>
        <w:r w:rsidRPr="00BD3653">
          <w:rPr>
            <w:rFonts w:ascii="Times New Roman" w:eastAsiaTheme="minorEastAsia" w:hAnsi="Times New Roman" w:cs="Times New Roman"/>
            <w:b w:val="0"/>
            <w:bCs w:val="0"/>
            <w:i w:val="0"/>
            <w:iCs w:val="0"/>
            <w:noProof/>
            <w:kern w:val="2"/>
            <w14:ligatures w14:val="standardContextual"/>
          </w:rPr>
          <w:tab/>
        </w:r>
        <w:r w:rsidRPr="00BD3653">
          <w:rPr>
            <w:rStyle w:val="Collegamentoipertestuale"/>
            <w:rFonts w:ascii="Times New Roman" w:hAnsi="Times New Roman" w:cs="Times New Roman"/>
            <w:noProof/>
          </w:rPr>
          <w:t>CLASS INTERFACES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_Toc219857307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9</w:t>
        </w:r>
        <w:r w:rsidRPr="00BD3653">
          <w:rPr>
            <w:rFonts w:ascii="Times New Roman" w:hAnsi="Times New Roman" w:cs="Times New Roman"/>
            <w:noProof/>
            <w:webHidden/>
          </w:rPr>
          <w:fldChar w:fldCharType="end"/>
        </w:r>
      </w:hyperlink>
    </w:p>
    <w:p w14:paraId="4F2876AA" w14:textId="61C0F363"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8" w:history="1">
        <w:r w:rsidRPr="00BD3653">
          <w:rPr>
            <w:rStyle w:val="Collegamentoipertestuale"/>
            <w:rFonts w:ascii="Times New Roman" w:hAnsi="Times New Roman" w:cs="Times New Roman"/>
            <w:noProof/>
          </w:rPr>
          <w:t>3.1</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Access &amp; Profile</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_Toc219857308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9</w:t>
        </w:r>
        <w:r w:rsidRPr="00BD3653">
          <w:rPr>
            <w:rFonts w:ascii="Times New Roman" w:hAnsi="Times New Roman" w:cs="Times New Roman"/>
            <w:noProof/>
            <w:webHidden/>
          </w:rPr>
          <w:fldChar w:fldCharType="end"/>
        </w:r>
      </w:hyperlink>
    </w:p>
    <w:p w14:paraId="5E5D2AEB" w14:textId="114AEC50"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09" w:history="1">
        <w:r w:rsidRPr="00BD3653">
          <w:rPr>
            <w:rStyle w:val="Collegamentoipertestuale"/>
            <w:rFonts w:ascii="Times New Roman" w:hAnsi="Times New Roman" w:cs="Times New Roman"/>
            <w:noProof/>
          </w:rPr>
          <w:t xml:space="preserve">3.2 </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Team Management</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_Toc219857309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17</w:t>
        </w:r>
        <w:r w:rsidRPr="00BD3653">
          <w:rPr>
            <w:rFonts w:ascii="Times New Roman" w:hAnsi="Times New Roman" w:cs="Times New Roman"/>
            <w:noProof/>
            <w:webHidden/>
          </w:rPr>
          <w:fldChar w:fldCharType="end"/>
        </w:r>
      </w:hyperlink>
    </w:p>
    <w:p w14:paraId="37445BC1" w14:textId="16375113"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0" w:history="1">
        <w:r w:rsidRPr="00BD3653">
          <w:rPr>
            <w:rStyle w:val="Collegamentoipertestuale"/>
            <w:rFonts w:ascii="Times New Roman" w:hAnsi="Times New Roman" w:cs="Times New Roman"/>
            <w:noProof/>
          </w:rPr>
          <w:t xml:space="preserve">3.3 </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Community</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_Toc219857310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22</w:t>
        </w:r>
        <w:r w:rsidRPr="00BD3653">
          <w:rPr>
            <w:rFonts w:ascii="Times New Roman" w:hAnsi="Times New Roman" w:cs="Times New Roman"/>
            <w:noProof/>
            <w:webHidden/>
          </w:rPr>
          <w:fldChar w:fldCharType="end"/>
        </w:r>
      </w:hyperlink>
    </w:p>
    <w:p w14:paraId="5480C18C" w14:textId="762F4220"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1" w:history="1">
        <w:r w:rsidRPr="00BD3653">
          <w:rPr>
            <w:rStyle w:val="Collegamentoipertestuale"/>
            <w:rFonts w:ascii="Times New Roman" w:hAnsi="Times New Roman" w:cs="Times New Roman"/>
            <w:noProof/>
          </w:rPr>
          <w:t>3.4</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Module Selection</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_Toc219857311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29</w:t>
        </w:r>
        <w:r w:rsidRPr="00BD3653">
          <w:rPr>
            <w:rFonts w:ascii="Times New Roman" w:hAnsi="Times New Roman" w:cs="Times New Roman"/>
            <w:noProof/>
            <w:webHidden/>
          </w:rPr>
          <w:fldChar w:fldCharType="end"/>
        </w:r>
      </w:hyperlink>
    </w:p>
    <w:p w14:paraId="6A8DE7CE" w14:textId="00527682"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2" w:history="1">
        <w:r w:rsidRPr="00BD3653">
          <w:rPr>
            <w:rStyle w:val="Collegamentoipertestuale"/>
            <w:rFonts w:ascii="Times New Roman" w:hAnsi="Times New Roman" w:cs="Times New Roman"/>
            <w:noProof/>
          </w:rPr>
          <w:t>3.5</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Statistics Import</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_Toc219857312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30</w:t>
        </w:r>
        <w:r w:rsidRPr="00BD3653">
          <w:rPr>
            <w:rFonts w:ascii="Times New Roman" w:hAnsi="Times New Roman" w:cs="Times New Roman"/>
            <w:noProof/>
            <w:webHidden/>
          </w:rPr>
          <w:fldChar w:fldCharType="end"/>
        </w:r>
      </w:hyperlink>
    </w:p>
    <w:p w14:paraId="6102C2C5" w14:textId="6AED6B84"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3" w:history="1">
        <w:r w:rsidRPr="00BD3653">
          <w:rPr>
            <w:rStyle w:val="Collegamentoipertestuale"/>
            <w:rFonts w:ascii="Times New Roman" w:hAnsi="Times New Roman" w:cs="Times New Roman"/>
            <w:noProof/>
          </w:rPr>
          <w:t>3.6</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Subsystem: Statistics Viewer</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_Toc219857313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31</w:t>
        </w:r>
        <w:r w:rsidRPr="00BD3653">
          <w:rPr>
            <w:rFonts w:ascii="Times New Roman" w:hAnsi="Times New Roman" w:cs="Times New Roman"/>
            <w:noProof/>
            <w:webHidden/>
          </w:rPr>
          <w:fldChar w:fldCharType="end"/>
        </w:r>
      </w:hyperlink>
    </w:p>
    <w:p w14:paraId="41F6DFD9" w14:textId="621C9D6B"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4" w:history="1">
        <w:r w:rsidRPr="00BD3653">
          <w:rPr>
            <w:rStyle w:val="Collegamentoipertestuale"/>
            <w:rFonts w:ascii="Times New Roman" w:hAnsi="Times New Roman" w:cs="Times New Roman"/>
            <w:noProof/>
          </w:rPr>
          <w:t>3.7</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Connection</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_Toc219857314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33</w:t>
        </w:r>
        <w:r w:rsidRPr="00BD3653">
          <w:rPr>
            <w:rFonts w:ascii="Times New Roman" w:hAnsi="Times New Roman" w:cs="Times New Roman"/>
            <w:noProof/>
            <w:webHidden/>
          </w:rPr>
          <w:fldChar w:fldCharType="end"/>
        </w:r>
      </w:hyperlink>
    </w:p>
    <w:p w14:paraId="36F67155" w14:textId="0C9D73BF"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5" w:history="1">
        <w:r w:rsidRPr="00BD3653">
          <w:rPr>
            <w:rStyle w:val="Collegamentoipertestuale"/>
            <w:rFonts w:ascii="Times New Roman" w:hAnsi="Times New Roman" w:cs="Times New Roman"/>
            <w:noProof/>
          </w:rPr>
          <w:t>3.8</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Initializer</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_Toc219857315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33</w:t>
        </w:r>
        <w:r w:rsidRPr="00BD3653">
          <w:rPr>
            <w:rFonts w:ascii="Times New Roman" w:hAnsi="Times New Roman" w:cs="Times New Roman"/>
            <w:noProof/>
            <w:webHidden/>
          </w:rPr>
          <w:fldChar w:fldCharType="end"/>
        </w:r>
      </w:hyperlink>
    </w:p>
    <w:p w14:paraId="27669A21" w14:textId="0D30CCFB"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6" w:history="1">
        <w:r w:rsidRPr="00BD3653">
          <w:rPr>
            <w:rStyle w:val="Collegamentoipertestuale"/>
            <w:rFonts w:ascii="Times New Roman" w:hAnsi="Times New Roman" w:cs="Times New Roman"/>
            <w:noProof/>
          </w:rPr>
          <w:t>3.9</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Utils</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_Toc219857316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35</w:t>
        </w:r>
        <w:r w:rsidRPr="00BD3653">
          <w:rPr>
            <w:rFonts w:ascii="Times New Roman" w:hAnsi="Times New Roman" w:cs="Times New Roman"/>
            <w:noProof/>
            <w:webHidden/>
          </w:rPr>
          <w:fldChar w:fldCharType="end"/>
        </w:r>
      </w:hyperlink>
    </w:p>
    <w:p w14:paraId="2633AC12" w14:textId="0833F859" w:rsidR="00342EC5" w:rsidRPr="00BD3653" w:rsidRDefault="00342EC5">
      <w:pPr>
        <w:pStyle w:val="Sommario2"/>
        <w:tabs>
          <w:tab w:val="left" w:pos="960"/>
          <w:tab w:val="right" w:leader="dot" w:pos="9627"/>
        </w:tabs>
        <w:rPr>
          <w:rFonts w:ascii="Times New Roman" w:eastAsiaTheme="minorEastAsia" w:hAnsi="Times New Roman" w:cs="Times New Roman"/>
          <w:b w:val="0"/>
          <w:bCs w:val="0"/>
          <w:noProof/>
          <w:kern w:val="2"/>
          <w:sz w:val="24"/>
          <w:szCs w:val="24"/>
          <w14:ligatures w14:val="standardContextual"/>
        </w:rPr>
      </w:pPr>
      <w:hyperlink w:anchor="_Toc219857317" w:history="1">
        <w:r w:rsidRPr="00BD3653">
          <w:rPr>
            <w:rStyle w:val="Collegamentoipertestuale"/>
            <w:rFonts w:ascii="Times New Roman" w:hAnsi="Times New Roman" w:cs="Times New Roman"/>
            <w:noProof/>
          </w:rPr>
          <w:t>3.10</w:t>
        </w:r>
        <w:r w:rsidRPr="00BD3653">
          <w:rPr>
            <w:rFonts w:ascii="Times New Roman" w:eastAsiaTheme="minorEastAsia" w:hAnsi="Times New Roman" w:cs="Times New Roman"/>
            <w:b w:val="0"/>
            <w:bCs w:val="0"/>
            <w:noProof/>
            <w:kern w:val="2"/>
            <w:sz w:val="24"/>
            <w:szCs w:val="24"/>
            <w14:ligatures w14:val="standardContextual"/>
          </w:rPr>
          <w:tab/>
        </w:r>
        <w:r w:rsidRPr="00BD3653">
          <w:rPr>
            <w:rStyle w:val="Collegamentoipertestuale"/>
            <w:rFonts w:ascii="Times New Roman" w:hAnsi="Times New Roman" w:cs="Times New Roman"/>
            <w:noProof/>
          </w:rPr>
          <w:t>Observer Pattern</w:t>
        </w:r>
        <w:r w:rsidRPr="00BD3653">
          <w:rPr>
            <w:rFonts w:ascii="Times New Roman" w:hAnsi="Times New Roman" w:cs="Times New Roman"/>
            <w:noProof/>
            <w:webHidden/>
          </w:rPr>
          <w:tab/>
        </w:r>
        <w:r w:rsidRPr="00BD3653">
          <w:rPr>
            <w:rFonts w:ascii="Times New Roman" w:hAnsi="Times New Roman" w:cs="Times New Roman"/>
            <w:noProof/>
            <w:webHidden/>
          </w:rPr>
          <w:fldChar w:fldCharType="begin"/>
        </w:r>
        <w:r w:rsidRPr="00BD3653">
          <w:rPr>
            <w:rFonts w:ascii="Times New Roman" w:hAnsi="Times New Roman" w:cs="Times New Roman"/>
            <w:noProof/>
            <w:webHidden/>
          </w:rPr>
          <w:instrText xml:space="preserve"> PAGEREF _Toc219857317 \h </w:instrText>
        </w:r>
        <w:r w:rsidRPr="00BD3653">
          <w:rPr>
            <w:rFonts w:ascii="Times New Roman" w:hAnsi="Times New Roman" w:cs="Times New Roman"/>
            <w:noProof/>
            <w:webHidden/>
          </w:rPr>
        </w:r>
        <w:r w:rsidRPr="00BD3653">
          <w:rPr>
            <w:rFonts w:ascii="Times New Roman" w:hAnsi="Times New Roman" w:cs="Times New Roman"/>
            <w:noProof/>
            <w:webHidden/>
          </w:rPr>
          <w:fldChar w:fldCharType="separate"/>
        </w:r>
        <w:r w:rsidR="00BD3653">
          <w:rPr>
            <w:rFonts w:ascii="Times New Roman" w:hAnsi="Times New Roman" w:cs="Times New Roman"/>
            <w:noProof/>
            <w:webHidden/>
          </w:rPr>
          <w:t>38</w:t>
        </w:r>
        <w:r w:rsidRPr="00BD3653">
          <w:rPr>
            <w:rFonts w:ascii="Times New Roman" w:hAnsi="Times New Roman" w:cs="Times New Roman"/>
            <w:noProof/>
            <w:webHidden/>
          </w:rPr>
          <w:fldChar w:fldCharType="end"/>
        </w:r>
      </w:hyperlink>
    </w:p>
    <w:p w14:paraId="523A46B0" w14:textId="275CFE57" w:rsidR="00EC276A" w:rsidRPr="00292CE1" w:rsidRDefault="00EC276A" w:rsidP="00EC276A">
      <w:r w:rsidRPr="00BD3653">
        <w:rPr>
          <w:rFonts w:ascii="Times New Roman" w:hAnsi="Times New Roman"/>
          <w:b/>
          <w:bCs/>
          <w:i/>
          <w:iCs/>
        </w:rPr>
        <w:fldChar w:fldCharType="end"/>
      </w:r>
    </w:p>
    <w:p w14:paraId="759C1430" w14:textId="77777777" w:rsidR="00B51734" w:rsidRPr="00292CE1" w:rsidRDefault="00B51734" w:rsidP="00A126B0">
      <w:pPr>
        <w:pStyle w:val="Sommario5"/>
        <w:ind w:left="0"/>
        <w:rPr>
          <w:rFonts w:ascii="Montserrat" w:hAnsi="Montserrat"/>
        </w:rPr>
      </w:pPr>
    </w:p>
    <w:p w14:paraId="7FBF5C3C" w14:textId="77777777" w:rsidR="00EB313F" w:rsidRPr="00292CE1" w:rsidRDefault="00EB313F" w:rsidP="004541DD">
      <w:pPr>
        <w:pStyle w:val="Sommario5"/>
        <w:ind w:left="0"/>
        <w:rPr>
          <w:rFonts w:ascii="Montserrat" w:hAnsi="Montserrat"/>
        </w:rPr>
        <w:sectPr w:rsidR="00EB313F" w:rsidRPr="00292CE1" w:rsidSect="00B51734">
          <w:footnotePr>
            <w:pos w:val="beneathText"/>
          </w:footnotePr>
          <w:pgSz w:w="11905" w:h="16837"/>
          <w:pgMar w:top="1560" w:right="1134" w:bottom="1798" w:left="1134" w:header="1134" w:footer="1134" w:gutter="0"/>
          <w:cols w:space="720"/>
          <w:formProt w:val="0"/>
          <w:docGrid w:linePitch="312" w:charSpace="-6145"/>
        </w:sectPr>
      </w:pPr>
    </w:p>
    <w:p w14:paraId="6B427217" w14:textId="5D6702A9" w:rsidR="004541DD" w:rsidRPr="00292CE1" w:rsidRDefault="00EB313F" w:rsidP="009F5AF3">
      <w:pPr>
        <w:pStyle w:val="Titolo"/>
        <w:numPr>
          <w:ilvl w:val="0"/>
          <w:numId w:val="14"/>
        </w:numPr>
        <w:jc w:val="both"/>
      </w:pPr>
      <w:bookmarkStart w:id="5" w:name="_Toc214570995"/>
      <w:bookmarkStart w:id="6" w:name="_Toc219857300"/>
      <w:r w:rsidRPr="00292CE1">
        <w:lastRenderedPageBreak/>
        <w:t>INTRODUZIONE</w:t>
      </w:r>
      <w:bookmarkEnd w:id="5"/>
      <w:bookmarkEnd w:id="6"/>
    </w:p>
    <w:p w14:paraId="6F1FC5C7" w14:textId="77777777" w:rsidR="00EB313F" w:rsidRPr="00292CE1" w:rsidRDefault="00EB313F" w:rsidP="00EB313F"/>
    <w:p w14:paraId="5C86F86C" w14:textId="41571C5E" w:rsidR="00C7448E" w:rsidRPr="00C7448E" w:rsidRDefault="00C7448E" w:rsidP="00C7448E">
      <w:pPr>
        <w:pStyle w:val="Titolo2"/>
      </w:pPr>
      <w:bookmarkStart w:id="7" w:name="_Toc219857301"/>
      <w:r>
        <w:t>Purpose</w:t>
      </w:r>
      <w:bookmarkEnd w:id="7"/>
    </w:p>
    <w:p w14:paraId="5A6EECF4" w14:textId="1FF91902" w:rsidR="00EB313F" w:rsidRPr="00292CE1" w:rsidRDefault="005A438F" w:rsidP="00035643">
      <w:pPr>
        <w:spacing w:before="120"/>
      </w:pPr>
      <w:r w:rsidRPr="005A438F">
        <w:t xml:space="preserve">Il presente </w:t>
      </w:r>
      <w:r w:rsidRPr="005A438F">
        <w:rPr>
          <w:b/>
          <w:bCs/>
        </w:rPr>
        <w:t xml:space="preserve">Object Design </w:t>
      </w:r>
      <w:proofErr w:type="spellStart"/>
      <w:r w:rsidRPr="005A438F">
        <w:rPr>
          <w:b/>
          <w:bCs/>
        </w:rPr>
        <w:t>Document</w:t>
      </w:r>
      <w:proofErr w:type="spellEnd"/>
      <w:r w:rsidRPr="005A438F">
        <w:rPr>
          <w:b/>
          <w:bCs/>
        </w:rPr>
        <w:t xml:space="preserve"> (ODD)</w:t>
      </w:r>
      <w:r w:rsidRPr="005A438F">
        <w:t xml:space="preserve"> descrive in dettaglio la progettazione a oggetti del sistema </w:t>
      </w:r>
      <w:r w:rsidRPr="005A438F">
        <w:rPr>
          <w:b/>
          <w:bCs/>
        </w:rPr>
        <w:t>FantaUnisa</w:t>
      </w:r>
      <w:r w:rsidRPr="005A438F">
        <w:t xml:space="preserve">. Lo scopo del documento è definire l'architettura logica finale del software, specificando le interfacce delle classi, le relazioni tra di esse, i pattern utilizzati e le scelte implementative adottate per soddisfare i requisiti funzionali e non funzionali descritti nel </w:t>
      </w:r>
      <w:proofErr w:type="spellStart"/>
      <w:r w:rsidRPr="000979C4">
        <w:rPr>
          <w:b/>
          <w:bCs/>
          <w:i/>
          <w:iCs/>
        </w:rPr>
        <w:t>Requirement</w:t>
      </w:r>
      <w:proofErr w:type="spellEnd"/>
      <w:r w:rsidRPr="000979C4">
        <w:rPr>
          <w:b/>
          <w:bCs/>
          <w:i/>
          <w:iCs/>
        </w:rPr>
        <w:t xml:space="preserve"> Analysis </w:t>
      </w:r>
      <w:proofErr w:type="spellStart"/>
      <w:r w:rsidRPr="000979C4">
        <w:rPr>
          <w:b/>
          <w:bCs/>
          <w:i/>
          <w:iCs/>
        </w:rPr>
        <w:t>Document</w:t>
      </w:r>
      <w:proofErr w:type="spellEnd"/>
      <w:r w:rsidRPr="005A438F">
        <w:rPr>
          <w:i/>
          <w:iCs/>
        </w:rPr>
        <w:t xml:space="preserve"> (</w:t>
      </w:r>
      <w:r w:rsidRPr="000979C4">
        <w:rPr>
          <w:b/>
          <w:bCs/>
          <w:i/>
          <w:iCs/>
        </w:rPr>
        <w:t>RAD</w:t>
      </w:r>
      <w:r w:rsidRPr="005A438F">
        <w:rPr>
          <w:i/>
          <w:iCs/>
        </w:rPr>
        <w:t>)</w:t>
      </w:r>
      <w:r w:rsidRPr="005A438F">
        <w:t xml:space="preserve"> e l'architettura definita nel </w:t>
      </w:r>
      <w:r w:rsidRPr="000979C4">
        <w:rPr>
          <w:b/>
          <w:bCs/>
          <w:i/>
          <w:iCs/>
        </w:rPr>
        <w:t xml:space="preserve">System Design </w:t>
      </w:r>
      <w:proofErr w:type="spellStart"/>
      <w:r w:rsidRPr="000979C4">
        <w:rPr>
          <w:b/>
          <w:bCs/>
          <w:i/>
          <w:iCs/>
        </w:rPr>
        <w:t>Document</w:t>
      </w:r>
      <w:proofErr w:type="spellEnd"/>
      <w:r w:rsidRPr="005A438F">
        <w:rPr>
          <w:i/>
          <w:iCs/>
        </w:rPr>
        <w:t xml:space="preserve"> (</w:t>
      </w:r>
      <w:r w:rsidRPr="000979C4">
        <w:rPr>
          <w:b/>
          <w:bCs/>
          <w:i/>
          <w:iCs/>
        </w:rPr>
        <w:t>SDD</w:t>
      </w:r>
      <w:r w:rsidRPr="005A438F">
        <w:rPr>
          <w:i/>
          <w:iCs/>
        </w:rPr>
        <w:t>)</w:t>
      </w:r>
      <w:r w:rsidRPr="005A438F">
        <w:t>.</w:t>
      </w:r>
    </w:p>
    <w:p w14:paraId="0EDFD1B4" w14:textId="77777777" w:rsidR="00DE0D84" w:rsidRPr="00292CE1" w:rsidRDefault="00DE0D84" w:rsidP="00DE0D84">
      <w:pPr>
        <w:spacing w:before="40" w:after="40"/>
        <w:ind w:left="720"/>
      </w:pPr>
    </w:p>
    <w:p w14:paraId="46B0E352" w14:textId="745EF7CA" w:rsidR="00EB313F" w:rsidRPr="00292CE1" w:rsidRDefault="00EB313F" w:rsidP="00EC276A">
      <w:pPr>
        <w:pStyle w:val="Titolo2"/>
      </w:pPr>
      <w:bookmarkStart w:id="8" w:name="_Toc214571000"/>
      <w:bookmarkStart w:id="9" w:name="_Toc219857302"/>
      <w:proofErr w:type="spellStart"/>
      <w:r w:rsidRPr="00292CE1">
        <w:t>D</w:t>
      </w:r>
      <w:r w:rsidR="00EC276A" w:rsidRPr="00292CE1">
        <w:t>efi</w:t>
      </w:r>
      <w:r w:rsidRPr="00292CE1">
        <w:t>nitions</w:t>
      </w:r>
      <w:proofErr w:type="spellEnd"/>
      <w:r w:rsidRPr="00292CE1">
        <w:t xml:space="preserve">, </w:t>
      </w:r>
      <w:proofErr w:type="spellStart"/>
      <w:r w:rsidRPr="00292CE1">
        <w:t>acronyms</w:t>
      </w:r>
      <w:proofErr w:type="spellEnd"/>
      <w:r w:rsidRPr="00292CE1">
        <w:t xml:space="preserve">, and </w:t>
      </w:r>
      <w:proofErr w:type="spellStart"/>
      <w:r w:rsidRPr="00292CE1">
        <w:t>abbreviations</w:t>
      </w:r>
      <w:bookmarkEnd w:id="8"/>
      <w:bookmarkEnd w:id="9"/>
      <w:proofErr w:type="spellEnd"/>
    </w:p>
    <w:p w14:paraId="0B0D8CB3" w14:textId="77777777" w:rsidR="00EB313F" w:rsidRPr="00292CE1" w:rsidRDefault="00EB313F" w:rsidP="00EB313F"/>
    <w:tbl>
      <w:tblPr>
        <w:tblStyle w:val="Grigliatab4"/>
        <w:tblW w:w="5000" w:type="pct"/>
        <w:tblLook w:val="04A0" w:firstRow="1" w:lastRow="0" w:firstColumn="1" w:lastColumn="0" w:noHBand="0" w:noVBand="1"/>
      </w:tblPr>
      <w:tblGrid>
        <w:gridCol w:w="2309"/>
        <w:gridCol w:w="822"/>
        <w:gridCol w:w="6496"/>
      </w:tblGrid>
      <w:tr w:rsidR="00790A35" w:rsidRPr="00292CE1" w14:paraId="4728E29D" w14:textId="77777777" w:rsidTr="007D6D5A">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2B2B5BD0" w14:textId="77777777" w:rsidR="00790A35" w:rsidRPr="00292CE1" w:rsidRDefault="00790A35" w:rsidP="007D6D5A">
            <w:pPr>
              <w:jc w:val="center"/>
            </w:pPr>
            <w:r w:rsidRPr="00292CE1">
              <w:t>NOME</w:t>
            </w:r>
          </w:p>
        </w:tc>
        <w:tc>
          <w:tcPr>
            <w:tcW w:w="427" w:type="pct"/>
            <w:vAlign w:val="center"/>
          </w:tcPr>
          <w:p w14:paraId="396E056B" w14:textId="77777777" w:rsidR="00790A35" w:rsidRPr="00292CE1" w:rsidRDefault="00790A35" w:rsidP="007D6D5A">
            <w:pPr>
              <w:jc w:val="center"/>
              <w:cnfStyle w:val="100000000000" w:firstRow="1" w:lastRow="0" w:firstColumn="0" w:lastColumn="0" w:oddVBand="0" w:evenVBand="0" w:oddHBand="0" w:evenHBand="0" w:firstRowFirstColumn="0" w:firstRowLastColumn="0" w:lastRowFirstColumn="0" w:lastRowLastColumn="0"/>
              <w:rPr>
                <w:b w:val="0"/>
                <w:bCs w:val="0"/>
              </w:rPr>
            </w:pPr>
            <w:r w:rsidRPr="00292CE1">
              <w:t>TIPO</w:t>
            </w:r>
          </w:p>
        </w:tc>
        <w:tc>
          <w:tcPr>
            <w:tcW w:w="3374" w:type="pct"/>
            <w:vAlign w:val="center"/>
          </w:tcPr>
          <w:p w14:paraId="4CD29EF4" w14:textId="77777777" w:rsidR="00790A35" w:rsidRPr="00292CE1" w:rsidRDefault="00790A35" w:rsidP="007D6D5A">
            <w:pPr>
              <w:jc w:val="center"/>
              <w:cnfStyle w:val="100000000000" w:firstRow="1" w:lastRow="0" w:firstColumn="0" w:lastColumn="0" w:oddVBand="0" w:evenVBand="0" w:oddHBand="0" w:evenHBand="0" w:firstRowFirstColumn="0" w:firstRowLastColumn="0" w:lastRowFirstColumn="0" w:lastRowLastColumn="0"/>
              <w:rPr>
                <w:b w:val="0"/>
                <w:bCs w:val="0"/>
              </w:rPr>
            </w:pPr>
            <w:r w:rsidRPr="00292CE1">
              <w:t>DESCRIZIONE</w:t>
            </w:r>
          </w:p>
        </w:tc>
      </w:tr>
      <w:tr w:rsidR="00790A35" w:rsidRPr="00292CE1" w14:paraId="3D73976A" w14:textId="77777777" w:rsidTr="007D6D5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068A7110" w14:textId="63BD6A3D" w:rsidR="00790A35" w:rsidRPr="00292CE1" w:rsidRDefault="0092472D" w:rsidP="007D6D5A">
            <w:pPr>
              <w:jc w:val="center"/>
            </w:pPr>
            <w:r>
              <w:t>ODD</w:t>
            </w:r>
          </w:p>
        </w:tc>
        <w:tc>
          <w:tcPr>
            <w:tcW w:w="427" w:type="pct"/>
            <w:vAlign w:val="center"/>
          </w:tcPr>
          <w:p w14:paraId="082025FE" w14:textId="29E062D4" w:rsidR="00790A35" w:rsidRPr="00292CE1" w:rsidRDefault="000E54D9" w:rsidP="007D6D5A">
            <w:pPr>
              <w:jc w:val="center"/>
              <w:cnfStyle w:val="000000100000" w:firstRow="0" w:lastRow="0" w:firstColumn="0" w:lastColumn="0" w:oddVBand="0" w:evenVBand="0" w:oddHBand="1" w:evenHBand="0" w:firstRowFirstColumn="0" w:firstRowLastColumn="0" w:lastRowFirstColumn="0" w:lastRowLastColumn="0"/>
              <w:rPr>
                <w:i/>
                <w:iCs/>
                <w:sz w:val="22"/>
                <w:szCs w:val="22"/>
              </w:rPr>
            </w:pPr>
            <w:r>
              <w:rPr>
                <w:i/>
                <w:iCs/>
                <w:sz w:val="22"/>
                <w:szCs w:val="22"/>
              </w:rPr>
              <w:t>Abbr.</w:t>
            </w:r>
          </w:p>
        </w:tc>
        <w:tc>
          <w:tcPr>
            <w:tcW w:w="3374" w:type="pct"/>
            <w:vAlign w:val="center"/>
          </w:tcPr>
          <w:p w14:paraId="545E3712" w14:textId="2B122D2A" w:rsidR="00790A35" w:rsidRPr="00292CE1" w:rsidRDefault="00957AF5" w:rsidP="007D6D5A">
            <w:pPr>
              <w:jc w:val="center"/>
              <w:cnfStyle w:val="000000100000" w:firstRow="0" w:lastRow="0" w:firstColumn="0" w:lastColumn="0" w:oddVBand="0" w:evenVBand="0" w:oddHBand="1" w:evenHBand="0" w:firstRowFirstColumn="0" w:firstRowLastColumn="0" w:lastRowFirstColumn="0" w:lastRowLastColumn="0"/>
            </w:pPr>
            <w:r w:rsidRPr="00957AF5">
              <w:t xml:space="preserve">Object Design </w:t>
            </w:r>
            <w:proofErr w:type="spellStart"/>
            <w:r w:rsidRPr="00957AF5">
              <w:t>Document</w:t>
            </w:r>
            <w:proofErr w:type="spellEnd"/>
          </w:p>
        </w:tc>
      </w:tr>
      <w:tr w:rsidR="00790A35" w:rsidRPr="00292CE1" w14:paraId="0631E502" w14:textId="77777777" w:rsidTr="007D6D5A">
        <w:trPr>
          <w:trHeight w:val="850"/>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16848A3D" w14:textId="5E87070A" w:rsidR="00790A35" w:rsidRPr="00292CE1" w:rsidRDefault="0092472D" w:rsidP="007D6D5A">
            <w:pPr>
              <w:jc w:val="center"/>
            </w:pPr>
            <w:r>
              <w:t>RAD</w:t>
            </w:r>
          </w:p>
        </w:tc>
        <w:tc>
          <w:tcPr>
            <w:tcW w:w="427" w:type="pct"/>
            <w:vAlign w:val="center"/>
          </w:tcPr>
          <w:p w14:paraId="75B7F9A2" w14:textId="7455956E" w:rsidR="00790A35" w:rsidRPr="00292CE1" w:rsidRDefault="000E54D9" w:rsidP="007D6D5A">
            <w:pPr>
              <w:jc w:val="center"/>
              <w:cnfStyle w:val="000000000000" w:firstRow="0" w:lastRow="0" w:firstColumn="0" w:lastColumn="0" w:oddVBand="0" w:evenVBand="0" w:oddHBand="0" w:evenHBand="0" w:firstRowFirstColumn="0" w:firstRowLastColumn="0" w:lastRowFirstColumn="0" w:lastRowLastColumn="0"/>
              <w:rPr>
                <w:i/>
                <w:iCs/>
                <w:sz w:val="22"/>
                <w:szCs w:val="22"/>
              </w:rPr>
            </w:pPr>
            <w:r>
              <w:rPr>
                <w:i/>
                <w:iCs/>
                <w:sz w:val="22"/>
                <w:szCs w:val="22"/>
              </w:rPr>
              <w:t>Abbr.</w:t>
            </w:r>
          </w:p>
        </w:tc>
        <w:tc>
          <w:tcPr>
            <w:tcW w:w="3374" w:type="pct"/>
            <w:vAlign w:val="center"/>
          </w:tcPr>
          <w:p w14:paraId="2DF0B3E3" w14:textId="35EF3A6F" w:rsidR="00790A35" w:rsidRPr="00292CE1" w:rsidRDefault="00957AF5" w:rsidP="007D6D5A">
            <w:pPr>
              <w:jc w:val="center"/>
              <w:cnfStyle w:val="000000000000" w:firstRow="0" w:lastRow="0" w:firstColumn="0" w:lastColumn="0" w:oddVBand="0" w:evenVBand="0" w:oddHBand="0" w:evenHBand="0" w:firstRowFirstColumn="0" w:firstRowLastColumn="0" w:lastRowFirstColumn="0" w:lastRowLastColumn="0"/>
            </w:pPr>
            <w:proofErr w:type="spellStart"/>
            <w:r w:rsidRPr="00957AF5">
              <w:t>Requirement</w:t>
            </w:r>
            <w:proofErr w:type="spellEnd"/>
            <w:r w:rsidRPr="00957AF5">
              <w:t xml:space="preserve"> Analysis </w:t>
            </w:r>
            <w:proofErr w:type="spellStart"/>
            <w:r w:rsidRPr="00957AF5">
              <w:t>Document</w:t>
            </w:r>
            <w:proofErr w:type="spellEnd"/>
          </w:p>
        </w:tc>
      </w:tr>
      <w:tr w:rsidR="00790A35" w:rsidRPr="00292CE1" w14:paraId="488F87E7" w14:textId="77777777" w:rsidTr="007D6D5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432B3386" w14:textId="2AD00958" w:rsidR="00790A35" w:rsidRPr="00292CE1" w:rsidRDefault="00D24D9D" w:rsidP="007D6D5A">
            <w:pPr>
              <w:jc w:val="center"/>
            </w:pPr>
            <w:r>
              <w:t>SDD</w:t>
            </w:r>
          </w:p>
        </w:tc>
        <w:tc>
          <w:tcPr>
            <w:tcW w:w="427" w:type="pct"/>
            <w:vAlign w:val="center"/>
          </w:tcPr>
          <w:p w14:paraId="6B64858D" w14:textId="075AE1B6" w:rsidR="00790A35" w:rsidRPr="00292CE1" w:rsidRDefault="000E54D9" w:rsidP="007D6D5A">
            <w:pPr>
              <w:jc w:val="center"/>
              <w:cnfStyle w:val="000000100000" w:firstRow="0" w:lastRow="0" w:firstColumn="0" w:lastColumn="0" w:oddVBand="0" w:evenVBand="0" w:oddHBand="1" w:evenHBand="0" w:firstRowFirstColumn="0" w:firstRowLastColumn="0" w:lastRowFirstColumn="0" w:lastRowLastColumn="0"/>
              <w:rPr>
                <w:i/>
                <w:iCs/>
                <w:sz w:val="22"/>
                <w:szCs w:val="22"/>
              </w:rPr>
            </w:pPr>
            <w:r>
              <w:rPr>
                <w:i/>
                <w:iCs/>
                <w:sz w:val="22"/>
                <w:szCs w:val="22"/>
              </w:rPr>
              <w:t>Abbr.</w:t>
            </w:r>
          </w:p>
        </w:tc>
        <w:tc>
          <w:tcPr>
            <w:tcW w:w="3374" w:type="pct"/>
            <w:vAlign w:val="center"/>
          </w:tcPr>
          <w:p w14:paraId="0A646551" w14:textId="605D7560" w:rsidR="00790A35" w:rsidRPr="00292CE1" w:rsidRDefault="00440DE0" w:rsidP="007D6D5A">
            <w:pPr>
              <w:jc w:val="center"/>
              <w:cnfStyle w:val="000000100000" w:firstRow="0" w:lastRow="0" w:firstColumn="0" w:lastColumn="0" w:oddVBand="0" w:evenVBand="0" w:oddHBand="1" w:evenHBand="0" w:firstRowFirstColumn="0" w:firstRowLastColumn="0" w:lastRowFirstColumn="0" w:lastRowLastColumn="0"/>
            </w:pPr>
            <w:r w:rsidRPr="00440DE0">
              <w:t xml:space="preserve">System Design </w:t>
            </w:r>
            <w:proofErr w:type="spellStart"/>
            <w:r w:rsidRPr="00440DE0">
              <w:t>Document</w:t>
            </w:r>
            <w:proofErr w:type="spellEnd"/>
          </w:p>
        </w:tc>
      </w:tr>
      <w:tr w:rsidR="00790A35" w:rsidRPr="00292CE1" w14:paraId="3590334A" w14:textId="77777777" w:rsidTr="007D6D5A">
        <w:trPr>
          <w:trHeight w:val="850"/>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455D7A97" w14:textId="2603E757" w:rsidR="00790A35" w:rsidRPr="00292CE1" w:rsidRDefault="00D24D9D" w:rsidP="007D6D5A">
            <w:pPr>
              <w:jc w:val="center"/>
            </w:pPr>
            <w:r>
              <w:t>MVC</w:t>
            </w:r>
          </w:p>
        </w:tc>
        <w:tc>
          <w:tcPr>
            <w:tcW w:w="427" w:type="pct"/>
            <w:vAlign w:val="center"/>
          </w:tcPr>
          <w:p w14:paraId="2E34CC3F" w14:textId="200FFE08" w:rsidR="00790A35" w:rsidRPr="00292CE1" w:rsidRDefault="000E54D9" w:rsidP="007D6D5A">
            <w:pPr>
              <w:jc w:val="center"/>
              <w:cnfStyle w:val="000000000000" w:firstRow="0" w:lastRow="0" w:firstColumn="0" w:lastColumn="0" w:oddVBand="0" w:evenVBand="0" w:oddHBand="0" w:evenHBand="0" w:firstRowFirstColumn="0" w:firstRowLastColumn="0" w:lastRowFirstColumn="0" w:lastRowLastColumn="0"/>
              <w:rPr>
                <w:i/>
                <w:iCs/>
                <w:sz w:val="22"/>
                <w:szCs w:val="22"/>
              </w:rPr>
            </w:pPr>
            <w:r>
              <w:rPr>
                <w:i/>
                <w:iCs/>
                <w:sz w:val="22"/>
                <w:szCs w:val="22"/>
              </w:rPr>
              <w:t>Abbr.</w:t>
            </w:r>
          </w:p>
        </w:tc>
        <w:tc>
          <w:tcPr>
            <w:tcW w:w="3374" w:type="pct"/>
            <w:vAlign w:val="center"/>
          </w:tcPr>
          <w:p w14:paraId="3A8C5B1D" w14:textId="75128E6D" w:rsidR="00790A35" w:rsidRPr="00292CE1" w:rsidRDefault="00440DE0" w:rsidP="007D6D5A">
            <w:pPr>
              <w:jc w:val="center"/>
              <w:cnfStyle w:val="000000000000" w:firstRow="0" w:lastRow="0" w:firstColumn="0" w:lastColumn="0" w:oddVBand="0" w:evenVBand="0" w:oddHBand="0" w:evenHBand="0" w:firstRowFirstColumn="0" w:firstRowLastColumn="0" w:lastRowFirstColumn="0" w:lastRowLastColumn="0"/>
            </w:pPr>
            <w:r w:rsidRPr="00440DE0">
              <w:t>Model-View-Controller</w:t>
            </w:r>
          </w:p>
        </w:tc>
      </w:tr>
      <w:tr w:rsidR="00790A35" w:rsidRPr="00292CE1" w14:paraId="634C0492" w14:textId="77777777" w:rsidTr="007D6D5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780C69DB" w14:textId="6FC0B414" w:rsidR="00790A35" w:rsidRPr="00292CE1" w:rsidRDefault="00D24D9D" w:rsidP="007D6D5A">
            <w:pPr>
              <w:jc w:val="center"/>
            </w:pPr>
            <w:r w:rsidRPr="00D24D9D">
              <w:t>DAO</w:t>
            </w:r>
          </w:p>
        </w:tc>
        <w:tc>
          <w:tcPr>
            <w:tcW w:w="427" w:type="pct"/>
            <w:vAlign w:val="center"/>
          </w:tcPr>
          <w:p w14:paraId="0F45FDCF" w14:textId="5D13DD04" w:rsidR="00790A35" w:rsidRPr="00292CE1" w:rsidRDefault="000E54D9" w:rsidP="007D6D5A">
            <w:pPr>
              <w:jc w:val="center"/>
              <w:cnfStyle w:val="000000100000" w:firstRow="0" w:lastRow="0" w:firstColumn="0" w:lastColumn="0" w:oddVBand="0" w:evenVBand="0" w:oddHBand="1" w:evenHBand="0" w:firstRowFirstColumn="0" w:firstRowLastColumn="0" w:lastRowFirstColumn="0" w:lastRowLastColumn="0"/>
              <w:rPr>
                <w:i/>
                <w:iCs/>
                <w:sz w:val="22"/>
                <w:szCs w:val="22"/>
              </w:rPr>
            </w:pPr>
            <w:r>
              <w:rPr>
                <w:i/>
                <w:iCs/>
                <w:sz w:val="22"/>
                <w:szCs w:val="22"/>
              </w:rPr>
              <w:t>Abbr.</w:t>
            </w:r>
          </w:p>
        </w:tc>
        <w:tc>
          <w:tcPr>
            <w:tcW w:w="3374" w:type="pct"/>
            <w:vAlign w:val="center"/>
          </w:tcPr>
          <w:p w14:paraId="0B269C6F" w14:textId="684A25E3" w:rsidR="00790A35" w:rsidRPr="00292CE1" w:rsidRDefault="00440DE0" w:rsidP="007D6D5A">
            <w:pPr>
              <w:jc w:val="center"/>
              <w:cnfStyle w:val="000000100000" w:firstRow="0" w:lastRow="0" w:firstColumn="0" w:lastColumn="0" w:oddVBand="0" w:evenVBand="0" w:oddHBand="1" w:evenHBand="0" w:firstRowFirstColumn="0" w:firstRowLastColumn="0" w:lastRowFirstColumn="0" w:lastRowLastColumn="0"/>
            </w:pPr>
            <w:r w:rsidRPr="00440DE0">
              <w:t>Data Access Object</w:t>
            </w:r>
          </w:p>
        </w:tc>
      </w:tr>
      <w:tr w:rsidR="00790A35" w:rsidRPr="00292CE1" w14:paraId="02C9FBAD" w14:textId="77777777" w:rsidTr="007D6D5A">
        <w:trPr>
          <w:trHeight w:val="567"/>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7658425B" w14:textId="3F901052" w:rsidR="00790A35" w:rsidRPr="00292CE1" w:rsidRDefault="000504CE" w:rsidP="007D6D5A">
            <w:pPr>
              <w:jc w:val="center"/>
            </w:pPr>
            <w:r w:rsidRPr="000504CE">
              <w:t>JSP</w:t>
            </w:r>
          </w:p>
        </w:tc>
        <w:tc>
          <w:tcPr>
            <w:tcW w:w="427" w:type="pct"/>
            <w:vAlign w:val="center"/>
          </w:tcPr>
          <w:p w14:paraId="32F69DC9" w14:textId="4C2E71BD" w:rsidR="00790A35" w:rsidRPr="00292CE1" w:rsidRDefault="000E54D9" w:rsidP="007D6D5A">
            <w:pPr>
              <w:jc w:val="center"/>
              <w:cnfStyle w:val="000000000000" w:firstRow="0" w:lastRow="0" w:firstColumn="0" w:lastColumn="0" w:oddVBand="0" w:evenVBand="0" w:oddHBand="0" w:evenHBand="0" w:firstRowFirstColumn="0" w:firstRowLastColumn="0" w:lastRowFirstColumn="0" w:lastRowLastColumn="0"/>
              <w:rPr>
                <w:i/>
                <w:iCs/>
                <w:sz w:val="22"/>
                <w:szCs w:val="22"/>
              </w:rPr>
            </w:pPr>
            <w:r>
              <w:rPr>
                <w:i/>
                <w:iCs/>
                <w:sz w:val="22"/>
                <w:szCs w:val="22"/>
              </w:rPr>
              <w:t>Abbr</w:t>
            </w:r>
            <w:r w:rsidR="00957AF5">
              <w:rPr>
                <w:i/>
                <w:iCs/>
                <w:sz w:val="22"/>
                <w:szCs w:val="22"/>
              </w:rPr>
              <w:t>.</w:t>
            </w:r>
          </w:p>
        </w:tc>
        <w:tc>
          <w:tcPr>
            <w:tcW w:w="3374" w:type="pct"/>
            <w:vAlign w:val="center"/>
          </w:tcPr>
          <w:p w14:paraId="0BDB9AB0" w14:textId="57A93D2E" w:rsidR="00790A35" w:rsidRPr="00292CE1" w:rsidRDefault="007B48F3" w:rsidP="007D6D5A">
            <w:pPr>
              <w:jc w:val="center"/>
              <w:cnfStyle w:val="000000000000" w:firstRow="0" w:lastRow="0" w:firstColumn="0" w:lastColumn="0" w:oddVBand="0" w:evenVBand="0" w:oddHBand="0" w:evenHBand="0" w:firstRowFirstColumn="0" w:firstRowLastColumn="0" w:lastRowFirstColumn="0" w:lastRowLastColumn="0"/>
            </w:pPr>
            <w:proofErr w:type="spellStart"/>
            <w:r w:rsidRPr="007B48F3">
              <w:t>JavaServer</w:t>
            </w:r>
            <w:proofErr w:type="spellEnd"/>
            <w:r w:rsidRPr="007B48F3">
              <w:t xml:space="preserve"> Pages</w:t>
            </w:r>
          </w:p>
        </w:tc>
      </w:tr>
      <w:tr w:rsidR="00790A35" w:rsidRPr="00292CE1" w14:paraId="27757A91" w14:textId="77777777" w:rsidTr="007D6D5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19C8D5FF" w14:textId="4ED875E0" w:rsidR="00790A35" w:rsidRPr="00292CE1" w:rsidRDefault="0083554E" w:rsidP="007D6D5A">
            <w:pPr>
              <w:jc w:val="center"/>
            </w:pPr>
            <w:r>
              <w:t>DB</w:t>
            </w:r>
          </w:p>
        </w:tc>
        <w:tc>
          <w:tcPr>
            <w:tcW w:w="427" w:type="pct"/>
            <w:vAlign w:val="center"/>
          </w:tcPr>
          <w:p w14:paraId="48C64951" w14:textId="0200E077" w:rsidR="00790A35" w:rsidRPr="00292CE1" w:rsidRDefault="00957AF5" w:rsidP="007D6D5A">
            <w:pPr>
              <w:jc w:val="center"/>
              <w:cnfStyle w:val="000000100000" w:firstRow="0" w:lastRow="0" w:firstColumn="0" w:lastColumn="0" w:oddVBand="0" w:evenVBand="0" w:oddHBand="1" w:evenHBand="0" w:firstRowFirstColumn="0" w:firstRowLastColumn="0" w:lastRowFirstColumn="0" w:lastRowLastColumn="0"/>
              <w:rPr>
                <w:i/>
                <w:iCs/>
                <w:sz w:val="22"/>
                <w:szCs w:val="22"/>
              </w:rPr>
            </w:pPr>
            <w:r>
              <w:rPr>
                <w:i/>
                <w:iCs/>
                <w:sz w:val="22"/>
                <w:szCs w:val="22"/>
              </w:rPr>
              <w:t>Abbr.</w:t>
            </w:r>
          </w:p>
        </w:tc>
        <w:tc>
          <w:tcPr>
            <w:tcW w:w="3374" w:type="pct"/>
            <w:vAlign w:val="center"/>
          </w:tcPr>
          <w:p w14:paraId="79F78350" w14:textId="00231629" w:rsidR="00790A35" w:rsidRPr="00292CE1" w:rsidRDefault="007B48F3" w:rsidP="007D6D5A">
            <w:pPr>
              <w:jc w:val="center"/>
              <w:cnfStyle w:val="000000100000" w:firstRow="0" w:lastRow="0" w:firstColumn="0" w:lastColumn="0" w:oddVBand="0" w:evenVBand="0" w:oddHBand="1" w:evenHBand="0" w:firstRowFirstColumn="0" w:firstRowLastColumn="0" w:lastRowFirstColumn="0" w:lastRowLastColumn="0"/>
            </w:pPr>
            <w:r>
              <w:t>Database</w:t>
            </w:r>
          </w:p>
        </w:tc>
      </w:tr>
      <w:tr w:rsidR="00790A35" w:rsidRPr="00292CE1" w14:paraId="4EF926A6" w14:textId="77777777" w:rsidTr="007D6D5A">
        <w:trPr>
          <w:trHeight w:val="567"/>
        </w:trPr>
        <w:tc>
          <w:tcPr>
            <w:cnfStyle w:val="001000000000" w:firstRow="0" w:lastRow="0" w:firstColumn="1" w:lastColumn="0" w:oddVBand="0" w:evenVBand="0" w:oddHBand="0" w:evenHBand="0" w:firstRowFirstColumn="0" w:firstRowLastColumn="0" w:lastRowFirstColumn="0" w:lastRowLastColumn="0"/>
            <w:tcW w:w="1199" w:type="pct"/>
            <w:vAlign w:val="center"/>
          </w:tcPr>
          <w:p w14:paraId="60EBD2BB" w14:textId="3C8A8315" w:rsidR="00790A35" w:rsidRPr="00292CE1" w:rsidRDefault="00A11A57" w:rsidP="007D6D5A">
            <w:pPr>
              <w:jc w:val="center"/>
            </w:pPr>
            <w:r>
              <w:t>JDBC</w:t>
            </w:r>
          </w:p>
        </w:tc>
        <w:tc>
          <w:tcPr>
            <w:tcW w:w="427" w:type="pct"/>
            <w:vAlign w:val="center"/>
          </w:tcPr>
          <w:p w14:paraId="520049C4" w14:textId="21737C4F" w:rsidR="00790A35" w:rsidRPr="00292CE1" w:rsidRDefault="00957AF5" w:rsidP="007D6D5A">
            <w:pPr>
              <w:jc w:val="center"/>
              <w:cnfStyle w:val="000000000000" w:firstRow="0" w:lastRow="0" w:firstColumn="0" w:lastColumn="0" w:oddVBand="0" w:evenVBand="0" w:oddHBand="0" w:evenHBand="0" w:firstRowFirstColumn="0" w:firstRowLastColumn="0" w:lastRowFirstColumn="0" w:lastRowLastColumn="0"/>
              <w:rPr>
                <w:i/>
                <w:iCs/>
                <w:sz w:val="22"/>
                <w:szCs w:val="22"/>
              </w:rPr>
            </w:pPr>
            <w:r>
              <w:rPr>
                <w:i/>
                <w:iCs/>
                <w:sz w:val="22"/>
                <w:szCs w:val="22"/>
              </w:rPr>
              <w:t>Abbr.</w:t>
            </w:r>
          </w:p>
        </w:tc>
        <w:tc>
          <w:tcPr>
            <w:tcW w:w="3374" w:type="pct"/>
            <w:vAlign w:val="center"/>
          </w:tcPr>
          <w:p w14:paraId="701ACB60" w14:textId="462E4507" w:rsidR="00790A35" w:rsidRPr="00292CE1" w:rsidRDefault="007B48F3" w:rsidP="007D6D5A">
            <w:pPr>
              <w:jc w:val="center"/>
              <w:cnfStyle w:val="000000000000" w:firstRow="0" w:lastRow="0" w:firstColumn="0" w:lastColumn="0" w:oddVBand="0" w:evenVBand="0" w:oddHBand="0" w:evenHBand="0" w:firstRowFirstColumn="0" w:firstRowLastColumn="0" w:lastRowFirstColumn="0" w:lastRowLastColumn="0"/>
            </w:pPr>
            <w:r>
              <w:t>Java Database Connectivity</w:t>
            </w:r>
          </w:p>
        </w:tc>
      </w:tr>
    </w:tbl>
    <w:p w14:paraId="32672671" w14:textId="77777777" w:rsidR="00EB313F" w:rsidRPr="00292CE1" w:rsidRDefault="00EB313F" w:rsidP="00EB313F"/>
    <w:p w14:paraId="3A3A8488" w14:textId="77777777" w:rsidR="008D1446" w:rsidRPr="00292CE1" w:rsidRDefault="008D1446" w:rsidP="00EB313F"/>
    <w:p w14:paraId="71FB3A2F" w14:textId="77777777" w:rsidR="00EB313F" w:rsidRPr="00292CE1" w:rsidRDefault="00EB313F" w:rsidP="00EB313F">
      <w:pPr>
        <w:pStyle w:val="Titolo2"/>
      </w:pPr>
      <w:r w:rsidRPr="00292CE1">
        <w:t xml:space="preserve"> </w:t>
      </w:r>
      <w:bookmarkStart w:id="10" w:name="_Toc214571001"/>
      <w:bookmarkStart w:id="11" w:name="_Toc219857303"/>
      <w:proofErr w:type="spellStart"/>
      <w:r w:rsidRPr="00292CE1">
        <w:t>References</w:t>
      </w:r>
      <w:bookmarkEnd w:id="10"/>
      <w:bookmarkEnd w:id="11"/>
      <w:proofErr w:type="spellEnd"/>
    </w:p>
    <w:p w14:paraId="4DF402AD" w14:textId="77777777" w:rsidR="00EB313F" w:rsidRPr="00292CE1" w:rsidRDefault="00EB313F" w:rsidP="00EB313F"/>
    <w:p w14:paraId="13711D70" w14:textId="761C7D48" w:rsidR="0089442F" w:rsidRDefault="00CC459C" w:rsidP="0039259A">
      <w:pPr>
        <w:numPr>
          <w:ilvl w:val="0"/>
          <w:numId w:val="12"/>
        </w:numPr>
      </w:pPr>
      <w:proofErr w:type="spellStart"/>
      <w:r w:rsidRPr="00292CE1">
        <w:t>Requirements</w:t>
      </w:r>
      <w:proofErr w:type="spellEnd"/>
      <w:r w:rsidRPr="00292CE1">
        <w:t xml:space="preserve"> Analysis </w:t>
      </w:r>
      <w:proofErr w:type="spellStart"/>
      <w:r w:rsidRPr="00292CE1">
        <w:t>Document</w:t>
      </w:r>
      <w:proofErr w:type="spellEnd"/>
      <w:r w:rsidRPr="00292CE1">
        <w:t xml:space="preserve"> FantaUnisa</w:t>
      </w:r>
      <w:r w:rsidR="0089442F" w:rsidRPr="00292CE1">
        <w:t>.</w:t>
      </w:r>
    </w:p>
    <w:p w14:paraId="18B311D4" w14:textId="3A3205F2" w:rsidR="0077675B" w:rsidRPr="00292CE1" w:rsidRDefault="0077675B" w:rsidP="0039259A">
      <w:pPr>
        <w:numPr>
          <w:ilvl w:val="0"/>
          <w:numId w:val="12"/>
        </w:numPr>
      </w:pPr>
      <w:r>
        <w:t xml:space="preserve">System Design </w:t>
      </w:r>
      <w:proofErr w:type="spellStart"/>
      <w:r>
        <w:t>Document</w:t>
      </w:r>
      <w:proofErr w:type="spellEnd"/>
      <w:r>
        <w:t xml:space="preserve"> FantaUnisa.</w:t>
      </w:r>
    </w:p>
    <w:p w14:paraId="5E6320D3" w14:textId="77777777" w:rsidR="00EC276A" w:rsidRPr="00292CE1" w:rsidRDefault="00EC276A" w:rsidP="00EB313F"/>
    <w:p w14:paraId="3FBD1EAB" w14:textId="3FC84A21" w:rsidR="00EB313F" w:rsidRDefault="00340AC9" w:rsidP="0083612D">
      <w:pPr>
        <w:pStyle w:val="Titolo2"/>
      </w:pPr>
      <w:bookmarkStart w:id="12" w:name="_Toc219857304"/>
      <w:r>
        <w:lastRenderedPageBreak/>
        <w:t>Trade-</w:t>
      </w:r>
      <w:proofErr w:type="spellStart"/>
      <w:r>
        <w:t>offs</w:t>
      </w:r>
      <w:bookmarkEnd w:id="12"/>
      <w:proofErr w:type="spellEnd"/>
    </w:p>
    <w:p w14:paraId="3BD7C4A4" w14:textId="10F17D94" w:rsidR="00340AC9" w:rsidRPr="00340AC9" w:rsidRDefault="00B50D2F" w:rsidP="00554390">
      <w:pPr>
        <w:spacing w:before="120"/>
      </w:pPr>
      <w:r w:rsidRPr="00B50D2F">
        <w:t xml:space="preserve">Durante la fase di </w:t>
      </w:r>
      <w:r w:rsidRPr="00B50D2F">
        <w:rPr>
          <w:b/>
          <w:bCs/>
        </w:rPr>
        <w:t>Object Design</w:t>
      </w:r>
      <w:r w:rsidRPr="00B50D2F">
        <w:t xml:space="preserve">, sono state affrontate diverse decisioni progettuali per </w:t>
      </w:r>
      <w:r w:rsidRPr="00554390">
        <w:rPr>
          <w:b/>
          <w:bCs/>
        </w:rPr>
        <w:t>bilanciare i requisiti di coesione, accoppiamento, performance e sicurezza</w:t>
      </w:r>
      <w:r w:rsidRPr="00B50D2F">
        <w:t>. Di seguito sono analizzati i principali compromessi adottati.</w:t>
      </w:r>
    </w:p>
    <w:p w14:paraId="554E6BF3" w14:textId="77777777" w:rsidR="00EB313F" w:rsidRPr="00292CE1" w:rsidRDefault="00EB313F" w:rsidP="00EB313F"/>
    <w:p w14:paraId="7E3B3FED" w14:textId="7FA7652C" w:rsidR="00EC276A" w:rsidRDefault="00BF3459" w:rsidP="009F5AF3">
      <w:pPr>
        <w:pStyle w:val="Titolo3"/>
        <w:numPr>
          <w:ilvl w:val="2"/>
          <w:numId w:val="14"/>
        </w:numPr>
      </w:pPr>
      <w:r>
        <w:t>Reattività</w:t>
      </w:r>
      <w:r w:rsidR="009D7FAB" w:rsidRPr="009D7FAB">
        <w:t xml:space="preserve"> vs </w:t>
      </w:r>
      <w:r>
        <w:t>Affidabilità</w:t>
      </w:r>
    </w:p>
    <w:p w14:paraId="75875DAC" w14:textId="634CEB68" w:rsidR="006F67F5" w:rsidRPr="00AC4774" w:rsidRDefault="006F67F5" w:rsidP="00AC4774">
      <w:pPr>
        <w:pStyle w:val="Paragrafoelenco"/>
        <w:widowControl/>
        <w:numPr>
          <w:ilvl w:val="0"/>
          <w:numId w:val="12"/>
        </w:numPr>
        <w:suppressAutoHyphens w:val="0"/>
        <w:spacing w:before="100" w:beforeAutospacing="1" w:after="100" w:afterAutospacing="1"/>
        <w:jc w:val="left"/>
        <w:rPr>
          <w:rFonts w:eastAsia="Times New Roman"/>
          <w:kern w:val="0"/>
        </w:rPr>
      </w:pPr>
      <w:r w:rsidRPr="00AC4774">
        <w:rPr>
          <w:rFonts w:eastAsia="Times New Roman"/>
          <w:b/>
          <w:bCs/>
          <w:kern w:val="0"/>
        </w:rPr>
        <w:t>Contesto:</w:t>
      </w:r>
      <w:r w:rsidRPr="00AC4774">
        <w:rPr>
          <w:rFonts w:eastAsia="Times New Roman"/>
          <w:kern w:val="0"/>
        </w:rPr>
        <w:t xml:space="preserve"> Il sistema invia notifiche </w:t>
      </w:r>
      <w:r w:rsidR="004F4591" w:rsidRPr="00AC4774">
        <w:rPr>
          <w:rFonts w:eastAsia="Times New Roman"/>
          <w:kern w:val="0"/>
        </w:rPr>
        <w:t>e-mail</w:t>
      </w:r>
      <w:r w:rsidRPr="00AC4774">
        <w:rPr>
          <w:rFonts w:eastAsia="Times New Roman"/>
          <w:kern w:val="0"/>
        </w:rPr>
        <w:t xml:space="preserve"> critiche per la registrazione e la sicurezza (reset password).</w:t>
      </w:r>
    </w:p>
    <w:p w14:paraId="652196F4" w14:textId="2F4B41F8" w:rsidR="006F67F5" w:rsidRPr="00AC4774" w:rsidRDefault="006F67F5" w:rsidP="00AC4774">
      <w:pPr>
        <w:pStyle w:val="Paragrafoelenco"/>
        <w:widowControl/>
        <w:numPr>
          <w:ilvl w:val="0"/>
          <w:numId w:val="12"/>
        </w:numPr>
        <w:suppressAutoHyphens w:val="0"/>
        <w:spacing w:before="100" w:beforeAutospacing="1" w:after="100" w:afterAutospacing="1"/>
        <w:jc w:val="left"/>
        <w:rPr>
          <w:rFonts w:eastAsia="Times New Roman"/>
          <w:kern w:val="0"/>
        </w:rPr>
      </w:pPr>
      <w:r w:rsidRPr="00AC4774">
        <w:rPr>
          <w:rFonts w:eastAsia="Times New Roman"/>
          <w:b/>
          <w:bCs/>
          <w:kern w:val="0"/>
        </w:rPr>
        <w:t>Conflitto:</w:t>
      </w:r>
      <w:r w:rsidRPr="00AC4774">
        <w:rPr>
          <w:rFonts w:eastAsia="Times New Roman"/>
          <w:kern w:val="0"/>
        </w:rPr>
        <w:t xml:space="preserve"> L'invio sincrono garantisce che </w:t>
      </w:r>
      <w:r w:rsidR="004F4591" w:rsidRPr="00AC4774">
        <w:rPr>
          <w:rFonts w:eastAsia="Times New Roman"/>
          <w:kern w:val="0"/>
        </w:rPr>
        <w:t>l’e-mail</w:t>
      </w:r>
      <w:r w:rsidRPr="00AC4774">
        <w:rPr>
          <w:rFonts w:eastAsia="Times New Roman"/>
          <w:kern w:val="0"/>
        </w:rPr>
        <w:t xml:space="preserve"> sia partita prima di confermare l'azione all'utente (Affidabilità), ma blocca l'interfaccia per diversi secondi. L'invio asincrono libera subito l'interfaccia (Reattività) ma introduce il rischio di perdita del messaggio in caso di crash immediato.</w:t>
      </w:r>
    </w:p>
    <w:p w14:paraId="54A8F810" w14:textId="70872327" w:rsidR="006F67F5" w:rsidRPr="00AC4774" w:rsidRDefault="006F67F5" w:rsidP="00AC4774">
      <w:pPr>
        <w:pStyle w:val="Paragrafoelenco"/>
        <w:widowControl/>
        <w:numPr>
          <w:ilvl w:val="0"/>
          <w:numId w:val="12"/>
        </w:numPr>
        <w:suppressAutoHyphens w:val="0"/>
        <w:spacing w:before="100" w:beforeAutospacing="1" w:after="100" w:afterAutospacing="1"/>
        <w:jc w:val="left"/>
        <w:rPr>
          <w:rFonts w:eastAsia="Times New Roman"/>
          <w:kern w:val="0"/>
        </w:rPr>
      </w:pPr>
      <w:r w:rsidRPr="00AC4774">
        <w:rPr>
          <w:rFonts w:eastAsia="Times New Roman"/>
          <w:b/>
          <w:bCs/>
          <w:kern w:val="0"/>
        </w:rPr>
        <w:t>Decisione:</w:t>
      </w:r>
      <w:r w:rsidRPr="00AC4774">
        <w:rPr>
          <w:rFonts w:eastAsia="Times New Roman"/>
          <w:kern w:val="0"/>
        </w:rPr>
        <w:t xml:space="preserve"> Si è scelto di privilegiare la </w:t>
      </w:r>
      <w:r w:rsidRPr="00AC4774">
        <w:rPr>
          <w:rFonts w:eastAsia="Times New Roman"/>
          <w:b/>
          <w:bCs/>
          <w:kern w:val="0"/>
        </w:rPr>
        <w:t>Reattività</w:t>
      </w:r>
      <w:r w:rsidRPr="00AC4774">
        <w:rPr>
          <w:rFonts w:eastAsia="Times New Roman"/>
          <w:kern w:val="0"/>
        </w:rPr>
        <w:t>.</w:t>
      </w:r>
    </w:p>
    <w:p w14:paraId="71416D74" w14:textId="730F9BD4" w:rsidR="006F67F5" w:rsidRDefault="006F67F5" w:rsidP="00AC4774">
      <w:pPr>
        <w:pStyle w:val="Paragrafoelenco"/>
        <w:widowControl/>
        <w:numPr>
          <w:ilvl w:val="0"/>
          <w:numId w:val="12"/>
        </w:numPr>
        <w:suppressAutoHyphens w:val="0"/>
        <w:spacing w:before="100" w:beforeAutospacing="1" w:after="100" w:afterAutospacing="1"/>
        <w:jc w:val="left"/>
        <w:rPr>
          <w:rFonts w:eastAsia="Times New Roman"/>
          <w:kern w:val="0"/>
        </w:rPr>
      </w:pPr>
      <w:r w:rsidRPr="00AC4774">
        <w:rPr>
          <w:rFonts w:eastAsia="Times New Roman"/>
          <w:b/>
          <w:bCs/>
          <w:kern w:val="0"/>
        </w:rPr>
        <w:t>Giustificazione:</w:t>
      </w:r>
      <w:r w:rsidRPr="00AC4774">
        <w:rPr>
          <w:rFonts w:eastAsia="Times New Roman"/>
          <w:kern w:val="0"/>
        </w:rPr>
        <w:t xml:space="preserve"> </w:t>
      </w:r>
      <w:r w:rsidR="009C2A0B">
        <w:rPr>
          <w:rFonts w:eastAsia="Times New Roman"/>
          <w:kern w:val="0"/>
        </w:rPr>
        <w:t>n</w:t>
      </w:r>
      <w:r w:rsidR="0046391F">
        <w:rPr>
          <w:rFonts w:eastAsia="Times New Roman"/>
          <w:kern w:val="0"/>
        </w:rPr>
        <w:t>el</w:t>
      </w:r>
      <w:r w:rsidR="00980D65">
        <w:rPr>
          <w:rFonts w:eastAsia="Times New Roman"/>
          <w:kern w:val="0"/>
        </w:rPr>
        <w:t xml:space="preserve">la </w:t>
      </w:r>
      <w:proofErr w:type="spellStart"/>
      <w:r w:rsidR="00980D65">
        <w:rPr>
          <w:rFonts w:eastAsia="Times New Roman"/>
          <w:kern w:val="0"/>
        </w:rPr>
        <w:t>webapp</w:t>
      </w:r>
      <w:proofErr w:type="spellEnd"/>
      <w:r w:rsidR="00980D65">
        <w:rPr>
          <w:rFonts w:eastAsia="Times New Roman"/>
          <w:kern w:val="0"/>
        </w:rPr>
        <w:t xml:space="preserve"> </w:t>
      </w:r>
      <w:r w:rsidR="00980D65" w:rsidRPr="00980D65">
        <w:rPr>
          <w:rFonts w:eastAsia="Times New Roman"/>
          <w:b/>
          <w:bCs/>
          <w:kern w:val="0"/>
        </w:rPr>
        <w:t>FantaUnisa</w:t>
      </w:r>
      <w:r w:rsidRPr="00AC4774">
        <w:rPr>
          <w:rFonts w:eastAsia="Times New Roman"/>
          <w:kern w:val="0"/>
        </w:rPr>
        <w:t>, la fluidità dell'interazione utente è prioritaria. Le operazioni di invio sono state delegate a processi background non persistenti. Il rischio marginale di mancato invio è stato mitigato fornendo meccanismi di "</w:t>
      </w:r>
      <w:proofErr w:type="spellStart"/>
      <w:r w:rsidRPr="00AC4774">
        <w:rPr>
          <w:rFonts w:eastAsia="Times New Roman"/>
          <w:kern w:val="0"/>
        </w:rPr>
        <w:t>retry</w:t>
      </w:r>
      <w:proofErr w:type="spellEnd"/>
      <w:r w:rsidRPr="00AC4774">
        <w:rPr>
          <w:rFonts w:eastAsia="Times New Roman"/>
          <w:kern w:val="0"/>
        </w:rPr>
        <w:t>" manuale (es. "Invia di nuovo email di attivazione").</w:t>
      </w:r>
    </w:p>
    <w:p w14:paraId="3C50D580" w14:textId="162892B7" w:rsidR="001A1355" w:rsidRDefault="002918F0" w:rsidP="009F5AF3">
      <w:pPr>
        <w:pStyle w:val="Titolo3"/>
        <w:numPr>
          <w:ilvl w:val="2"/>
          <w:numId w:val="14"/>
        </w:numPr>
      </w:pPr>
      <w:r w:rsidRPr="002918F0">
        <w:t>Prestazioni vs Manutenibilità</w:t>
      </w:r>
    </w:p>
    <w:p w14:paraId="755E256C" w14:textId="679166A2" w:rsidR="00617154" w:rsidRPr="00617154" w:rsidRDefault="00617154" w:rsidP="00617154">
      <w:pPr>
        <w:pStyle w:val="Paragrafoelenco"/>
        <w:widowControl/>
        <w:numPr>
          <w:ilvl w:val="0"/>
          <w:numId w:val="12"/>
        </w:numPr>
        <w:suppressAutoHyphens w:val="0"/>
        <w:spacing w:before="100" w:beforeAutospacing="1" w:after="100" w:afterAutospacing="1"/>
        <w:jc w:val="left"/>
        <w:rPr>
          <w:rFonts w:eastAsia="Times New Roman"/>
          <w:kern w:val="0"/>
        </w:rPr>
      </w:pPr>
      <w:r w:rsidRPr="00617154">
        <w:rPr>
          <w:rFonts w:eastAsia="Times New Roman"/>
          <w:b/>
          <w:bCs/>
          <w:kern w:val="0"/>
        </w:rPr>
        <w:t>Contesto:</w:t>
      </w:r>
      <w:r w:rsidRPr="00617154">
        <w:rPr>
          <w:rFonts w:eastAsia="Times New Roman"/>
          <w:kern w:val="0"/>
        </w:rPr>
        <w:t xml:space="preserve"> Il sistema deve gestire l'importazione massiva di statistiche (migliaia di record per giornata) da file esterni.</w:t>
      </w:r>
    </w:p>
    <w:p w14:paraId="37CE9666" w14:textId="3E6AF081" w:rsidR="00617154" w:rsidRPr="00617154" w:rsidRDefault="00617154" w:rsidP="00617154">
      <w:pPr>
        <w:pStyle w:val="Paragrafoelenco"/>
        <w:widowControl/>
        <w:numPr>
          <w:ilvl w:val="0"/>
          <w:numId w:val="12"/>
        </w:numPr>
        <w:suppressAutoHyphens w:val="0"/>
        <w:spacing w:before="100" w:beforeAutospacing="1" w:after="100" w:afterAutospacing="1"/>
        <w:jc w:val="left"/>
        <w:rPr>
          <w:rFonts w:eastAsia="Times New Roman"/>
          <w:kern w:val="0"/>
        </w:rPr>
      </w:pPr>
      <w:r w:rsidRPr="00617154">
        <w:rPr>
          <w:rFonts w:eastAsia="Times New Roman"/>
          <w:b/>
          <w:bCs/>
          <w:kern w:val="0"/>
        </w:rPr>
        <w:t>Conflitto:</w:t>
      </w:r>
      <w:r w:rsidRPr="00617154">
        <w:rPr>
          <w:rFonts w:eastAsia="Times New Roman"/>
          <w:kern w:val="0"/>
        </w:rPr>
        <w:t xml:space="preserve"> L'uso di un approccio orientato agli oggetti puro (lettura, verifica esistenza, aggiornamento/inserimento </w:t>
      </w:r>
      <w:r w:rsidR="00273928" w:rsidRPr="00617154">
        <w:rPr>
          <w:rFonts w:eastAsia="Times New Roman"/>
          <w:kern w:val="0"/>
        </w:rPr>
        <w:t>a uno</w:t>
      </w:r>
      <w:r w:rsidRPr="00617154">
        <w:rPr>
          <w:rFonts w:eastAsia="Times New Roman"/>
          <w:kern w:val="0"/>
        </w:rPr>
        <w:t xml:space="preserve"> a uno) favorirebbe la leggibilità e la manutenibilità del codice, ma degraderebbe drasticamente le prestazioni.</w:t>
      </w:r>
    </w:p>
    <w:p w14:paraId="0B6C8BC4" w14:textId="607B9B04" w:rsidR="00617154" w:rsidRPr="00617154" w:rsidRDefault="00617154" w:rsidP="00617154">
      <w:pPr>
        <w:pStyle w:val="Paragrafoelenco"/>
        <w:widowControl/>
        <w:numPr>
          <w:ilvl w:val="0"/>
          <w:numId w:val="12"/>
        </w:numPr>
        <w:suppressAutoHyphens w:val="0"/>
        <w:spacing w:before="100" w:beforeAutospacing="1" w:after="100" w:afterAutospacing="1"/>
        <w:jc w:val="left"/>
        <w:rPr>
          <w:rFonts w:eastAsia="Times New Roman"/>
          <w:kern w:val="0"/>
        </w:rPr>
      </w:pPr>
      <w:r w:rsidRPr="00617154">
        <w:rPr>
          <w:rFonts w:eastAsia="Times New Roman"/>
          <w:b/>
          <w:bCs/>
          <w:kern w:val="0"/>
        </w:rPr>
        <w:t>Decisione:</w:t>
      </w:r>
      <w:r w:rsidRPr="00617154">
        <w:rPr>
          <w:rFonts w:eastAsia="Times New Roman"/>
          <w:kern w:val="0"/>
        </w:rPr>
        <w:t xml:space="preserve"> Si è scelto di privilegiare le </w:t>
      </w:r>
      <w:r w:rsidRPr="00617154">
        <w:rPr>
          <w:rFonts w:eastAsia="Times New Roman"/>
          <w:b/>
          <w:bCs/>
          <w:kern w:val="0"/>
        </w:rPr>
        <w:t>Prestazioni</w:t>
      </w:r>
      <w:r w:rsidRPr="00617154">
        <w:rPr>
          <w:rFonts w:eastAsia="Times New Roman"/>
          <w:kern w:val="0"/>
        </w:rPr>
        <w:t>.</w:t>
      </w:r>
    </w:p>
    <w:p w14:paraId="5E3AA755" w14:textId="721CC07D" w:rsidR="00617154" w:rsidRDefault="00617154" w:rsidP="009C2A0B">
      <w:pPr>
        <w:pStyle w:val="Paragrafoelenco"/>
        <w:widowControl/>
        <w:numPr>
          <w:ilvl w:val="0"/>
          <w:numId w:val="12"/>
        </w:numPr>
        <w:suppressAutoHyphens w:val="0"/>
        <w:spacing w:before="100" w:beforeAutospacing="1" w:after="100" w:afterAutospacing="1"/>
        <w:rPr>
          <w:rFonts w:eastAsia="Times New Roman"/>
          <w:kern w:val="0"/>
        </w:rPr>
      </w:pPr>
      <w:r w:rsidRPr="00617154">
        <w:rPr>
          <w:rFonts w:eastAsia="Times New Roman"/>
          <w:b/>
          <w:bCs/>
          <w:kern w:val="0"/>
        </w:rPr>
        <w:t>Giustificazione:</w:t>
      </w:r>
      <w:r w:rsidRPr="00617154">
        <w:rPr>
          <w:rFonts w:eastAsia="Times New Roman"/>
          <w:kern w:val="0"/>
        </w:rPr>
        <w:t xml:space="preserve"> È stata implementata una logica di persistenza basata su operazioni </w:t>
      </w:r>
      <w:r w:rsidRPr="00617154">
        <w:rPr>
          <w:rFonts w:eastAsia="Times New Roman"/>
          <w:i/>
          <w:iCs/>
          <w:kern w:val="0"/>
        </w:rPr>
        <w:t>batch</w:t>
      </w:r>
      <w:r w:rsidRPr="00617154">
        <w:rPr>
          <w:rFonts w:eastAsia="Times New Roman"/>
          <w:kern w:val="0"/>
        </w:rPr>
        <w:t xml:space="preserve"> e istruzioni SQL complesse (</w:t>
      </w:r>
      <w:r w:rsidRPr="00273928">
        <w:rPr>
          <w:rFonts w:eastAsia="Times New Roman"/>
          <w:b/>
          <w:bCs/>
          <w:kern w:val="0"/>
        </w:rPr>
        <w:t>Upsert</w:t>
      </w:r>
      <w:r w:rsidRPr="00617154">
        <w:rPr>
          <w:rFonts w:eastAsia="Times New Roman"/>
          <w:kern w:val="0"/>
        </w:rPr>
        <w:t>). Sebbene questo renda il livello di accesso ai dati (</w:t>
      </w:r>
      <w:r w:rsidRPr="00273928">
        <w:rPr>
          <w:rFonts w:eastAsia="Times New Roman"/>
          <w:b/>
          <w:bCs/>
          <w:kern w:val="0"/>
        </w:rPr>
        <w:t>DAO</w:t>
      </w:r>
      <w:r w:rsidRPr="00617154">
        <w:rPr>
          <w:rFonts w:eastAsia="Times New Roman"/>
          <w:kern w:val="0"/>
        </w:rPr>
        <w:t>) più complesso e meno manutenibile rispetto a un approccio ORM standard, riduce il tempo di elaborazione da minuti a secondi, requisito critico per l'usabilità del sistema durante l'aggiornamento dei voti.</w:t>
      </w:r>
    </w:p>
    <w:p w14:paraId="5D4E1D7E" w14:textId="4C337A75" w:rsidR="00FA1477" w:rsidRPr="00FA1477" w:rsidRDefault="00FA1477" w:rsidP="00FA1477">
      <w:pPr>
        <w:widowControl/>
        <w:suppressAutoHyphens w:val="0"/>
        <w:jc w:val="left"/>
        <w:rPr>
          <w:rFonts w:eastAsia="Times New Roman"/>
          <w:b/>
          <w:bCs/>
          <w:kern w:val="0"/>
        </w:rPr>
      </w:pPr>
      <w:r>
        <w:rPr>
          <w:rFonts w:eastAsia="Times New Roman"/>
          <w:b/>
          <w:bCs/>
          <w:kern w:val="0"/>
        </w:rPr>
        <w:br w:type="page"/>
      </w:r>
    </w:p>
    <w:p w14:paraId="21C376DF" w14:textId="21BCCE03" w:rsidR="003912ED" w:rsidRDefault="00990AD3" w:rsidP="009F5AF3">
      <w:pPr>
        <w:pStyle w:val="Titolo3"/>
        <w:numPr>
          <w:ilvl w:val="2"/>
          <w:numId w:val="14"/>
        </w:numPr>
      </w:pPr>
      <w:r w:rsidRPr="00990AD3">
        <w:lastRenderedPageBreak/>
        <w:t>Sicurezza vs Usabilità</w:t>
      </w:r>
    </w:p>
    <w:p w14:paraId="6E3798AA" w14:textId="3BC5B48A" w:rsidR="00990AD3" w:rsidRPr="00990AD3" w:rsidRDefault="00990AD3" w:rsidP="00990AD3">
      <w:pPr>
        <w:pStyle w:val="Paragrafoelenco"/>
        <w:widowControl/>
        <w:numPr>
          <w:ilvl w:val="0"/>
          <w:numId w:val="12"/>
        </w:numPr>
        <w:suppressAutoHyphens w:val="0"/>
        <w:spacing w:before="100" w:beforeAutospacing="1" w:after="100" w:afterAutospacing="1"/>
        <w:jc w:val="left"/>
        <w:rPr>
          <w:rFonts w:eastAsia="Times New Roman"/>
          <w:kern w:val="0"/>
        </w:rPr>
      </w:pPr>
      <w:r w:rsidRPr="00990AD3">
        <w:rPr>
          <w:rFonts w:eastAsia="Times New Roman"/>
          <w:b/>
          <w:bCs/>
          <w:kern w:val="0"/>
        </w:rPr>
        <w:t>Contesto:</w:t>
      </w:r>
      <w:r w:rsidRPr="00990AD3">
        <w:rPr>
          <w:rFonts w:eastAsia="Times New Roman"/>
          <w:kern w:val="0"/>
        </w:rPr>
        <w:t xml:space="preserve"> Accesso alla piattaforma e recupero delle credenziali.</w:t>
      </w:r>
    </w:p>
    <w:p w14:paraId="65E8A48C" w14:textId="534073F0" w:rsidR="00990AD3" w:rsidRPr="00990AD3" w:rsidRDefault="00990AD3" w:rsidP="009C2A0B">
      <w:pPr>
        <w:pStyle w:val="Paragrafoelenco"/>
        <w:widowControl/>
        <w:numPr>
          <w:ilvl w:val="0"/>
          <w:numId w:val="12"/>
        </w:numPr>
        <w:suppressAutoHyphens w:val="0"/>
        <w:spacing w:before="100" w:beforeAutospacing="1" w:after="100" w:afterAutospacing="1"/>
        <w:rPr>
          <w:rFonts w:eastAsia="Times New Roman"/>
          <w:kern w:val="0"/>
        </w:rPr>
      </w:pPr>
      <w:r w:rsidRPr="00990AD3">
        <w:rPr>
          <w:rFonts w:eastAsia="Times New Roman"/>
          <w:b/>
          <w:bCs/>
          <w:kern w:val="0"/>
        </w:rPr>
        <w:t>Conflitto:</w:t>
      </w:r>
      <w:r w:rsidRPr="00990AD3">
        <w:rPr>
          <w:rFonts w:eastAsia="Times New Roman"/>
          <w:kern w:val="0"/>
        </w:rPr>
        <w:t xml:space="preserve"> L'implementazione di protocolli di sicurezza rigidi (attivazione obbligatoria via e-mail, hash irreversibili, logout automatico) aumenta la sicurezza ma crea frizione nel flusso utente (Usabilità).</w:t>
      </w:r>
    </w:p>
    <w:p w14:paraId="28FD7331" w14:textId="5210E7D2" w:rsidR="00990AD3" w:rsidRPr="00990AD3" w:rsidRDefault="00990AD3" w:rsidP="00990AD3">
      <w:pPr>
        <w:pStyle w:val="Paragrafoelenco"/>
        <w:widowControl/>
        <w:numPr>
          <w:ilvl w:val="0"/>
          <w:numId w:val="12"/>
        </w:numPr>
        <w:suppressAutoHyphens w:val="0"/>
        <w:spacing w:before="100" w:beforeAutospacing="1" w:after="100" w:afterAutospacing="1"/>
        <w:jc w:val="left"/>
        <w:rPr>
          <w:rFonts w:eastAsia="Times New Roman"/>
          <w:kern w:val="0"/>
        </w:rPr>
      </w:pPr>
      <w:r w:rsidRPr="00990AD3">
        <w:rPr>
          <w:rFonts w:eastAsia="Times New Roman"/>
          <w:b/>
          <w:bCs/>
          <w:kern w:val="0"/>
        </w:rPr>
        <w:t>Decisione:</w:t>
      </w:r>
      <w:r w:rsidRPr="00990AD3">
        <w:rPr>
          <w:rFonts w:eastAsia="Times New Roman"/>
          <w:kern w:val="0"/>
        </w:rPr>
        <w:t xml:space="preserve"> Si è scelto di privilegiare la </w:t>
      </w:r>
      <w:r w:rsidRPr="00990AD3">
        <w:rPr>
          <w:rFonts w:eastAsia="Times New Roman"/>
          <w:b/>
          <w:bCs/>
          <w:kern w:val="0"/>
        </w:rPr>
        <w:t>Sicurezza</w:t>
      </w:r>
      <w:r w:rsidRPr="00990AD3">
        <w:rPr>
          <w:rFonts w:eastAsia="Times New Roman"/>
          <w:kern w:val="0"/>
        </w:rPr>
        <w:t>.</w:t>
      </w:r>
    </w:p>
    <w:p w14:paraId="1E38DA99" w14:textId="40BDE381" w:rsidR="00990AD3" w:rsidRDefault="00990AD3" w:rsidP="009C2A0B">
      <w:pPr>
        <w:pStyle w:val="Paragrafoelenco"/>
        <w:widowControl/>
        <w:numPr>
          <w:ilvl w:val="0"/>
          <w:numId w:val="12"/>
        </w:numPr>
        <w:suppressAutoHyphens w:val="0"/>
        <w:spacing w:before="100" w:beforeAutospacing="1" w:after="100" w:afterAutospacing="1"/>
        <w:rPr>
          <w:rFonts w:eastAsia="Times New Roman"/>
          <w:kern w:val="0"/>
        </w:rPr>
      </w:pPr>
      <w:r w:rsidRPr="00990AD3">
        <w:rPr>
          <w:rFonts w:eastAsia="Times New Roman"/>
          <w:b/>
          <w:bCs/>
          <w:kern w:val="0"/>
        </w:rPr>
        <w:t>Giustificazione:</w:t>
      </w:r>
      <w:r w:rsidRPr="00990AD3">
        <w:rPr>
          <w:rFonts w:eastAsia="Times New Roman"/>
          <w:kern w:val="0"/>
        </w:rPr>
        <w:t xml:space="preserve"> Trattandosi di un sistema che gestisce competizioni tra utenti e potenzialmente dati sensibili, l'integrità dell'account è prioritaria. È stato accettato un processo di registrazione a più step (</w:t>
      </w:r>
      <w:r w:rsidRPr="009C2A0B">
        <w:rPr>
          <w:rFonts w:eastAsia="Times New Roman"/>
          <w:i/>
          <w:iCs/>
          <w:kern w:val="0"/>
        </w:rPr>
        <w:t xml:space="preserve">Registrazione -&gt; Attesa </w:t>
      </w:r>
      <w:r w:rsidR="00376E7D" w:rsidRPr="009C2A0B">
        <w:rPr>
          <w:rFonts w:eastAsia="Times New Roman"/>
          <w:i/>
          <w:iCs/>
          <w:kern w:val="0"/>
        </w:rPr>
        <w:t>E-mail</w:t>
      </w:r>
      <w:r w:rsidRPr="009C2A0B">
        <w:rPr>
          <w:rFonts w:eastAsia="Times New Roman"/>
          <w:i/>
          <w:iCs/>
          <w:kern w:val="0"/>
        </w:rPr>
        <w:t xml:space="preserve"> -&gt; Click Link</w:t>
      </w:r>
      <w:r w:rsidRPr="00990AD3">
        <w:rPr>
          <w:rFonts w:eastAsia="Times New Roman"/>
          <w:kern w:val="0"/>
        </w:rPr>
        <w:t>) per garantire l'autenticità degli utenti e prevenire la creazione di account falsi (bot), a discapito dell'immediatezza d'accesso.</w:t>
      </w:r>
    </w:p>
    <w:p w14:paraId="1F94397A" w14:textId="51E5EB79" w:rsidR="00376E7D" w:rsidRDefault="000B1315" w:rsidP="009F5AF3">
      <w:pPr>
        <w:pStyle w:val="Titolo3"/>
        <w:numPr>
          <w:ilvl w:val="2"/>
          <w:numId w:val="14"/>
        </w:numPr>
      </w:pPr>
      <w:r w:rsidRPr="000B1315">
        <w:t>Semplicità di Sviluppo vs Scalabilità</w:t>
      </w:r>
    </w:p>
    <w:p w14:paraId="4594D078" w14:textId="1DE12DEE" w:rsidR="000B1315" w:rsidRPr="000B1315" w:rsidRDefault="000B1315" w:rsidP="000B1315">
      <w:pPr>
        <w:pStyle w:val="Paragrafoelenco"/>
        <w:widowControl/>
        <w:numPr>
          <w:ilvl w:val="0"/>
          <w:numId w:val="12"/>
        </w:numPr>
        <w:suppressAutoHyphens w:val="0"/>
        <w:spacing w:before="100" w:beforeAutospacing="1" w:after="100" w:afterAutospacing="1"/>
        <w:jc w:val="left"/>
        <w:rPr>
          <w:rFonts w:eastAsia="Times New Roman"/>
          <w:kern w:val="0"/>
        </w:rPr>
      </w:pPr>
      <w:r w:rsidRPr="000B1315">
        <w:rPr>
          <w:rFonts w:eastAsia="Times New Roman"/>
          <w:b/>
          <w:bCs/>
          <w:kern w:val="0"/>
        </w:rPr>
        <w:t>Contesto:</w:t>
      </w:r>
      <w:r w:rsidRPr="000B1315">
        <w:rPr>
          <w:rFonts w:eastAsia="Times New Roman"/>
          <w:kern w:val="0"/>
        </w:rPr>
        <w:t xml:space="preserve"> Gestione dello stato dell'utente (sessione) e della configurazione architetturale.</w:t>
      </w:r>
    </w:p>
    <w:p w14:paraId="790E56BE" w14:textId="6E673BBB" w:rsidR="000B1315" w:rsidRPr="000B1315" w:rsidRDefault="000B1315" w:rsidP="009C2A0B">
      <w:pPr>
        <w:pStyle w:val="Paragrafoelenco"/>
        <w:widowControl/>
        <w:numPr>
          <w:ilvl w:val="0"/>
          <w:numId w:val="12"/>
        </w:numPr>
        <w:suppressAutoHyphens w:val="0"/>
        <w:spacing w:before="100" w:beforeAutospacing="1" w:after="100" w:afterAutospacing="1"/>
        <w:rPr>
          <w:rFonts w:eastAsia="Times New Roman"/>
          <w:kern w:val="0"/>
        </w:rPr>
      </w:pPr>
      <w:r w:rsidRPr="000B1315">
        <w:rPr>
          <w:rFonts w:eastAsia="Times New Roman"/>
          <w:b/>
          <w:bCs/>
          <w:kern w:val="0"/>
        </w:rPr>
        <w:t>Conflitto:</w:t>
      </w:r>
      <w:r w:rsidRPr="000B1315">
        <w:rPr>
          <w:rFonts w:eastAsia="Times New Roman"/>
          <w:kern w:val="0"/>
        </w:rPr>
        <w:t xml:space="preserve"> Progettare un sistema </w:t>
      </w:r>
      <w:proofErr w:type="spellStart"/>
      <w:r w:rsidRPr="000B1315">
        <w:rPr>
          <w:rFonts w:eastAsia="Times New Roman"/>
          <w:kern w:val="0"/>
        </w:rPr>
        <w:t>stateless</w:t>
      </w:r>
      <w:proofErr w:type="spellEnd"/>
      <w:r w:rsidRPr="000B1315">
        <w:rPr>
          <w:rFonts w:eastAsia="Times New Roman"/>
          <w:kern w:val="0"/>
        </w:rPr>
        <w:t xml:space="preserve"> (es. basato su token) favorisce la scalabilità orizzontale su più server, ma aumenta la complessità di sviluppo. Un approccio </w:t>
      </w:r>
      <w:proofErr w:type="spellStart"/>
      <w:r w:rsidRPr="000B1315">
        <w:rPr>
          <w:rFonts w:eastAsia="Times New Roman"/>
          <w:kern w:val="0"/>
        </w:rPr>
        <w:t>stateful</w:t>
      </w:r>
      <w:proofErr w:type="spellEnd"/>
      <w:r w:rsidRPr="000B1315">
        <w:rPr>
          <w:rFonts w:eastAsia="Times New Roman"/>
          <w:kern w:val="0"/>
        </w:rPr>
        <w:t xml:space="preserve"> (sessione server-side) è più semplice ma vincola l'utente a un singolo server.</w:t>
      </w:r>
    </w:p>
    <w:p w14:paraId="3622BE58" w14:textId="3D90A5AB" w:rsidR="000B1315" w:rsidRPr="000B1315" w:rsidRDefault="000B1315" w:rsidP="000B1315">
      <w:pPr>
        <w:pStyle w:val="Paragrafoelenco"/>
        <w:widowControl/>
        <w:numPr>
          <w:ilvl w:val="0"/>
          <w:numId w:val="12"/>
        </w:numPr>
        <w:suppressAutoHyphens w:val="0"/>
        <w:spacing w:before="100" w:beforeAutospacing="1" w:after="100" w:afterAutospacing="1"/>
        <w:jc w:val="left"/>
        <w:rPr>
          <w:rFonts w:eastAsia="Times New Roman"/>
          <w:kern w:val="0"/>
        </w:rPr>
      </w:pPr>
      <w:r w:rsidRPr="000B1315">
        <w:rPr>
          <w:rFonts w:eastAsia="Times New Roman"/>
          <w:b/>
          <w:bCs/>
          <w:kern w:val="0"/>
        </w:rPr>
        <w:t>Decisione:</w:t>
      </w:r>
      <w:r w:rsidRPr="000B1315">
        <w:rPr>
          <w:rFonts w:eastAsia="Times New Roman"/>
          <w:kern w:val="0"/>
        </w:rPr>
        <w:t xml:space="preserve"> Si è scelto di privilegiare la </w:t>
      </w:r>
      <w:r w:rsidRPr="000B1315">
        <w:rPr>
          <w:rFonts w:eastAsia="Times New Roman"/>
          <w:b/>
          <w:bCs/>
          <w:kern w:val="0"/>
        </w:rPr>
        <w:t>Semplicità di Sviluppo</w:t>
      </w:r>
      <w:r w:rsidRPr="000B1315">
        <w:rPr>
          <w:rFonts w:eastAsia="Times New Roman"/>
          <w:kern w:val="0"/>
        </w:rPr>
        <w:t>.</w:t>
      </w:r>
    </w:p>
    <w:p w14:paraId="6DED119B" w14:textId="2F41C4C0" w:rsidR="000B1315" w:rsidRDefault="000B1315" w:rsidP="009C2A0B">
      <w:pPr>
        <w:pStyle w:val="Paragrafoelenco"/>
        <w:widowControl/>
        <w:numPr>
          <w:ilvl w:val="0"/>
          <w:numId w:val="12"/>
        </w:numPr>
        <w:suppressAutoHyphens w:val="0"/>
        <w:spacing w:before="100" w:beforeAutospacing="1" w:after="100" w:afterAutospacing="1"/>
        <w:rPr>
          <w:rFonts w:eastAsia="Times New Roman"/>
          <w:kern w:val="0"/>
        </w:rPr>
      </w:pPr>
      <w:r w:rsidRPr="000B1315">
        <w:rPr>
          <w:rFonts w:eastAsia="Times New Roman"/>
          <w:b/>
          <w:bCs/>
          <w:kern w:val="0"/>
        </w:rPr>
        <w:t>Giustificazione:</w:t>
      </w:r>
      <w:r w:rsidRPr="000B1315">
        <w:rPr>
          <w:rFonts w:eastAsia="Times New Roman"/>
          <w:kern w:val="0"/>
        </w:rPr>
        <w:t xml:space="preserve"> Considerando il carico previsto e la natura didattica/monolitica del progetto, l'utilizzo della sessione server-side standard (</w:t>
      </w:r>
      <w:proofErr w:type="spellStart"/>
      <w:r w:rsidRPr="00ED418B">
        <w:rPr>
          <w:rFonts w:eastAsia="Times New Roman"/>
          <w:b/>
          <w:bCs/>
          <w:kern w:val="0"/>
        </w:rPr>
        <w:t>HttpSession</w:t>
      </w:r>
      <w:proofErr w:type="spellEnd"/>
      <w:r w:rsidRPr="000B1315">
        <w:rPr>
          <w:rFonts w:eastAsia="Times New Roman"/>
          <w:kern w:val="0"/>
        </w:rPr>
        <w:t xml:space="preserve">) ha permesso di ridurre i tempi di sviluppo e la complessità del codice </w:t>
      </w:r>
      <w:r w:rsidR="00ED418B" w:rsidRPr="000B1315">
        <w:rPr>
          <w:rFonts w:eastAsia="Times New Roman"/>
          <w:kern w:val="0"/>
        </w:rPr>
        <w:t>Client-Server</w:t>
      </w:r>
      <w:r w:rsidRPr="000B1315">
        <w:rPr>
          <w:rFonts w:eastAsia="Times New Roman"/>
          <w:kern w:val="0"/>
        </w:rPr>
        <w:t>. La scalabilità verticale (potenziamento del singolo server) è stata ritenuta sufficiente per i requisiti attuali rispetto alla scalabilità orizzontale.</w:t>
      </w:r>
    </w:p>
    <w:p w14:paraId="420DBA7F" w14:textId="0C758520" w:rsidR="00AD1B0F" w:rsidRDefault="00D91EE6" w:rsidP="009F5AF3">
      <w:pPr>
        <w:pStyle w:val="Titolo3"/>
        <w:numPr>
          <w:ilvl w:val="2"/>
          <w:numId w:val="14"/>
        </w:numPr>
      </w:pPr>
      <w:r w:rsidRPr="00D91EE6">
        <w:t>Realismo Funzionale vs Fattibilità Implementativa</w:t>
      </w:r>
    </w:p>
    <w:p w14:paraId="09F57165" w14:textId="0810654E" w:rsidR="00F25ACC" w:rsidRPr="00F25ACC" w:rsidRDefault="00F25ACC" w:rsidP="009C2A0B">
      <w:pPr>
        <w:pStyle w:val="Paragrafoelenco"/>
        <w:widowControl/>
        <w:numPr>
          <w:ilvl w:val="0"/>
          <w:numId w:val="12"/>
        </w:numPr>
        <w:suppressAutoHyphens w:val="0"/>
        <w:spacing w:before="100" w:beforeAutospacing="1" w:after="100" w:afterAutospacing="1"/>
        <w:rPr>
          <w:rFonts w:eastAsia="Times New Roman"/>
          <w:kern w:val="0"/>
        </w:rPr>
      </w:pPr>
      <w:r w:rsidRPr="00F25ACC">
        <w:rPr>
          <w:rFonts w:eastAsia="Times New Roman"/>
          <w:b/>
          <w:bCs/>
          <w:kern w:val="0"/>
        </w:rPr>
        <w:t>Contesto:</w:t>
      </w:r>
      <w:r w:rsidRPr="00F25ACC">
        <w:rPr>
          <w:rFonts w:eastAsia="Times New Roman"/>
          <w:kern w:val="0"/>
        </w:rPr>
        <w:t xml:space="preserve"> Il requisito funzionale prevede un modulo di "</w:t>
      </w:r>
      <w:r w:rsidRPr="00AC40DA">
        <w:rPr>
          <w:rFonts w:eastAsia="Times New Roman"/>
          <w:b/>
          <w:bCs/>
          <w:kern w:val="0"/>
        </w:rPr>
        <w:t>Intelligenza</w:t>
      </w:r>
      <w:r w:rsidRPr="00F25ACC">
        <w:rPr>
          <w:rFonts w:eastAsia="Times New Roman"/>
          <w:kern w:val="0"/>
        </w:rPr>
        <w:t xml:space="preserve"> </w:t>
      </w:r>
      <w:r w:rsidRPr="00AC40DA">
        <w:rPr>
          <w:rFonts w:eastAsia="Times New Roman"/>
          <w:b/>
          <w:bCs/>
          <w:kern w:val="0"/>
        </w:rPr>
        <w:t>Artificiale</w:t>
      </w:r>
      <w:r w:rsidRPr="00F25ACC">
        <w:rPr>
          <w:rFonts w:eastAsia="Times New Roman"/>
          <w:kern w:val="0"/>
        </w:rPr>
        <w:t>" capace di suggerire all'utente la formazione ideale, basandosi sull'analisi predittiva delle statistiche storiche dei calciatori.</w:t>
      </w:r>
    </w:p>
    <w:p w14:paraId="280BD801" w14:textId="4667F901" w:rsidR="00F25ACC" w:rsidRPr="00F25ACC" w:rsidRDefault="00F25ACC" w:rsidP="009C2A0B">
      <w:pPr>
        <w:pStyle w:val="Paragrafoelenco"/>
        <w:widowControl/>
        <w:numPr>
          <w:ilvl w:val="0"/>
          <w:numId w:val="12"/>
        </w:numPr>
        <w:suppressAutoHyphens w:val="0"/>
        <w:spacing w:before="100" w:beforeAutospacing="1" w:after="100" w:afterAutospacing="1"/>
        <w:rPr>
          <w:rFonts w:eastAsia="Times New Roman"/>
          <w:kern w:val="0"/>
        </w:rPr>
      </w:pPr>
      <w:r w:rsidRPr="00F25ACC">
        <w:rPr>
          <w:rFonts w:eastAsia="Times New Roman"/>
          <w:b/>
          <w:bCs/>
          <w:kern w:val="0"/>
        </w:rPr>
        <w:t>Conflitto:</w:t>
      </w:r>
      <w:r w:rsidRPr="00F25ACC">
        <w:rPr>
          <w:rFonts w:eastAsia="Times New Roman"/>
          <w:kern w:val="0"/>
        </w:rPr>
        <w:t xml:space="preserve"> Lo sviluppo e l'addestramento di un vero modello di Machine Learning richiedono dataset massivi e tempi di sviluppo che eccedono i vincoli del progetto. Tuttavia, l'architettura deve dimostrare la presenza e il funzionamento del flusso di generazione automatica durante la dimostrazione.</w:t>
      </w:r>
    </w:p>
    <w:p w14:paraId="696A6D8F" w14:textId="71BAEC25" w:rsidR="00F25ACC" w:rsidRPr="00F25ACC" w:rsidRDefault="00F25ACC" w:rsidP="00F25ACC">
      <w:pPr>
        <w:pStyle w:val="Paragrafoelenco"/>
        <w:widowControl/>
        <w:numPr>
          <w:ilvl w:val="0"/>
          <w:numId w:val="12"/>
        </w:numPr>
        <w:suppressAutoHyphens w:val="0"/>
        <w:spacing w:before="100" w:beforeAutospacing="1" w:after="100" w:afterAutospacing="1"/>
        <w:jc w:val="left"/>
        <w:rPr>
          <w:rFonts w:eastAsia="Times New Roman"/>
          <w:kern w:val="0"/>
        </w:rPr>
      </w:pPr>
      <w:r w:rsidRPr="00F25ACC">
        <w:rPr>
          <w:rFonts w:eastAsia="Times New Roman"/>
          <w:b/>
          <w:bCs/>
          <w:kern w:val="0"/>
        </w:rPr>
        <w:t>Decisione:</w:t>
      </w:r>
      <w:r w:rsidRPr="00F25ACC">
        <w:rPr>
          <w:rFonts w:eastAsia="Times New Roman"/>
          <w:kern w:val="0"/>
        </w:rPr>
        <w:t xml:space="preserve"> Si è scelto di privilegiare la </w:t>
      </w:r>
      <w:r w:rsidRPr="00F25ACC">
        <w:rPr>
          <w:rFonts w:eastAsia="Times New Roman"/>
          <w:b/>
          <w:bCs/>
          <w:kern w:val="0"/>
        </w:rPr>
        <w:t>Fattibilità Implementativa</w:t>
      </w:r>
      <w:r w:rsidRPr="00F25ACC">
        <w:rPr>
          <w:rFonts w:eastAsia="Times New Roman"/>
          <w:kern w:val="0"/>
        </w:rPr>
        <w:t>.</w:t>
      </w:r>
    </w:p>
    <w:p w14:paraId="32FA06EE" w14:textId="608B706E" w:rsidR="00F25ACC" w:rsidRPr="00F25ACC" w:rsidRDefault="00F25ACC" w:rsidP="009C2A0B">
      <w:pPr>
        <w:pStyle w:val="Paragrafoelenco"/>
        <w:widowControl/>
        <w:numPr>
          <w:ilvl w:val="0"/>
          <w:numId w:val="12"/>
        </w:numPr>
        <w:suppressAutoHyphens w:val="0"/>
        <w:spacing w:before="100" w:beforeAutospacing="1" w:after="100" w:afterAutospacing="1"/>
        <w:rPr>
          <w:rFonts w:eastAsia="Times New Roman"/>
          <w:kern w:val="0"/>
        </w:rPr>
      </w:pPr>
      <w:r w:rsidRPr="00F25ACC">
        <w:rPr>
          <w:rFonts w:eastAsia="Times New Roman"/>
          <w:b/>
          <w:bCs/>
          <w:kern w:val="0"/>
        </w:rPr>
        <w:lastRenderedPageBreak/>
        <w:t>Giustificazione:</w:t>
      </w:r>
      <w:r w:rsidRPr="00F25ACC">
        <w:rPr>
          <w:rFonts w:eastAsia="Times New Roman"/>
          <w:kern w:val="0"/>
        </w:rPr>
        <w:t xml:space="preserve"> Per garantire una demo funzionante entro la scadenza, </w:t>
      </w:r>
      <w:r w:rsidR="00FF1AE7" w:rsidRPr="00FF1AE7">
        <w:rPr>
          <w:rFonts w:eastAsia="Times New Roman"/>
          <w:b/>
          <w:bCs/>
          <w:kern w:val="0"/>
        </w:rPr>
        <w:t>la</w:t>
      </w:r>
      <w:r w:rsidRPr="00FF1AE7">
        <w:rPr>
          <w:rFonts w:eastAsia="Times New Roman"/>
          <w:b/>
          <w:bCs/>
          <w:kern w:val="0"/>
        </w:rPr>
        <w:t xml:space="preserve"> componente IA è stat</w:t>
      </w:r>
      <w:r w:rsidR="009C2A0B">
        <w:rPr>
          <w:rFonts w:eastAsia="Times New Roman"/>
          <w:b/>
          <w:bCs/>
          <w:kern w:val="0"/>
        </w:rPr>
        <w:t xml:space="preserve">a </w:t>
      </w:r>
      <w:r w:rsidRPr="00FF1AE7">
        <w:rPr>
          <w:rFonts w:eastAsia="Times New Roman"/>
          <w:b/>
          <w:bCs/>
          <w:kern w:val="0"/>
        </w:rPr>
        <w:t>sostituit</w:t>
      </w:r>
      <w:r w:rsidR="009C2A0B">
        <w:rPr>
          <w:rFonts w:eastAsia="Times New Roman"/>
          <w:b/>
          <w:bCs/>
          <w:kern w:val="0"/>
        </w:rPr>
        <w:t>a</w:t>
      </w:r>
      <w:r w:rsidRPr="00FF1AE7">
        <w:rPr>
          <w:rFonts w:eastAsia="Times New Roman"/>
          <w:b/>
          <w:bCs/>
          <w:kern w:val="0"/>
        </w:rPr>
        <w:t xml:space="preserve"> da un</w:t>
      </w:r>
      <w:r w:rsidRPr="00F25ACC">
        <w:rPr>
          <w:rFonts w:eastAsia="Times New Roman"/>
          <w:kern w:val="0"/>
        </w:rPr>
        <w:t xml:space="preserve"> </w:t>
      </w:r>
      <w:r w:rsidRPr="00AC40DA">
        <w:rPr>
          <w:rFonts w:eastAsia="Times New Roman"/>
          <w:b/>
          <w:bCs/>
          <w:kern w:val="0"/>
        </w:rPr>
        <w:t>algoritmo stoc</w:t>
      </w:r>
      <w:r w:rsidR="009C2A0B">
        <w:rPr>
          <w:rFonts w:eastAsia="Times New Roman"/>
          <w:b/>
          <w:bCs/>
          <w:kern w:val="0"/>
        </w:rPr>
        <w:t>a</w:t>
      </w:r>
      <w:r w:rsidRPr="00AC40DA">
        <w:rPr>
          <w:rFonts w:eastAsia="Times New Roman"/>
          <w:b/>
          <w:bCs/>
          <w:kern w:val="0"/>
        </w:rPr>
        <w:t>stico</w:t>
      </w:r>
      <w:r w:rsidRPr="00F25ACC">
        <w:rPr>
          <w:rFonts w:eastAsia="Times New Roman"/>
          <w:kern w:val="0"/>
        </w:rPr>
        <w:t xml:space="preserve"> (</w:t>
      </w:r>
      <w:r w:rsidRPr="00FF1AE7">
        <w:rPr>
          <w:rFonts w:eastAsia="Times New Roman"/>
          <w:b/>
          <w:bCs/>
          <w:kern w:val="0"/>
        </w:rPr>
        <w:t>Random/Stub</w:t>
      </w:r>
      <w:r w:rsidRPr="00F25ACC">
        <w:rPr>
          <w:rFonts w:eastAsia="Times New Roman"/>
          <w:kern w:val="0"/>
        </w:rPr>
        <w:t xml:space="preserve">). Sebbene questo riduca il </w:t>
      </w:r>
      <w:r w:rsidR="009C2A0B">
        <w:rPr>
          <w:rFonts w:eastAsia="Times New Roman"/>
          <w:b/>
          <w:bCs/>
          <w:i/>
          <w:iCs/>
          <w:kern w:val="0"/>
        </w:rPr>
        <w:t>re</w:t>
      </w:r>
      <w:r w:rsidRPr="00FF1AE7">
        <w:rPr>
          <w:rFonts w:eastAsia="Times New Roman"/>
          <w:b/>
          <w:bCs/>
          <w:i/>
          <w:iCs/>
          <w:kern w:val="0"/>
        </w:rPr>
        <w:t>alismo</w:t>
      </w:r>
      <w:r w:rsidRPr="00F25ACC">
        <w:rPr>
          <w:rFonts w:eastAsia="Times New Roman"/>
          <w:kern w:val="0"/>
        </w:rPr>
        <w:t xml:space="preserve"> dei suggerimenti (la formazione è valida per ruolo ma casuale nei nomi), permette di validare l'integrazione architetturale del sottosistema </w:t>
      </w:r>
      <w:r w:rsidR="00FF1AE7" w:rsidRPr="009A198C">
        <w:rPr>
          <w:rFonts w:eastAsia="Times New Roman"/>
          <w:b/>
          <w:bCs/>
          <w:i/>
          <w:iCs/>
          <w:kern w:val="0"/>
        </w:rPr>
        <w:t>m</w:t>
      </w:r>
      <w:r w:rsidR="009A198C" w:rsidRPr="009A198C">
        <w:rPr>
          <w:rFonts w:eastAsia="Times New Roman"/>
          <w:b/>
          <w:bCs/>
          <w:i/>
          <w:iCs/>
          <w:kern w:val="0"/>
        </w:rPr>
        <w:t>odule_selection</w:t>
      </w:r>
      <w:r w:rsidRPr="00F25ACC">
        <w:rPr>
          <w:rFonts w:eastAsia="Times New Roman"/>
          <w:kern w:val="0"/>
        </w:rPr>
        <w:t xml:space="preserve"> senza bloccare il rilascio del software.</w:t>
      </w:r>
    </w:p>
    <w:p w14:paraId="11B1BEA6" w14:textId="77777777" w:rsidR="0046706C" w:rsidRPr="009D7FAB" w:rsidRDefault="0046706C" w:rsidP="0046706C"/>
    <w:p w14:paraId="4210540B" w14:textId="5B0841D4" w:rsidR="00EB313F" w:rsidRPr="00292CE1" w:rsidRDefault="00A14491" w:rsidP="0039259A">
      <w:pPr>
        <w:pStyle w:val="Titolo"/>
        <w:numPr>
          <w:ilvl w:val="0"/>
          <w:numId w:val="1"/>
        </w:numPr>
        <w:jc w:val="both"/>
      </w:pPr>
      <w:bookmarkStart w:id="13" w:name="_Toc219857305"/>
      <w:r>
        <w:t>PACKAGES</w:t>
      </w:r>
      <w:bookmarkEnd w:id="13"/>
    </w:p>
    <w:p w14:paraId="74C75D3D" w14:textId="5DF45232" w:rsidR="00B90D2B" w:rsidRDefault="00B90D2B" w:rsidP="00E252F4">
      <w:pPr>
        <w:spacing w:before="120"/>
      </w:pPr>
      <w:r w:rsidRPr="00B90D2B">
        <w:t xml:space="preserve">Il sistema </w:t>
      </w:r>
      <w:r w:rsidRPr="00B90D2B">
        <w:rPr>
          <w:b/>
          <w:bCs/>
        </w:rPr>
        <w:t>FantaUnisa</w:t>
      </w:r>
      <w:r w:rsidRPr="00B90D2B">
        <w:t xml:space="preserve"> è ingegnerizzato come progetto </w:t>
      </w:r>
      <w:r w:rsidRPr="00B90D2B">
        <w:rPr>
          <w:b/>
          <w:bCs/>
        </w:rPr>
        <w:t>Maven</w:t>
      </w:r>
      <w:r w:rsidRPr="00B90D2B">
        <w:t xml:space="preserve">. La gestione delle dipendenze e del ciclo di vita della build è definita nel file </w:t>
      </w:r>
      <w:r w:rsidRPr="00B90D2B">
        <w:rPr>
          <w:b/>
          <w:bCs/>
          <w:i/>
          <w:iCs/>
        </w:rPr>
        <w:t>pom.xml</w:t>
      </w:r>
      <w:r w:rsidRPr="00B90D2B">
        <w:t xml:space="preserve"> alla radice del progetto. Il codice sorgente Java risiede nella cartella standard </w:t>
      </w:r>
      <w:proofErr w:type="spellStart"/>
      <w:r w:rsidRPr="00B90D2B">
        <w:rPr>
          <w:b/>
          <w:bCs/>
          <w:i/>
          <w:iCs/>
        </w:rPr>
        <w:t>src</w:t>
      </w:r>
      <w:proofErr w:type="spellEnd"/>
      <w:r w:rsidRPr="00B90D2B">
        <w:rPr>
          <w:b/>
          <w:bCs/>
          <w:i/>
          <w:iCs/>
        </w:rPr>
        <w:t>/</w:t>
      </w:r>
      <w:proofErr w:type="spellStart"/>
      <w:r w:rsidRPr="00B90D2B">
        <w:rPr>
          <w:b/>
          <w:bCs/>
          <w:i/>
          <w:iCs/>
        </w:rPr>
        <w:t>main</w:t>
      </w:r>
      <w:proofErr w:type="spellEnd"/>
      <w:r w:rsidRPr="00B90D2B">
        <w:rPr>
          <w:b/>
          <w:bCs/>
          <w:i/>
          <w:iCs/>
        </w:rPr>
        <w:t>/java</w:t>
      </w:r>
      <w:r w:rsidRPr="00B90D2B">
        <w:t xml:space="preserve">. L'organizzazione interna segue il principio </w:t>
      </w:r>
      <w:r w:rsidRPr="00B90D2B">
        <w:rPr>
          <w:b/>
          <w:bCs/>
          <w:i/>
          <w:iCs/>
        </w:rPr>
        <w:t>Package-by-Feature</w:t>
      </w:r>
      <w:r w:rsidRPr="00B90D2B">
        <w:t xml:space="preserve">, che raggruppa le classi per funzionalità di dominio, suddividendole internamente secondo il pattern </w:t>
      </w:r>
      <w:r w:rsidRPr="00B90D2B">
        <w:rPr>
          <w:b/>
          <w:bCs/>
          <w:i/>
          <w:iCs/>
        </w:rPr>
        <w:t>MVC</w:t>
      </w:r>
      <w:r w:rsidRPr="00B90D2B">
        <w:t>.</w:t>
      </w:r>
    </w:p>
    <w:p w14:paraId="5957FDBF" w14:textId="0A6ED364" w:rsidR="008258EE" w:rsidRDefault="008258EE" w:rsidP="00E252F4">
      <w:pPr>
        <w:spacing w:before="120"/>
      </w:pPr>
      <w:r w:rsidRPr="008258EE">
        <w:t>Di seguito è riportata l'organizzazione fisica dei package nel file system:</w:t>
      </w:r>
    </w:p>
    <w:p w14:paraId="0C8F7437" w14:textId="5397032C" w:rsidR="007D19DF" w:rsidRPr="007D19DF" w:rsidRDefault="007D19DF" w:rsidP="009F5AF3">
      <w:pPr>
        <w:pStyle w:val="Paragrafoelenco"/>
        <w:numPr>
          <w:ilvl w:val="0"/>
          <w:numId w:val="15"/>
        </w:numPr>
        <w:spacing w:before="120"/>
      </w:pPr>
      <w:proofErr w:type="spellStart"/>
      <w:r w:rsidRPr="003E4783">
        <w:rPr>
          <w:b/>
          <w:bCs/>
        </w:rPr>
        <w:t>src</w:t>
      </w:r>
      <w:proofErr w:type="spellEnd"/>
      <w:r w:rsidRPr="003E4783">
        <w:rPr>
          <w:b/>
          <w:bCs/>
        </w:rPr>
        <w:t>/</w:t>
      </w:r>
      <w:proofErr w:type="spellStart"/>
      <w:r w:rsidRPr="003E4783">
        <w:rPr>
          <w:b/>
          <w:bCs/>
        </w:rPr>
        <w:t>main</w:t>
      </w:r>
      <w:proofErr w:type="spellEnd"/>
      <w:r w:rsidRPr="003E4783">
        <w:rPr>
          <w:b/>
          <w:bCs/>
        </w:rPr>
        <w:t>/java/connection</w:t>
      </w:r>
    </w:p>
    <w:p w14:paraId="766A0D36" w14:textId="20EB1B72" w:rsidR="007D19DF" w:rsidRPr="007D19DF" w:rsidRDefault="007D19DF" w:rsidP="009F5AF3">
      <w:pPr>
        <w:numPr>
          <w:ilvl w:val="1"/>
          <w:numId w:val="15"/>
        </w:numPr>
        <w:spacing w:before="120"/>
      </w:pPr>
      <w:r w:rsidRPr="007D19DF">
        <w:t>Contiene la gestione centralizzata della connessione al database</w:t>
      </w:r>
      <w:r w:rsidR="008767A7">
        <w:t>.</w:t>
      </w:r>
    </w:p>
    <w:p w14:paraId="5D89C966" w14:textId="77777777" w:rsidR="007D19DF" w:rsidRPr="007D19DF" w:rsidRDefault="007D19DF" w:rsidP="009F5AF3">
      <w:pPr>
        <w:numPr>
          <w:ilvl w:val="1"/>
          <w:numId w:val="15"/>
        </w:numPr>
        <w:spacing w:before="120"/>
      </w:pPr>
      <w:r w:rsidRPr="007D19DF">
        <w:rPr>
          <w:i/>
          <w:iCs/>
        </w:rPr>
        <w:t>Classi:</w:t>
      </w:r>
      <w:r w:rsidRPr="007D19DF">
        <w:t xml:space="preserve"> </w:t>
      </w:r>
      <w:proofErr w:type="spellStart"/>
      <w:r w:rsidRPr="007D19DF">
        <w:t>DBConnection</w:t>
      </w:r>
      <w:proofErr w:type="spellEnd"/>
      <w:r w:rsidRPr="007D19DF">
        <w:t>.</w:t>
      </w:r>
    </w:p>
    <w:p w14:paraId="0A0046C5" w14:textId="7E646C29" w:rsidR="007D19DF" w:rsidRPr="007D19DF" w:rsidRDefault="007D19DF" w:rsidP="009F5AF3">
      <w:pPr>
        <w:pStyle w:val="Paragrafoelenco"/>
        <w:numPr>
          <w:ilvl w:val="0"/>
          <w:numId w:val="16"/>
        </w:numPr>
        <w:spacing w:before="120"/>
      </w:pPr>
      <w:proofErr w:type="spellStart"/>
      <w:r w:rsidRPr="003E4783">
        <w:rPr>
          <w:b/>
          <w:bCs/>
        </w:rPr>
        <w:t>src</w:t>
      </w:r>
      <w:proofErr w:type="spellEnd"/>
      <w:r w:rsidRPr="003E4783">
        <w:rPr>
          <w:b/>
          <w:bCs/>
        </w:rPr>
        <w:t>/</w:t>
      </w:r>
      <w:proofErr w:type="spellStart"/>
      <w:r w:rsidRPr="003E4783">
        <w:rPr>
          <w:b/>
          <w:bCs/>
        </w:rPr>
        <w:t>main</w:t>
      </w:r>
      <w:proofErr w:type="spellEnd"/>
      <w:r w:rsidRPr="003E4783">
        <w:rPr>
          <w:b/>
          <w:bCs/>
        </w:rPr>
        <w:t>/java/</w:t>
      </w:r>
      <w:proofErr w:type="spellStart"/>
      <w:r w:rsidRPr="003E4783">
        <w:rPr>
          <w:b/>
          <w:bCs/>
        </w:rPr>
        <w:t>initializer</w:t>
      </w:r>
      <w:proofErr w:type="spellEnd"/>
    </w:p>
    <w:p w14:paraId="47A79895" w14:textId="77777777" w:rsidR="007D19DF" w:rsidRPr="007D19DF" w:rsidRDefault="007D19DF" w:rsidP="009F5AF3">
      <w:pPr>
        <w:numPr>
          <w:ilvl w:val="1"/>
          <w:numId w:val="16"/>
        </w:numPr>
        <w:spacing w:before="120"/>
      </w:pPr>
      <w:r w:rsidRPr="007D19DF">
        <w:t>Contiene le logiche di bootstrap eseguite all'avvio del server (</w:t>
      </w:r>
      <w:proofErr w:type="spellStart"/>
      <w:r w:rsidRPr="007D19DF">
        <w:t>ServletContextListener</w:t>
      </w:r>
      <w:proofErr w:type="spellEnd"/>
      <w:r w:rsidRPr="007D19DF">
        <w:t>).</w:t>
      </w:r>
    </w:p>
    <w:p w14:paraId="03955BA2" w14:textId="77777777" w:rsidR="007D19DF" w:rsidRPr="007D19DF" w:rsidRDefault="007D19DF" w:rsidP="009F5AF3">
      <w:pPr>
        <w:numPr>
          <w:ilvl w:val="1"/>
          <w:numId w:val="16"/>
        </w:numPr>
        <w:spacing w:before="120"/>
      </w:pPr>
      <w:r w:rsidRPr="007D19DF">
        <w:rPr>
          <w:i/>
          <w:iCs/>
        </w:rPr>
        <w:t>Classi:</w:t>
      </w:r>
      <w:r w:rsidRPr="007D19DF">
        <w:t xml:space="preserve"> </w:t>
      </w:r>
      <w:proofErr w:type="spellStart"/>
      <w:r w:rsidRPr="007D19DF">
        <w:t>AppInitializer</w:t>
      </w:r>
      <w:proofErr w:type="spellEnd"/>
      <w:r w:rsidRPr="007D19DF">
        <w:t xml:space="preserve">, </w:t>
      </w:r>
      <w:proofErr w:type="spellStart"/>
      <w:r w:rsidRPr="007D19DF">
        <w:t>DBPopulator</w:t>
      </w:r>
      <w:proofErr w:type="spellEnd"/>
      <w:r w:rsidRPr="007D19DF">
        <w:t>.</w:t>
      </w:r>
    </w:p>
    <w:p w14:paraId="13E8FE9E" w14:textId="188CFC53" w:rsidR="007D19DF" w:rsidRPr="007D19DF" w:rsidRDefault="007D19DF" w:rsidP="009F5AF3">
      <w:pPr>
        <w:pStyle w:val="Paragrafoelenco"/>
        <w:numPr>
          <w:ilvl w:val="0"/>
          <w:numId w:val="17"/>
        </w:numPr>
        <w:spacing w:before="120"/>
      </w:pPr>
      <w:proofErr w:type="spellStart"/>
      <w:r w:rsidRPr="003E4783">
        <w:rPr>
          <w:b/>
          <w:bCs/>
        </w:rPr>
        <w:t>src</w:t>
      </w:r>
      <w:proofErr w:type="spellEnd"/>
      <w:r w:rsidRPr="003E4783">
        <w:rPr>
          <w:b/>
          <w:bCs/>
        </w:rPr>
        <w:t>/</w:t>
      </w:r>
      <w:proofErr w:type="spellStart"/>
      <w:r w:rsidRPr="003E4783">
        <w:rPr>
          <w:b/>
          <w:bCs/>
        </w:rPr>
        <w:t>main</w:t>
      </w:r>
      <w:proofErr w:type="spellEnd"/>
      <w:r w:rsidRPr="003E4783">
        <w:rPr>
          <w:b/>
          <w:bCs/>
        </w:rPr>
        <w:t>/java/</w:t>
      </w:r>
      <w:proofErr w:type="spellStart"/>
      <w:r w:rsidRPr="003E4783">
        <w:rPr>
          <w:b/>
          <w:bCs/>
        </w:rPr>
        <w:t>utils</w:t>
      </w:r>
      <w:proofErr w:type="spellEnd"/>
    </w:p>
    <w:p w14:paraId="6C7C9FAE" w14:textId="77777777" w:rsidR="007D19DF" w:rsidRPr="007D19DF" w:rsidRDefault="007D19DF" w:rsidP="009F5AF3">
      <w:pPr>
        <w:numPr>
          <w:ilvl w:val="1"/>
          <w:numId w:val="17"/>
        </w:numPr>
        <w:spacing w:before="120"/>
      </w:pPr>
      <w:r w:rsidRPr="007D19DF">
        <w:t>Librerie di utilità trasversali condivise tra i vari sottosistemi.</w:t>
      </w:r>
    </w:p>
    <w:p w14:paraId="0406BD77" w14:textId="5C8842FA" w:rsidR="007D19DF" w:rsidRPr="007D19DF" w:rsidRDefault="007D19DF" w:rsidP="009F5AF3">
      <w:pPr>
        <w:numPr>
          <w:ilvl w:val="1"/>
          <w:numId w:val="17"/>
        </w:numPr>
        <w:spacing w:before="120"/>
      </w:pPr>
      <w:r w:rsidRPr="007D19DF">
        <w:rPr>
          <w:i/>
          <w:iCs/>
        </w:rPr>
        <w:t>Classi:</w:t>
      </w:r>
      <w:r w:rsidRPr="007D19DF">
        <w:t xml:space="preserve"> </w:t>
      </w:r>
      <w:proofErr w:type="spellStart"/>
      <w:r w:rsidRPr="007D19DF">
        <w:t>EmailSender</w:t>
      </w:r>
      <w:proofErr w:type="spellEnd"/>
      <w:r w:rsidRPr="007D19DF">
        <w:t xml:space="preserve"> (invio SMTP), CsvParser (lettura</w:t>
      </w:r>
      <w:r w:rsidR="00527D05">
        <w:t xml:space="preserve"> file CSV</w:t>
      </w:r>
      <w:r w:rsidRPr="007D19DF">
        <w:t xml:space="preserve">), </w:t>
      </w:r>
      <w:proofErr w:type="spellStart"/>
      <w:r w:rsidRPr="007D19DF">
        <w:t>PasswordHasher</w:t>
      </w:r>
      <w:proofErr w:type="spellEnd"/>
      <w:r w:rsidRPr="007D19DF">
        <w:t xml:space="preserve"> (sicurezza), RandomFormation (algoritmo </w:t>
      </w:r>
      <w:proofErr w:type="spellStart"/>
      <w:r w:rsidRPr="007D19DF">
        <w:t>stub</w:t>
      </w:r>
      <w:proofErr w:type="spellEnd"/>
      <w:r w:rsidRPr="007D19DF">
        <w:t>), NavigationUtils</w:t>
      </w:r>
      <w:r w:rsidR="00DD01FE">
        <w:t xml:space="preserve">, </w:t>
      </w:r>
      <w:proofErr w:type="spellStart"/>
      <w:r w:rsidR="00DD01FE">
        <w:t>ReactionUtils</w:t>
      </w:r>
      <w:proofErr w:type="spellEnd"/>
      <w:r w:rsidRPr="007D19DF">
        <w:t>.</w:t>
      </w:r>
    </w:p>
    <w:p w14:paraId="119F3D66" w14:textId="1D3E6C4F" w:rsidR="007D19DF" w:rsidRPr="003E4783" w:rsidRDefault="007D19DF" w:rsidP="009F5AF3">
      <w:pPr>
        <w:pStyle w:val="Paragrafoelenco"/>
        <w:numPr>
          <w:ilvl w:val="0"/>
          <w:numId w:val="18"/>
        </w:numPr>
        <w:spacing w:before="120"/>
        <w:rPr>
          <w:lang w:val="en-GB"/>
        </w:rPr>
      </w:pPr>
      <w:proofErr w:type="spellStart"/>
      <w:r w:rsidRPr="003E4783">
        <w:rPr>
          <w:b/>
          <w:bCs/>
          <w:lang w:val="en-GB"/>
        </w:rPr>
        <w:t>src</w:t>
      </w:r>
      <w:proofErr w:type="spellEnd"/>
      <w:r w:rsidRPr="003E4783">
        <w:rPr>
          <w:b/>
          <w:bCs/>
          <w:lang w:val="en-GB"/>
        </w:rPr>
        <w:t>/main/java/</w:t>
      </w:r>
      <w:proofErr w:type="spellStart"/>
      <w:r w:rsidRPr="003E4783">
        <w:rPr>
          <w:b/>
          <w:bCs/>
          <w:lang w:val="en-GB"/>
        </w:rPr>
        <w:t>observer_pattern</w:t>
      </w:r>
      <w:proofErr w:type="spellEnd"/>
    </w:p>
    <w:p w14:paraId="25032A41" w14:textId="77777777" w:rsidR="007D19DF" w:rsidRPr="007D19DF" w:rsidRDefault="007D19DF" w:rsidP="009F5AF3">
      <w:pPr>
        <w:numPr>
          <w:ilvl w:val="1"/>
          <w:numId w:val="18"/>
        </w:numPr>
        <w:spacing w:before="120"/>
      </w:pPr>
      <w:r w:rsidRPr="007D19DF">
        <w:t>Componenti per la gestione asincrona degli eventi di sistema.</w:t>
      </w:r>
    </w:p>
    <w:p w14:paraId="0578BBEF" w14:textId="77777777" w:rsidR="007D19DF" w:rsidRPr="007D19DF" w:rsidRDefault="007D19DF" w:rsidP="009F5AF3">
      <w:pPr>
        <w:numPr>
          <w:ilvl w:val="1"/>
          <w:numId w:val="18"/>
        </w:numPr>
        <w:spacing w:before="120"/>
        <w:rPr>
          <w:lang w:val="en-GB"/>
        </w:rPr>
      </w:pPr>
      <w:r w:rsidRPr="007D19DF">
        <w:rPr>
          <w:i/>
          <w:iCs/>
          <w:lang w:val="en-GB"/>
        </w:rPr>
        <w:t>Classi:</w:t>
      </w:r>
      <w:r w:rsidRPr="007D19DF">
        <w:rPr>
          <w:lang w:val="en-GB"/>
        </w:rPr>
        <w:t xml:space="preserve"> Subject (</w:t>
      </w:r>
      <w:proofErr w:type="spellStart"/>
      <w:r w:rsidRPr="007D19DF">
        <w:rPr>
          <w:lang w:val="en-GB"/>
        </w:rPr>
        <w:t>Interfaccia</w:t>
      </w:r>
      <w:proofErr w:type="spellEnd"/>
      <w:r w:rsidRPr="007D19DF">
        <w:rPr>
          <w:lang w:val="en-GB"/>
        </w:rPr>
        <w:t xml:space="preserve">), PasswordChangeObserverInterface, </w:t>
      </w:r>
      <w:proofErr w:type="spellStart"/>
      <w:r w:rsidRPr="007D19DF">
        <w:rPr>
          <w:lang w:val="en-GB"/>
        </w:rPr>
        <w:t>LogObserver</w:t>
      </w:r>
      <w:proofErr w:type="spellEnd"/>
      <w:r w:rsidRPr="007D19DF">
        <w:rPr>
          <w:lang w:val="en-GB"/>
        </w:rPr>
        <w:t xml:space="preserve">, </w:t>
      </w:r>
      <w:proofErr w:type="spellStart"/>
      <w:r w:rsidRPr="007D19DF">
        <w:rPr>
          <w:lang w:val="en-GB"/>
        </w:rPr>
        <w:t>SecurityEmailObserver</w:t>
      </w:r>
      <w:proofErr w:type="spellEnd"/>
      <w:r w:rsidRPr="007D19DF">
        <w:rPr>
          <w:lang w:val="en-GB"/>
        </w:rPr>
        <w:t>.</w:t>
      </w:r>
    </w:p>
    <w:p w14:paraId="03CE7BC5" w14:textId="1635856F" w:rsidR="007D19DF" w:rsidRPr="007D19DF" w:rsidRDefault="007D19DF" w:rsidP="009F5AF3">
      <w:pPr>
        <w:pStyle w:val="Paragrafoelenco"/>
        <w:numPr>
          <w:ilvl w:val="0"/>
          <w:numId w:val="19"/>
        </w:numPr>
        <w:spacing w:before="120"/>
      </w:pPr>
      <w:proofErr w:type="spellStart"/>
      <w:r w:rsidRPr="003E4783">
        <w:rPr>
          <w:b/>
          <w:bCs/>
        </w:rPr>
        <w:t>src</w:t>
      </w:r>
      <w:proofErr w:type="spellEnd"/>
      <w:r w:rsidRPr="003E4783">
        <w:rPr>
          <w:b/>
          <w:bCs/>
        </w:rPr>
        <w:t>/</w:t>
      </w:r>
      <w:proofErr w:type="spellStart"/>
      <w:r w:rsidRPr="003E4783">
        <w:rPr>
          <w:b/>
          <w:bCs/>
        </w:rPr>
        <w:t>main</w:t>
      </w:r>
      <w:proofErr w:type="spellEnd"/>
      <w:r w:rsidRPr="003E4783">
        <w:rPr>
          <w:b/>
          <w:bCs/>
        </w:rPr>
        <w:t>/java/</w:t>
      </w:r>
      <w:proofErr w:type="spellStart"/>
      <w:r w:rsidRPr="003E4783">
        <w:rPr>
          <w:b/>
          <w:bCs/>
        </w:rPr>
        <w:t>subsystems</w:t>
      </w:r>
      <w:proofErr w:type="spellEnd"/>
      <w:r w:rsidRPr="007D19DF">
        <w:t xml:space="preserve"> (Root dei moduli funzionali)</w:t>
      </w:r>
    </w:p>
    <w:p w14:paraId="236EF408" w14:textId="77777777" w:rsidR="007D19DF" w:rsidRPr="007D19DF" w:rsidRDefault="007D19DF" w:rsidP="009F5AF3">
      <w:pPr>
        <w:numPr>
          <w:ilvl w:val="1"/>
          <w:numId w:val="19"/>
        </w:numPr>
        <w:spacing w:before="120"/>
        <w:rPr>
          <w:lang w:val="en-GB"/>
        </w:rPr>
      </w:pPr>
      <w:proofErr w:type="spellStart"/>
      <w:r w:rsidRPr="007D19DF">
        <w:rPr>
          <w:b/>
          <w:bCs/>
          <w:lang w:val="en-GB"/>
        </w:rPr>
        <w:t>src</w:t>
      </w:r>
      <w:proofErr w:type="spellEnd"/>
      <w:r w:rsidRPr="007D19DF">
        <w:rPr>
          <w:b/>
          <w:bCs/>
          <w:lang w:val="en-GB"/>
        </w:rPr>
        <w:t>/main/java/subsystems/</w:t>
      </w:r>
      <w:proofErr w:type="spellStart"/>
      <w:r w:rsidRPr="007D19DF">
        <w:rPr>
          <w:b/>
          <w:bCs/>
          <w:lang w:val="en-GB"/>
        </w:rPr>
        <w:t>access_profile</w:t>
      </w:r>
      <w:proofErr w:type="spellEnd"/>
    </w:p>
    <w:p w14:paraId="7294AAF9" w14:textId="1EC1B977" w:rsidR="007D19DF" w:rsidRPr="00423388" w:rsidRDefault="007D19DF" w:rsidP="00BE3BBA">
      <w:pPr>
        <w:pStyle w:val="Paragrafoelenco"/>
        <w:numPr>
          <w:ilvl w:val="0"/>
          <w:numId w:val="27"/>
        </w:numPr>
        <w:spacing w:before="120"/>
        <w:mirrorIndents/>
        <w:rPr>
          <w:lang w:val="en-GB"/>
        </w:rPr>
      </w:pPr>
      <w:r w:rsidRPr="00423388">
        <w:rPr>
          <w:b/>
          <w:bCs/>
          <w:lang w:val="en-GB"/>
        </w:rPr>
        <w:t>/</w:t>
      </w:r>
      <w:proofErr w:type="gramStart"/>
      <w:r w:rsidRPr="00423388">
        <w:rPr>
          <w:b/>
          <w:bCs/>
          <w:lang w:val="en-GB"/>
        </w:rPr>
        <w:t>control</w:t>
      </w:r>
      <w:proofErr w:type="gramEnd"/>
      <w:r w:rsidRPr="00423388">
        <w:rPr>
          <w:lang w:val="en-GB"/>
        </w:rPr>
        <w:t>:</w:t>
      </w:r>
      <w:r w:rsidR="009C2A0B">
        <w:rPr>
          <w:lang w:val="en-GB"/>
        </w:rPr>
        <w:t xml:space="preserve"> </w:t>
      </w:r>
      <w:proofErr w:type="spellStart"/>
      <w:r w:rsidR="00A52923">
        <w:rPr>
          <w:lang w:val="en-GB"/>
        </w:rPr>
        <w:t>ForgotPasswordServlet</w:t>
      </w:r>
      <w:proofErr w:type="spellEnd"/>
      <w:r w:rsidR="00A52923" w:rsidRPr="00423388">
        <w:rPr>
          <w:lang w:val="en-GB"/>
        </w:rPr>
        <w:t>,</w:t>
      </w:r>
      <w:r w:rsidR="00A52923">
        <w:rPr>
          <w:lang w:val="en-GB"/>
        </w:rPr>
        <w:t xml:space="preserve"> </w:t>
      </w:r>
      <w:proofErr w:type="spellStart"/>
      <w:r w:rsidR="00A44FBC" w:rsidRPr="00423388">
        <w:rPr>
          <w:lang w:val="en-GB"/>
        </w:rPr>
        <w:t>ChangePasswordServlet</w:t>
      </w:r>
      <w:proofErr w:type="spellEnd"/>
      <w:r w:rsidR="00A44FBC">
        <w:rPr>
          <w:lang w:val="en-GB"/>
        </w:rPr>
        <w:t xml:space="preserve">, </w:t>
      </w:r>
      <w:proofErr w:type="spellStart"/>
      <w:r w:rsidR="00A44FBC">
        <w:rPr>
          <w:lang w:val="en-GB"/>
        </w:rPr>
        <w:t>ResetPasswordServlet</w:t>
      </w:r>
      <w:proofErr w:type="spellEnd"/>
      <w:r w:rsidR="00E25D24" w:rsidRPr="00423388">
        <w:rPr>
          <w:lang w:val="en-GB"/>
        </w:rPr>
        <w:t xml:space="preserve">, </w:t>
      </w:r>
      <w:proofErr w:type="spellStart"/>
      <w:r w:rsidR="00F01FED" w:rsidRPr="00423388">
        <w:rPr>
          <w:lang w:val="en-GB"/>
        </w:rPr>
        <w:t>LoginServlet</w:t>
      </w:r>
      <w:proofErr w:type="spellEnd"/>
      <w:r w:rsidR="00F01FED" w:rsidRPr="00423388">
        <w:rPr>
          <w:lang w:val="en-GB"/>
        </w:rPr>
        <w:t>,</w:t>
      </w:r>
      <w:r w:rsidR="004C04AD" w:rsidRPr="00423388">
        <w:rPr>
          <w:lang w:val="en-GB"/>
        </w:rPr>
        <w:t xml:space="preserve"> </w:t>
      </w:r>
      <w:proofErr w:type="spellStart"/>
      <w:r w:rsidR="00F01FED" w:rsidRPr="00423388">
        <w:rPr>
          <w:lang w:val="en-GB"/>
        </w:rPr>
        <w:t>RegisterServlet</w:t>
      </w:r>
      <w:proofErr w:type="spellEnd"/>
      <w:r w:rsidR="00F01FED" w:rsidRPr="00423388">
        <w:rPr>
          <w:lang w:val="en-GB"/>
        </w:rPr>
        <w:t xml:space="preserve">, </w:t>
      </w:r>
      <w:proofErr w:type="spellStart"/>
      <w:r w:rsidR="00F01FED" w:rsidRPr="00423388">
        <w:rPr>
          <w:lang w:val="en-GB"/>
        </w:rPr>
        <w:t>ProfileServlet</w:t>
      </w:r>
      <w:proofErr w:type="spellEnd"/>
      <w:r w:rsidR="00F01FED" w:rsidRPr="00423388">
        <w:rPr>
          <w:lang w:val="en-GB"/>
        </w:rPr>
        <w:t xml:space="preserve">, </w:t>
      </w:r>
      <w:proofErr w:type="spellStart"/>
      <w:r w:rsidR="00485650" w:rsidRPr="00423388">
        <w:rPr>
          <w:lang w:val="en-GB"/>
        </w:rPr>
        <w:t>ActivationServlet</w:t>
      </w:r>
      <w:proofErr w:type="spellEnd"/>
      <w:r w:rsidR="00485650" w:rsidRPr="00423388">
        <w:rPr>
          <w:lang w:val="en-GB"/>
        </w:rPr>
        <w:t xml:space="preserve">, </w:t>
      </w:r>
      <w:proofErr w:type="spellStart"/>
      <w:r w:rsidR="00F01FED" w:rsidRPr="00423388">
        <w:rPr>
          <w:lang w:val="en-GB"/>
        </w:rPr>
        <w:t>DeleteUserServlet</w:t>
      </w:r>
      <w:proofErr w:type="spellEnd"/>
      <w:r w:rsidR="00F01FED" w:rsidRPr="00423388">
        <w:rPr>
          <w:lang w:val="en-GB"/>
        </w:rPr>
        <w:t xml:space="preserve">, </w:t>
      </w:r>
      <w:proofErr w:type="spellStart"/>
      <w:r w:rsidR="00F01FED" w:rsidRPr="00423388">
        <w:rPr>
          <w:lang w:val="en-GB"/>
        </w:rPr>
        <w:t>LogoutServlet</w:t>
      </w:r>
      <w:proofErr w:type="spellEnd"/>
      <w:r w:rsidR="00F01FED" w:rsidRPr="00423388">
        <w:rPr>
          <w:lang w:val="en-GB"/>
        </w:rPr>
        <w:t>,</w:t>
      </w:r>
      <w:r w:rsidR="004C04AD" w:rsidRPr="00423388">
        <w:rPr>
          <w:lang w:val="en-GB"/>
        </w:rPr>
        <w:t xml:space="preserve"> </w:t>
      </w:r>
      <w:proofErr w:type="spellStart"/>
      <w:r w:rsidR="00F01FED" w:rsidRPr="00423388">
        <w:rPr>
          <w:lang w:val="en-GB"/>
        </w:rPr>
        <w:t>UpdateProfileServlet</w:t>
      </w:r>
      <w:proofErr w:type="spellEnd"/>
      <w:r w:rsidR="00E25D24">
        <w:rPr>
          <w:lang w:val="en-GB"/>
        </w:rPr>
        <w:t>.</w:t>
      </w:r>
    </w:p>
    <w:p w14:paraId="4C700B04" w14:textId="77777777" w:rsidR="007D19DF" w:rsidRPr="007D19DF" w:rsidRDefault="007D19DF" w:rsidP="009F5AF3">
      <w:pPr>
        <w:numPr>
          <w:ilvl w:val="2"/>
          <w:numId w:val="19"/>
        </w:numPr>
        <w:spacing w:before="120"/>
        <w:rPr>
          <w:lang w:val="en-GB"/>
        </w:rPr>
      </w:pPr>
      <w:r w:rsidRPr="007D19DF">
        <w:rPr>
          <w:b/>
          <w:bCs/>
          <w:lang w:val="en-GB"/>
        </w:rPr>
        <w:lastRenderedPageBreak/>
        <w:t>/</w:t>
      </w:r>
      <w:proofErr w:type="gramStart"/>
      <w:r w:rsidRPr="007D19DF">
        <w:rPr>
          <w:b/>
          <w:bCs/>
          <w:lang w:val="en-GB"/>
        </w:rPr>
        <w:t>model</w:t>
      </w:r>
      <w:proofErr w:type="gramEnd"/>
      <w:r w:rsidRPr="007D19DF">
        <w:rPr>
          <w:lang w:val="en-GB"/>
        </w:rPr>
        <w:t>: User, UserDAO, Role (Enum).</w:t>
      </w:r>
    </w:p>
    <w:p w14:paraId="01637C56" w14:textId="5FF54644" w:rsidR="007D19DF" w:rsidRPr="007D19DF" w:rsidRDefault="007D19DF" w:rsidP="009F5AF3">
      <w:pPr>
        <w:numPr>
          <w:ilvl w:val="2"/>
          <w:numId w:val="19"/>
        </w:numPr>
        <w:spacing w:before="120"/>
        <w:ind w:left="3271" w:hanging="1474"/>
        <w:rPr>
          <w:lang w:val="en-GB"/>
        </w:rPr>
      </w:pPr>
      <w:r w:rsidRPr="007D19DF">
        <w:rPr>
          <w:b/>
          <w:bCs/>
          <w:lang w:val="en-GB"/>
        </w:rPr>
        <w:t>/</w:t>
      </w:r>
      <w:proofErr w:type="gramStart"/>
      <w:r w:rsidRPr="007D19DF">
        <w:rPr>
          <w:b/>
          <w:bCs/>
          <w:lang w:val="en-GB"/>
        </w:rPr>
        <w:t>service</w:t>
      </w:r>
      <w:proofErr w:type="gramEnd"/>
      <w:r w:rsidRPr="007D19DF">
        <w:rPr>
          <w:lang w:val="en-GB"/>
        </w:rPr>
        <w:t xml:space="preserve">: </w:t>
      </w:r>
      <w:proofErr w:type="spellStart"/>
      <w:r w:rsidRPr="007D19DF">
        <w:rPr>
          <w:lang w:val="en-GB"/>
        </w:rPr>
        <w:t>ChangePasswordService</w:t>
      </w:r>
      <w:proofErr w:type="spellEnd"/>
      <w:r w:rsidR="00645F4D" w:rsidRPr="00D46578">
        <w:rPr>
          <w:lang w:val="en-GB"/>
        </w:rPr>
        <w:t xml:space="preserve"> (Concrete Subject Observer</w:t>
      </w:r>
      <w:r w:rsidR="00F56CEE">
        <w:rPr>
          <w:lang w:val="en-GB"/>
        </w:rPr>
        <w:t xml:space="preserve"> </w:t>
      </w:r>
      <w:r w:rsidR="00A02084">
        <w:rPr>
          <w:lang w:val="en-GB"/>
        </w:rPr>
        <w:t>Pattern</w:t>
      </w:r>
      <w:r w:rsidR="00645F4D" w:rsidRPr="00D46578">
        <w:rPr>
          <w:lang w:val="en-GB"/>
        </w:rPr>
        <w:t>)</w:t>
      </w:r>
      <w:r w:rsidRPr="007D19DF">
        <w:rPr>
          <w:lang w:val="en-GB"/>
        </w:rPr>
        <w:t>.</w:t>
      </w:r>
    </w:p>
    <w:p w14:paraId="60A5A796" w14:textId="77777777" w:rsidR="007D19DF" w:rsidRPr="007D19DF" w:rsidRDefault="007D19DF" w:rsidP="009F5AF3">
      <w:pPr>
        <w:numPr>
          <w:ilvl w:val="0"/>
          <w:numId w:val="19"/>
        </w:numPr>
        <w:spacing w:before="120"/>
        <w:rPr>
          <w:lang w:val="en-GB"/>
        </w:rPr>
      </w:pPr>
      <w:proofErr w:type="spellStart"/>
      <w:r w:rsidRPr="007D19DF">
        <w:rPr>
          <w:b/>
          <w:bCs/>
          <w:lang w:val="en-GB"/>
        </w:rPr>
        <w:t>src</w:t>
      </w:r>
      <w:proofErr w:type="spellEnd"/>
      <w:r w:rsidRPr="007D19DF">
        <w:rPr>
          <w:b/>
          <w:bCs/>
          <w:lang w:val="en-GB"/>
        </w:rPr>
        <w:t>/main/java/subsystems/</w:t>
      </w:r>
      <w:proofErr w:type="spellStart"/>
      <w:r w:rsidRPr="007D19DF">
        <w:rPr>
          <w:b/>
          <w:bCs/>
          <w:lang w:val="en-GB"/>
        </w:rPr>
        <w:t>team_management</w:t>
      </w:r>
      <w:proofErr w:type="spellEnd"/>
    </w:p>
    <w:p w14:paraId="4E1B161C" w14:textId="1BC2FB5D" w:rsidR="007D19DF" w:rsidRPr="007D19DF" w:rsidRDefault="007D19DF" w:rsidP="009F5AF3">
      <w:pPr>
        <w:numPr>
          <w:ilvl w:val="2"/>
          <w:numId w:val="19"/>
        </w:numPr>
        <w:spacing w:before="120"/>
      </w:pPr>
      <w:r w:rsidRPr="007D19DF">
        <w:rPr>
          <w:b/>
          <w:bCs/>
        </w:rPr>
        <w:t>/control</w:t>
      </w:r>
      <w:r w:rsidRPr="007D19DF">
        <w:t xml:space="preserve">: </w:t>
      </w:r>
      <w:proofErr w:type="spellStart"/>
      <w:r w:rsidRPr="007D19DF">
        <w:t>SquadServlet</w:t>
      </w:r>
      <w:proofErr w:type="spellEnd"/>
      <w:r w:rsidRPr="007D19DF">
        <w:t xml:space="preserve">, </w:t>
      </w:r>
      <w:proofErr w:type="spellStart"/>
      <w:r w:rsidRPr="007D19DF">
        <w:t>FormationServlet</w:t>
      </w:r>
      <w:proofErr w:type="spellEnd"/>
      <w:r w:rsidR="008C59DD">
        <w:t xml:space="preserve">, </w:t>
      </w:r>
      <w:proofErr w:type="spellStart"/>
      <w:r w:rsidR="008C59DD">
        <w:t>PlayerServlet</w:t>
      </w:r>
      <w:proofErr w:type="spellEnd"/>
      <w:r w:rsidR="008C59DD">
        <w:t>.</w:t>
      </w:r>
    </w:p>
    <w:p w14:paraId="002C15B4" w14:textId="77777777" w:rsidR="007D19DF" w:rsidRPr="007D19DF" w:rsidRDefault="007D19DF" w:rsidP="009F5AF3">
      <w:pPr>
        <w:numPr>
          <w:ilvl w:val="2"/>
          <w:numId w:val="19"/>
        </w:numPr>
        <w:spacing w:before="120"/>
        <w:rPr>
          <w:lang w:val="en-GB"/>
        </w:rPr>
      </w:pPr>
      <w:r w:rsidRPr="007D19DF">
        <w:rPr>
          <w:b/>
          <w:bCs/>
          <w:lang w:val="en-GB"/>
        </w:rPr>
        <w:t>/</w:t>
      </w:r>
      <w:proofErr w:type="gramStart"/>
      <w:r w:rsidRPr="007D19DF">
        <w:rPr>
          <w:b/>
          <w:bCs/>
          <w:lang w:val="en-GB"/>
        </w:rPr>
        <w:t>model</w:t>
      </w:r>
      <w:proofErr w:type="gramEnd"/>
      <w:r w:rsidRPr="007D19DF">
        <w:rPr>
          <w:lang w:val="en-GB"/>
        </w:rPr>
        <w:t xml:space="preserve">: Player, </w:t>
      </w:r>
      <w:proofErr w:type="spellStart"/>
      <w:r w:rsidRPr="007D19DF">
        <w:rPr>
          <w:lang w:val="en-GB"/>
        </w:rPr>
        <w:t>PlayerDAO</w:t>
      </w:r>
      <w:proofErr w:type="spellEnd"/>
      <w:r w:rsidRPr="007D19DF">
        <w:rPr>
          <w:lang w:val="en-GB"/>
        </w:rPr>
        <w:t xml:space="preserve">, Squad, </w:t>
      </w:r>
      <w:proofErr w:type="spellStart"/>
      <w:r w:rsidRPr="007D19DF">
        <w:rPr>
          <w:lang w:val="en-GB"/>
        </w:rPr>
        <w:t>SquadDAO</w:t>
      </w:r>
      <w:proofErr w:type="spellEnd"/>
      <w:r w:rsidRPr="007D19DF">
        <w:rPr>
          <w:lang w:val="en-GB"/>
        </w:rPr>
        <w:t xml:space="preserve">, Formation, </w:t>
      </w:r>
      <w:proofErr w:type="spellStart"/>
      <w:r w:rsidRPr="007D19DF">
        <w:rPr>
          <w:lang w:val="en-GB"/>
        </w:rPr>
        <w:t>FormationDAO</w:t>
      </w:r>
      <w:proofErr w:type="spellEnd"/>
      <w:r w:rsidRPr="007D19DF">
        <w:rPr>
          <w:lang w:val="en-GB"/>
        </w:rPr>
        <w:t>.</w:t>
      </w:r>
    </w:p>
    <w:p w14:paraId="36495296" w14:textId="77777777" w:rsidR="007D19DF" w:rsidRPr="007D19DF" w:rsidRDefault="007D19DF" w:rsidP="009F5AF3">
      <w:pPr>
        <w:numPr>
          <w:ilvl w:val="0"/>
          <w:numId w:val="19"/>
        </w:numPr>
        <w:spacing w:before="120"/>
      </w:pPr>
      <w:proofErr w:type="spellStart"/>
      <w:r w:rsidRPr="007D19DF">
        <w:rPr>
          <w:b/>
          <w:bCs/>
        </w:rPr>
        <w:t>src</w:t>
      </w:r>
      <w:proofErr w:type="spellEnd"/>
      <w:r w:rsidRPr="007D19DF">
        <w:rPr>
          <w:b/>
          <w:bCs/>
        </w:rPr>
        <w:t>/</w:t>
      </w:r>
      <w:proofErr w:type="spellStart"/>
      <w:r w:rsidRPr="007D19DF">
        <w:rPr>
          <w:b/>
          <w:bCs/>
        </w:rPr>
        <w:t>main</w:t>
      </w:r>
      <w:proofErr w:type="spellEnd"/>
      <w:r w:rsidRPr="007D19DF">
        <w:rPr>
          <w:b/>
          <w:bCs/>
        </w:rPr>
        <w:t>/java/</w:t>
      </w:r>
      <w:proofErr w:type="spellStart"/>
      <w:r w:rsidRPr="007D19DF">
        <w:rPr>
          <w:b/>
          <w:bCs/>
        </w:rPr>
        <w:t>subsystems</w:t>
      </w:r>
      <w:proofErr w:type="spellEnd"/>
      <w:r w:rsidRPr="007D19DF">
        <w:rPr>
          <w:b/>
          <w:bCs/>
        </w:rPr>
        <w:t>/community</w:t>
      </w:r>
    </w:p>
    <w:p w14:paraId="35F2272D" w14:textId="77777777" w:rsidR="007D19DF" w:rsidRPr="007D19DF" w:rsidRDefault="007D19DF" w:rsidP="009F5AF3">
      <w:pPr>
        <w:numPr>
          <w:ilvl w:val="2"/>
          <w:numId w:val="19"/>
        </w:numPr>
        <w:spacing w:before="120"/>
        <w:rPr>
          <w:lang w:val="en-GB"/>
        </w:rPr>
      </w:pPr>
      <w:r w:rsidRPr="007D19DF">
        <w:rPr>
          <w:b/>
          <w:bCs/>
          <w:lang w:val="en-GB"/>
        </w:rPr>
        <w:t>/</w:t>
      </w:r>
      <w:proofErr w:type="gramStart"/>
      <w:r w:rsidRPr="007D19DF">
        <w:rPr>
          <w:b/>
          <w:bCs/>
          <w:lang w:val="en-GB"/>
        </w:rPr>
        <w:t>control</w:t>
      </w:r>
      <w:proofErr w:type="gramEnd"/>
      <w:r w:rsidRPr="007D19DF">
        <w:rPr>
          <w:lang w:val="en-GB"/>
        </w:rPr>
        <w:t xml:space="preserve">: </w:t>
      </w:r>
      <w:proofErr w:type="spellStart"/>
      <w:r w:rsidRPr="007D19DF">
        <w:rPr>
          <w:lang w:val="en-GB"/>
        </w:rPr>
        <w:t>PostServlet</w:t>
      </w:r>
      <w:proofErr w:type="spellEnd"/>
      <w:r w:rsidRPr="007D19DF">
        <w:rPr>
          <w:lang w:val="en-GB"/>
        </w:rPr>
        <w:t xml:space="preserve">, </w:t>
      </w:r>
      <w:proofErr w:type="spellStart"/>
      <w:r w:rsidRPr="007D19DF">
        <w:rPr>
          <w:lang w:val="en-GB"/>
        </w:rPr>
        <w:t>CommentServlet</w:t>
      </w:r>
      <w:proofErr w:type="spellEnd"/>
      <w:r w:rsidRPr="007D19DF">
        <w:rPr>
          <w:lang w:val="en-GB"/>
        </w:rPr>
        <w:t xml:space="preserve">, </w:t>
      </w:r>
      <w:proofErr w:type="spellStart"/>
      <w:r w:rsidRPr="007D19DF">
        <w:rPr>
          <w:lang w:val="en-GB"/>
        </w:rPr>
        <w:t>ReactionServlet</w:t>
      </w:r>
      <w:proofErr w:type="spellEnd"/>
      <w:r w:rsidRPr="007D19DF">
        <w:rPr>
          <w:lang w:val="en-GB"/>
        </w:rPr>
        <w:t xml:space="preserve">, </w:t>
      </w:r>
      <w:proofErr w:type="spellStart"/>
      <w:r w:rsidRPr="007D19DF">
        <w:rPr>
          <w:lang w:val="en-GB"/>
        </w:rPr>
        <w:t>ReportServlet</w:t>
      </w:r>
      <w:proofErr w:type="spellEnd"/>
      <w:r w:rsidRPr="007D19DF">
        <w:rPr>
          <w:lang w:val="en-GB"/>
        </w:rPr>
        <w:t xml:space="preserve">, </w:t>
      </w:r>
      <w:proofErr w:type="spellStart"/>
      <w:r w:rsidRPr="007D19DF">
        <w:rPr>
          <w:lang w:val="en-GB"/>
        </w:rPr>
        <w:t>DeleteContentServlet</w:t>
      </w:r>
      <w:proofErr w:type="spellEnd"/>
      <w:r w:rsidRPr="007D19DF">
        <w:rPr>
          <w:lang w:val="en-GB"/>
        </w:rPr>
        <w:t>.</w:t>
      </w:r>
    </w:p>
    <w:p w14:paraId="25D5B3AE" w14:textId="77777777" w:rsidR="007D19DF" w:rsidRPr="007D19DF" w:rsidRDefault="007D19DF" w:rsidP="009F5AF3">
      <w:pPr>
        <w:numPr>
          <w:ilvl w:val="2"/>
          <w:numId w:val="19"/>
        </w:numPr>
        <w:spacing w:before="120"/>
        <w:rPr>
          <w:lang w:val="en-GB"/>
        </w:rPr>
      </w:pPr>
      <w:r w:rsidRPr="007D19DF">
        <w:rPr>
          <w:b/>
          <w:bCs/>
          <w:lang w:val="en-GB"/>
        </w:rPr>
        <w:t>/</w:t>
      </w:r>
      <w:proofErr w:type="gramStart"/>
      <w:r w:rsidRPr="007D19DF">
        <w:rPr>
          <w:b/>
          <w:bCs/>
          <w:lang w:val="en-GB"/>
        </w:rPr>
        <w:t>model</w:t>
      </w:r>
      <w:proofErr w:type="gramEnd"/>
      <w:r w:rsidRPr="007D19DF">
        <w:rPr>
          <w:lang w:val="en-GB"/>
        </w:rPr>
        <w:t xml:space="preserve">: Post, </w:t>
      </w:r>
      <w:proofErr w:type="spellStart"/>
      <w:r w:rsidRPr="007D19DF">
        <w:rPr>
          <w:lang w:val="en-GB"/>
        </w:rPr>
        <w:t>PostDAO</w:t>
      </w:r>
      <w:proofErr w:type="spellEnd"/>
      <w:r w:rsidRPr="007D19DF">
        <w:rPr>
          <w:lang w:val="en-GB"/>
        </w:rPr>
        <w:t xml:space="preserve">, Comment, </w:t>
      </w:r>
      <w:proofErr w:type="spellStart"/>
      <w:r w:rsidRPr="007D19DF">
        <w:rPr>
          <w:lang w:val="en-GB"/>
        </w:rPr>
        <w:t>CommentDAO</w:t>
      </w:r>
      <w:proofErr w:type="spellEnd"/>
      <w:r w:rsidRPr="007D19DF">
        <w:rPr>
          <w:lang w:val="en-GB"/>
        </w:rPr>
        <w:t xml:space="preserve">, Reaction, </w:t>
      </w:r>
      <w:proofErr w:type="spellStart"/>
      <w:r w:rsidRPr="007D19DF">
        <w:rPr>
          <w:lang w:val="en-GB"/>
        </w:rPr>
        <w:t>ReactionDAO</w:t>
      </w:r>
      <w:proofErr w:type="spellEnd"/>
      <w:r w:rsidRPr="007D19DF">
        <w:rPr>
          <w:lang w:val="en-GB"/>
        </w:rPr>
        <w:t xml:space="preserve">, Report, </w:t>
      </w:r>
      <w:proofErr w:type="spellStart"/>
      <w:r w:rsidRPr="007D19DF">
        <w:rPr>
          <w:lang w:val="en-GB"/>
        </w:rPr>
        <w:t>ReportDAO</w:t>
      </w:r>
      <w:proofErr w:type="spellEnd"/>
      <w:r w:rsidRPr="007D19DF">
        <w:rPr>
          <w:lang w:val="en-GB"/>
        </w:rPr>
        <w:t>.</w:t>
      </w:r>
    </w:p>
    <w:p w14:paraId="125AD4E2" w14:textId="77777777" w:rsidR="007D19DF" w:rsidRPr="007D19DF" w:rsidRDefault="007D19DF" w:rsidP="009F5AF3">
      <w:pPr>
        <w:numPr>
          <w:ilvl w:val="0"/>
          <w:numId w:val="19"/>
        </w:numPr>
        <w:spacing w:before="120"/>
        <w:rPr>
          <w:lang w:val="en-GB"/>
        </w:rPr>
      </w:pPr>
      <w:proofErr w:type="spellStart"/>
      <w:r w:rsidRPr="007D19DF">
        <w:rPr>
          <w:b/>
          <w:bCs/>
          <w:lang w:val="en-GB"/>
        </w:rPr>
        <w:t>src</w:t>
      </w:r>
      <w:proofErr w:type="spellEnd"/>
      <w:r w:rsidRPr="007D19DF">
        <w:rPr>
          <w:b/>
          <w:bCs/>
          <w:lang w:val="en-GB"/>
        </w:rPr>
        <w:t>/main/java/subsystems/</w:t>
      </w:r>
      <w:proofErr w:type="spellStart"/>
      <w:r w:rsidRPr="007D19DF">
        <w:rPr>
          <w:b/>
          <w:bCs/>
          <w:lang w:val="en-GB"/>
        </w:rPr>
        <w:t>module_selection</w:t>
      </w:r>
      <w:proofErr w:type="spellEnd"/>
    </w:p>
    <w:p w14:paraId="41A59E32" w14:textId="46FA3F94" w:rsidR="007D19DF" w:rsidRPr="007D19DF" w:rsidRDefault="007D19DF" w:rsidP="009F5AF3">
      <w:pPr>
        <w:numPr>
          <w:ilvl w:val="2"/>
          <w:numId w:val="19"/>
        </w:numPr>
        <w:spacing w:before="120"/>
      </w:pPr>
      <w:r w:rsidRPr="007D19DF">
        <w:rPr>
          <w:b/>
          <w:bCs/>
        </w:rPr>
        <w:t>/control</w:t>
      </w:r>
      <w:r w:rsidRPr="007D19DF">
        <w:t xml:space="preserve">: </w:t>
      </w:r>
      <w:proofErr w:type="spellStart"/>
      <w:r w:rsidRPr="007D19DF">
        <w:t>ModuleServlet</w:t>
      </w:r>
      <w:proofErr w:type="spellEnd"/>
      <w:r w:rsidRPr="007D19DF">
        <w:t xml:space="preserve"> (</w:t>
      </w:r>
      <w:r w:rsidR="00E24F3C">
        <w:t>Formato JSON</w:t>
      </w:r>
      <w:r w:rsidRPr="007D19DF">
        <w:t>).</w:t>
      </w:r>
    </w:p>
    <w:p w14:paraId="09B2B192" w14:textId="24BE0AEE" w:rsidR="007D19DF" w:rsidRPr="007D19DF" w:rsidRDefault="007D19DF" w:rsidP="009F5AF3">
      <w:pPr>
        <w:numPr>
          <w:ilvl w:val="2"/>
          <w:numId w:val="19"/>
        </w:numPr>
        <w:spacing w:before="120"/>
      </w:pPr>
      <w:r w:rsidRPr="007D19DF">
        <w:rPr>
          <w:b/>
          <w:bCs/>
        </w:rPr>
        <w:t>/model</w:t>
      </w:r>
      <w:r w:rsidRPr="007D19DF">
        <w:t>: Module</w:t>
      </w:r>
      <w:r w:rsidR="00115DB8">
        <w:t>.</w:t>
      </w:r>
    </w:p>
    <w:p w14:paraId="2752D381" w14:textId="77777777" w:rsidR="007D19DF" w:rsidRPr="007D19DF" w:rsidRDefault="007D19DF" w:rsidP="009F5AF3">
      <w:pPr>
        <w:numPr>
          <w:ilvl w:val="0"/>
          <w:numId w:val="19"/>
        </w:numPr>
        <w:spacing w:before="120"/>
        <w:rPr>
          <w:lang w:val="en-GB"/>
        </w:rPr>
      </w:pPr>
      <w:proofErr w:type="spellStart"/>
      <w:r w:rsidRPr="007D19DF">
        <w:rPr>
          <w:b/>
          <w:bCs/>
          <w:lang w:val="en-GB"/>
        </w:rPr>
        <w:t>src</w:t>
      </w:r>
      <w:proofErr w:type="spellEnd"/>
      <w:r w:rsidRPr="007D19DF">
        <w:rPr>
          <w:b/>
          <w:bCs/>
          <w:lang w:val="en-GB"/>
        </w:rPr>
        <w:t>/main/java/subsystems/</w:t>
      </w:r>
      <w:proofErr w:type="spellStart"/>
      <w:r w:rsidRPr="007D19DF">
        <w:rPr>
          <w:b/>
          <w:bCs/>
          <w:lang w:val="en-GB"/>
        </w:rPr>
        <w:t>statistics_import</w:t>
      </w:r>
      <w:proofErr w:type="spellEnd"/>
    </w:p>
    <w:p w14:paraId="2F88CECF" w14:textId="77777777" w:rsidR="007D19DF" w:rsidRPr="007D19DF" w:rsidRDefault="007D19DF" w:rsidP="009F5AF3">
      <w:pPr>
        <w:numPr>
          <w:ilvl w:val="2"/>
          <w:numId w:val="19"/>
        </w:numPr>
        <w:spacing w:before="120"/>
      </w:pPr>
      <w:r w:rsidRPr="007D19DF">
        <w:rPr>
          <w:b/>
          <w:bCs/>
        </w:rPr>
        <w:t>/control</w:t>
      </w:r>
      <w:r w:rsidRPr="007D19DF">
        <w:t xml:space="preserve">: </w:t>
      </w:r>
      <w:proofErr w:type="spellStart"/>
      <w:r w:rsidRPr="007D19DF">
        <w:t>StatisticsImportServlet</w:t>
      </w:r>
      <w:proofErr w:type="spellEnd"/>
      <w:r w:rsidRPr="007D19DF">
        <w:t>.</w:t>
      </w:r>
    </w:p>
    <w:p w14:paraId="2E72B7F6" w14:textId="57AA4DBA" w:rsidR="007D19DF" w:rsidRPr="007D19DF" w:rsidRDefault="007D19DF" w:rsidP="009F5AF3">
      <w:pPr>
        <w:numPr>
          <w:ilvl w:val="2"/>
          <w:numId w:val="19"/>
        </w:numPr>
        <w:spacing w:before="120"/>
      </w:pPr>
      <w:r w:rsidRPr="007D19DF">
        <w:rPr>
          <w:b/>
          <w:bCs/>
        </w:rPr>
        <w:t>/model</w:t>
      </w:r>
      <w:r w:rsidRPr="007D19DF">
        <w:t xml:space="preserve">: </w:t>
      </w:r>
      <w:proofErr w:type="spellStart"/>
      <w:r w:rsidRPr="007D19DF">
        <w:t>StatisticheDAO</w:t>
      </w:r>
      <w:proofErr w:type="spellEnd"/>
      <w:r w:rsidRPr="007D19DF">
        <w:t>.</w:t>
      </w:r>
    </w:p>
    <w:p w14:paraId="02082D44" w14:textId="77777777" w:rsidR="007D19DF" w:rsidRPr="007D19DF" w:rsidRDefault="007D19DF" w:rsidP="009F5AF3">
      <w:pPr>
        <w:numPr>
          <w:ilvl w:val="0"/>
          <w:numId w:val="19"/>
        </w:numPr>
        <w:spacing w:before="120"/>
        <w:rPr>
          <w:lang w:val="en-GB"/>
        </w:rPr>
      </w:pPr>
      <w:proofErr w:type="spellStart"/>
      <w:r w:rsidRPr="007D19DF">
        <w:rPr>
          <w:b/>
          <w:bCs/>
          <w:lang w:val="en-GB"/>
        </w:rPr>
        <w:t>src</w:t>
      </w:r>
      <w:proofErr w:type="spellEnd"/>
      <w:r w:rsidRPr="007D19DF">
        <w:rPr>
          <w:b/>
          <w:bCs/>
          <w:lang w:val="en-GB"/>
        </w:rPr>
        <w:t>/main/java/subsystems/</w:t>
      </w:r>
      <w:proofErr w:type="spellStart"/>
      <w:r w:rsidRPr="007D19DF">
        <w:rPr>
          <w:b/>
          <w:bCs/>
          <w:lang w:val="en-GB"/>
        </w:rPr>
        <w:t>statistics_viewer</w:t>
      </w:r>
      <w:proofErr w:type="spellEnd"/>
    </w:p>
    <w:p w14:paraId="0EBD3577" w14:textId="77777777" w:rsidR="007D19DF" w:rsidRPr="007D19DF" w:rsidRDefault="007D19DF" w:rsidP="009F5AF3">
      <w:pPr>
        <w:numPr>
          <w:ilvl w:val="2"/>
          <w:numId w:val="19"/>
        </w:numPr>
        <w:spacing w:before="120"/>
      </w:pPr>
      <w:r w:rsidRPr="007D19DF">
        <w:rPr>
          <w:b/>
          <w:bCs/>
        </w:rPr>
        <w:t>/control</w:t>
      </w:r>
      <w:r w:rsidRPr="007D19DF">
        <w:t xml:space="preserve">: </w:t>
      </w:r>
      <w:proofErr w:type="spellStart"/>
      <w:r w:rsidRPr="007D19DF">
        <w:t>LoadStatisticsServlet</w:t>
      </w:r>
      <w:proofErr w:type="spellEnd"/>
      <w:r w:rsidRPr="007D19DF">
        <w:t>.</w:t>
      </w:r>
    </w:p>
    <w:p w14:paraId="0BB8CCB6" w14:textId="77777777" w:rsidR="007D19DF" w:rsidRDefault="007D19DF" w:rsidP="009F5AF3">
      <w:pPr>
        <w:numPr>
          <w:ilvl w:val="2"/>
          <w:numId w:val="19"/>
        </w:numPr>
        <w:spacing w:before="120"/>
      </w:pPr>
      <w:r w:rsidRPr="007D19DF">
        <w:rPr>
          <w:b/>
          <w:bCs/>
        </w:rPr>
        <w:t>/model</w:t>
      </w:r>
      <w:r w:rsidRPr="007D19DF">
        <w:t>: Statistiche</w:t>
      </w:r>
    </w:p>
    <w:p w14:paraId="39446A40" w14:textId="77777777" w:rsidR="008B3E07" w:rsidRPr="007D19DF" w:rsidRDefault="008B3E07" w:rsidP="008B3E07">
      <w:pPr>
        <w:spacing w:before="120"/>
      </w:pPr>
    </w:p>
    <w:p w14:paraId="0D46199F" w14:textId="795D69A7" w:rsidR="007D19DF" w:rsidRDefault="006277FC" w:rsidP="008B3E07">
      <w:pPr>
        <w:pStyle w:val="Titolo2"/>
      </w:pPr>
      <w:bookmarkStart w:id="14" w:name="_Toc219857306"/>
      <w:r>
        <w:t>Design Pattern</w:t>
      </w:r>
      <w:bookmarkEnd w:id="14"/>
    </w:p>
    <w:p w14:paraId="31916049" w14:textId="6E90A64A" w:rsidR="006277FC" w:rsidRPr="006277FC" w:rsidRDefault="00CC1FD0" w:rsidP="00D460FC">
      <w:pPr>
        <w:spacing w:before="120"/>
      </w:pPr>
      <w:r>
        <w:t xml:space="preserve">Il sistema utilizza un </w:t>
      </w:r>
      <w:r w:rsidRPr="001B1074">
        <w:rPr>
          <w:b/>
          <w:bCs/>
          <w:i/>
          <w:iCs/>
        </w:rPr>
        <w:t>Observer Pattern</w:t>
      </w:r>
      <w:r>
        <w:t xml:space="preserve"> </w:t>
      </w:r>
      <w:r w:rsidR="001B1074" w:rsidRPr="001B1074">
        <w:t xml:space="preserve">per notificare componenti disaccoppiati (Log, </w:t>
      </w:r>
      <w:proofErr w:type="spellStart"/>
      <w:r w:rsidR="004F3483">
        <w:t>SecurityEmail</w:t>
      </w:r>
      <w:proofErr w:type="spellEnd"/>
      <w:r w:rsidR="001B1074" w:rsidRPr="001B1074">
        <w:t>) quando avviene un evento critico (cambio password),</w:t>
      </w:r>
      <w:r w:rsidR="004F3483">
        <w:t xml:space="preserve"> così da avvisare</w:t>
      </w:r>
      <w:r w:rsidR="008543CB">
        <w:t xml:space="preserve"> un utente quando la sua password viene modificata.</w:t>
      </w:r>
    </w:p>
    <w:p w14:paraId="7FA8EF5A" w14:textId="502B518C" w:rsidR="00B90D2B" w:rsidRDefault="00B45F00" w:rsidP="00E252F4">
      <w:pPr>
        <w:spacing w:before="120"/>
      </w:pPr>
      <w:proofErr w:type="spellStart"/>
      <w:r w:rsidRPr="007D19DF">
        <w:rPr>
          <w:b/>
          <w:bCs/>
        </w:rPr>
        <w:t>PasswordChangeObserverInterface</w:t>
      </w:r>
      <w:proofErr w:type="spellEnd"/>
      <w:r w:rsidRPr="00B45F00">
        <w:t xml:space="preserve"> rappresenta il contratto a</w:t>
      </w:r>
      <w:r>
        <w:t xml:space="preserve"> cui si sottoscrivono </w:t>
      </w:r>
      <w:proofErr w:type="spellStart"/>
      <w:r w:rsidRPr="007D19DF">
        <w:rPr>
          <w:b/>
          <w:bCs/>
        </w:rPr>
        <w:t>LogObserver</w:t>
      </w:r>
      <w:proofErr w:type="spellEnd"/>
      <w:r>
        <w:t xml:space="preserve"> e</w:t>
      </w:r>
      <w:r w:rsidRPr="007D19DF">
        <w:t xml:space="preserve"> </w:t>
      </w:r>
      <w:proofErr w:type="spellStart"/>
      <w:r w:rsidRPr="007D19DF">
        <w:rPr>
          <w:b/>
          <w:bCs/>
        </w:rPr>
        <w:t>SecurityEmailObserver</w:t>
      </w:r>
      <w:proofErr w:type="spellEnd"/>
      <w:r w:rsidR="004615BA">
        <w:rPr>
          <w:b/>
          <w:bCs/>
        </w:rPr>
        <w:t xml:space="preserve"> </w:t>
      </w:r>
      <w:r w:rsidR="004615BA">
        <w:t xml:space="preserve">per essere notificati nel momento in cui </w:t>
      </w:r>
      <w:r w:rsidR="00FC0B31">
        <w:t xml:space="preserve">avviene il cambio password, la </w:t>
      </w:r>
      <w:r w:rsidR="007C0FE0">
        <w:t>quale</w:t>
      </w:r>
      <w:r w:rsidR="00FC0B31">
        <w:t xml:space="preserve"> avviene </w:t>
      </w:r>
      <w:r w:rsidR="007C0FE0">
        <w:t xml:space="preserve">tramite </w:t>
      </w:r>
      <w:proofErr w:type="spellStart"/>
      <w:r w:rsidR="00810B50" w:rsidRPr="007D19DF">
        <w:rPr>
          <w:b/>
          <w:bCs/>
        </w:rPr>
        <w:t>ChangePasswordService</w:t>
      </w:r>
      <w:proofErr w:type="spellEnd"/>
      <w:r w:rsidR="00810B50">
        <w:t xml:space="preserve">, </w:t>
      </w:r>
      <w:r w:rsidR="00D147D6">
        <w:t xml:space="preserve">il quale rappresenta </w:t>
      </w:r>
      <w:r w:rsidR="00492B74">
        <w:t xml:space="preserve">il Concrete Subject </w:t>
      </w:r>
      <w:r w:rsidR="00E42745">
        <w:t xml:space="preserve">che implementa </w:t>
      </w:r>
      <w:r w:rsidR="00E42745">
        <w:rPr>
          <w:b/>
          <w:bCs/>
        </w:rPr>
        <w:t>Subject</w:t>
      </w:r>
      <w:r w:rsidR="00E42745">
        <w:t>.</w:t>
      </w:r>
    </w:p>
    <w:p w14:paraId="5488DF01" w14:textId="34D4725D" w:rsidR="00857382" w:rsidRPr="00E42745" w:rsidRDefault="0076681F" w:rsidP="0076681F">
      <w:pPr>
        <w:widowControl/>
        <w:suppressAutoHyphens w:val="0"/>
        <w:jc w:val="left"/>
      </w:pPr>
      <w:r>
        <w:br w:type="page"/>
      </w:r>
    </w:p>
    <w:p w14:paraId="2F265BBB" w14:textId="79225B5F" w:rsidR="00EB313F" w:rsidRDefault="00A14491" w:rsidP="0039259A">
      <w:pPr>
        <w:pStyle w:val="Titolo"/>
        <w:numPr>
          <w:ilvl w:val="0"/>
          <w:numId w:val="1"/>
        </w:numPr>
        <w:jc w:val="both"/>
      </w:pPr>
      <w:bookmarkStart w:id="15" w:name="_Toc219857307"/>
      <w:r>
        <w:lastRenderedPageBreak/>
        <w:t>CLASS INTERFACES</w:t>
      </w:r>
      <w:bookmarkEnd w:id="15"/>
    </w:p>
    <w:p w14:paraId="487C187A" w14:textId="6F2BC29A" w:rsidR="00865D67" w:rsidRDefault="00082657" w:rsidP="00865D67">
      <w:r>
        <w:t>Qui sono descritte le interfacce delle singole classi.</w:t>
      </w:r>
    </w:p>
    <w:p w14:paraId="27B570BD" w14:textId="77777777" w:rsidR="00082657" w:rsidRDefault="00082657" w:rsidP="00865D67"/>
    <w:p w14:paraId="307B4C04" w14:textId="77777777" w:rsidR="00CA1F66" w:rsidRDefault="00082657" w:rsidP="00865D67">
      <w:r w:rsidRPr="00082657">
        <w:rPr>
          <w:b/>
          <w:bCs/>
        </w:rPr>
        <w:t>Nota:</w:t>
      </w:r>
      <w:r w:rsidR="00C24103">
        <w:rPr>
          <w:b/>
          <w:bCs/>
        </w:rPr>
        <w:t xml:space="preserve"> </w:t>
      </w:r>
      <w:r w:rsidR="00FC1F5C">
        <w:t>I Getter</w:t>
      </w:r>
      <w:r w:rsidR="00F7301C">
        <w:t xml:space="preserve">, </w:t>
      </w:r>
      <w:r w:rsidR="00FC1F5C">
        <w:t>Setter</w:t>
      </w:r>
      <w:r w:rsidR="00F7301C">
        <w:t xml:space="preserve"> e Costruttori</w:t>
      </w:r>
      <w:r w:rsidR="00FC1F5C">
        <w:t xml:space="preserve"> verranno omessi</w:t>
      </w:r>
      <w:r w:rsidR="005A501C">
        <w:t xml:space="preserve"> per alleggerire la lettura ed evitare banalità</w:t>
      </w:r>
      <w:r w:rsidR="00843197">
        <w:t>.</w:t>
      </w:r>
      <w:r w:rsidR="004D6EA9">
        <w:t xml:space="preserve"> Lì dove saranno gli unici metodi (es. </w:t>
      </w:r>
      <w:r w:rsidR="00D004AD">
        <w:t>ne</w:t>
      </w:r>
      <w:r w:rsidR="00142984">
        <w:t>gli oggetti</w:t>
      </w:r>
      <w:r w:rsidR="008C64A2">
        <w:t xml:space="preserve"> POJO</w:t>
      </w:r>
      <w:r w:rsidR="00142984">
        <w:t xml:space="preserve">), il campo </w:t>
      </w:r>
      <w:r w:rsidR="00142984" w:rsidRPr="00616CE2">
        <w:rPr>
          <w:b/>
          <w:bCs/>
        </w:rPr>
        <w:t>Signature</w:t>
      </w:r>
      <w:r w:rsidR="00D004AD" w:rsidRPr="00616CE2">
        <w:rPr>
          <w:b/>
          <w:bCs/>
        </w:rPr>
        <w:t xml:space="preserve"> dei metodi</w:t>
      </w:r>
      <w:r w:rsidR="00142984">
        <w:t xml:space="preserve"> sarà </w:t>
      </w:r>
      <w:r w:rsidR="00D004AD">
        <w:t>riempito con “-“.</w:t>
      </w:r>
      <w:r w:rsidR="000E55C2">
        <w:t xml:space="preserve"> </w:t>
      </w:r>
    </w:p>
    <w:p w14:paraId="4693EE3E" w14:textId="235DAA8F" w:rsidR="00082657" w:rsidRPr="000E55C2" w:rsidRDefault="000E55C2" w:rsidP="00865D67">
      <w:r>
        <w:t xml:space="preserve">Anche le classi non aventi attributi avranno il campo </w:t>
      </w:r>
      <w:r>
        <w:rPr>
          <w:b/>
          <w:bCs/>
        </w:rPr>
        <w:t>Attributi</w:t>
      </w:r>
      <w:r>
        <w:t xml:space="preserve"> </w:t>
      </w:r>
      <w:r w:rsidR="00497A9F">
        <w:t>riempito con “-“.</w:t>
      </w:r>
      <w:r w:rsidR="00381AE1">
        <w:t xml:space="preserve"> Infine, per le classi DAO verranno riportati solo alcuni metodi</w:t>
      </w:r>
      <w:r w:rsidR="00CB17FF">
        <w:t xml:space="preserve"> per evitare </w:t>
      </w:r>
      <w:r w:rsidR="00950563">
        <w:t xml:space="preserve">di sovraccaricare </w:t>
      </w:r>
      <w:r w:rsidR="0005453C">
        <w:t xml:space="preserve">il documento </w:t>
      </w:r>
      <w:r w:rsidR="00175BE2">
        <w:t xml:space="preserve">di informazioni ridondanti (es. il </w:t>
      </w:r>
      <w:r w:rsidR="00A151E7">
        <w:t xml:space="preserve">metodo </w:t>
      </w:r>
      <w:proofErr w:type="spellStart"/>
      <w:r w:rsidR="002C1743">
        <w:rPr>
          <w:b/>
          <w:bCs/>
          <w:i/>
          <w:iCs/>
        </w:rPr>
        <w:t>doDelete</w:t>
      </w:r>
      <w:proofErr w:type="spellEnd"/>
      <w:r w:rsidR="00175BE2">
        <w:t xml:space="preserve"> </w:t>
      </w:r>
      <w:r w:rsidR="004A16DA">
        <w:t>ha la stessa finalità per tutte le classi e si comporta allo stesso modo).</w:t>
      </w:r>
    </w:p>
    <w:p w14:paraId="3B54B533" w14:textId="77777777" w:rsidR="00502B43" w:rsidRDefault="00502B43" w:rsidP="00502B43"/>
    <w:p w14:paraId="51816302" w14:textId="77777777" w:rsidR="009A64E2" w:rsidRPr="00502B43" w:rsidRDefault="009A64E2" w:rsidP="00502B43"/>
    <w:p w14:paraId="13ACA1C5" w14:textId="01C77331" w:rsidR="00726F8C" w:rsidRDefault="00920B94" w:rsidP="00920B94">
      <w:pPr>
        <w:pStyle w:val="Titolo2"/>
      </w:pPr>
      <w:bookmarkStart w:id="16" w:name="_Toc219857308"/>
      <w:r w:rsidRPr="00920B94">
        <w:t xml:space="preserve">Subsystem: Access &amp; </w:t>
      </w:r>
      <w:proofErr w:type="spellStart"/>
      <w:r w:rsidRPr="00920B94">
        <w:t>Profile</w:t>
      </w:r>
      <w:bookmarkEnd w:id="16"/>
      <w:proofErr w:type="spellEnd"/>
    </w:p>
    <w:p w14:paraId="196D0B88" w14:textId="02D6A819" w:rsidR="007E4BC9" w:rsidRDefault="003F5967" w:rsidP="007E4BC9">
      <w:pPr>
        <w:spacing w:before="120" w:after="120"/>
      </w:pPr>
      <w:r>
        <w:t>Quest</w:t>
      </w:r>
      <w:r w:rsidR="0076681F">
        <w:t xml:space="preserve">o sottosistema </w:t>
      </w:r>
      <w:r>
        <w:t>permett</w:t>
      </w:r>
      <w:r w:rsidR="00C20470">
        <w:t>e</w:t>
      </w:r>
      <w:r>
        <w:t xml:space="preserve"> all’utente di registrarsi, autenticarsi e di modificare</w:t>
      </w:r>
      <w:r w:rsidR="0076681F">
        <w:t xml:space="preserve"> </w:t>
      </w:r>
      <w:r>
        <w:t>il proprio profilo utente.</w:t>
      </w:r>
    </w:p>
    <w:p w14:paraId="1852CEB3" w14:textId="58BF8C7D" w:rsidR="00C20470" w:rsidRPr="000676B1" w:rsidRDefault="000676B1" w:rsidP="000676B1">
      <w:pPr>
        <w:pStyle w:val="Titolo3"/>
        <w:numPr>
          <w:ilvl w:val="0"/>
          <w:numId w:val="0"/>
        </w:numPr>
        <w:rPr>
          <w:i/>
          <w:iCs/>
        </w:rPr>
      </w:pPr>
      <w:r w:rsidRPr="000676B1">
        <w:rPr>
          <w:i/>
          <w:iCs/>
        </w:rPr>
        <w:t>3.1.1 Model</w:t>
      </w:r>
    </w:p>
    <w:p w14:paraId="31C1FDAF" w14:textId="77777777" w:rsidR="000676B1" w:rsidRPr="000676B1" w:rsidRDefault="000676B1" w:rsidP="000676B1"/>
    <w:tbl>
      <w:tblPr>
        <w:tblStyle w:val="Grigliatab4"/>
        <w:tblW w:w="0" w:type="auto"/>
        <w:tblLook w:val="04A0" w:firstRow="1" w:lastRow="0" w:firstColumn="1" w:lastColumn="0" w:noHBand="0" w:noVBand="1"/>
      </w:tblPr>
      <w:tblGrid>
        <w:gridCol w:w="2243"/>
        <w:gridCol w:w="7384"/>
      </w:tblGrid>
      <w:tr w:rsidR="00F30647" w:rsidRPr="00190E1C" w14:paraId="443C1E73" w14:textId="77777777" w:rsidTr="00C511B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F90229" w14:textId="77777777" w:rsidR="00723E5C" w:rsidRPr="00190E1C" w:rsidRDefault="00723E5C" w:rsidP="00F76E8F">
            <w:pPr>
              <w:jc w:val="center"/>
              <w:rPr>
                <w:sz w:val="26"/>
                <w:szCs w:val="26"/>
              </w:rPr>
            </w:pPr>
            <w:r w:rsidRPr="00190E1C">
              <w:rPr>
                <w:sz w:val="26"/>
                <w:szCs w:val="26"/>
              </w:rPr>
              <w:t>Nome classe</w:t>
            </w:r>
          </w:p>
        </w:tc>
        <w:tc>
          <w:tcPr>
            <w:tcW w:w="0" w:type="auto"/>
            <w:vAlign w:val="center"/>
            <w:hideMark/>
          </w:tcPr>
          <w:p w14:paraId="3CD4A148" w14:textId="77777777" w:rsidR="00723E5C" w:rsidRPr="00190E1C" w:rsidRDefault="00723E5C" w:rsidP="00F76E8F">
            <w:pPr>
              <w:jc w:val="center"/>
              <w:cnfStyle w:val="100000000000" w:firstRow="1" w:lastRow="0" w:firstColumn="0" w:lastColumn="0" w:oddVBand="0" w:evenVBand="0" w:oddHBand="0" w:evenHBand="0" w:firstRowFirstColumn="0" w:firstRowLastColumn="0" w:lastRowFirstColumn="0" w:lastRowLastColumn="0"/>
              <w:rPr>
                <w:sz w:val="26"/>
                <w:szCs w:val="26"/>
              </w:rPr>
            </w:pPr>
            <w:r w:rsidRPr="00190E1C">
              <w:rPr>
                <w:sz w:val="26"/>
                <w:szCs w:val="26"/>
              </w:rPr>
              <w:t>User</w:t>
            </w:r>
          </w:p>
        </w:tc>
      </w:tr>
      <w:tr w:rsidR="00F30647" w:rsidRPr="00190E1C" w14:paraId="5B2B71AF" w14:textId="77777777" w:rsidTr="00C511B8">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68ECB4" w14:textId="77777777" w:rsidR="00723E5C" w:rsidRPr="00190E1C" w:rsidRDefault="00723E5C" w:rsidP="00F76E8F">
            <w:pPr>
              <w:jc w:val="center"/>
              <w:rPr>
                <w:sz w:val="26"/>
                <w:szCs w:val="26"/>
              </w:rPr>
            </w:pPr>
            <w:r w:rsidRPr="00190E1C">
              <w:rPr>
                <w:sz w:val="26"/>
                <w:szCs w:val="26"/>
              </w:rPr>
              <w:t>Descrizione</w:t>
            </w:r>
          </w:p>
        </w:tc>
        <w:tc>
          <w:tcPr>
            <w:tcW w:w="0" w:type="auto"/>
            <w:vAlign w:val="center"/>
            <w:hideMark/>
          </w:tcPr>
          <w:p w14:paraId="414DA7CE" w14:textId="77777777" w:rsidR="00723E5C" w:rsidRPr="00190E1C" w:rsidRDefault="00723E5C" w:rsidP="00F76E8F">
            <w:pPr>
              <w:jc w:val="center"/>
              <w:cnfStyle w:val="000000100000" w:firstRow="0" w:lastRow="0" w:firstColumn="0" w:lastColumn="0" w:oddVBand="0" w:evenVBand="0" w:oddHBand="1" w:evenHBand="0" w:firstRowFirstColumn="0" w:firstRowLastColumn="0" w:lastRowFirstColumn="0" w:lastRowLastColumn="0"/>
              <w:rPr>
                <w:sz w:val="26"/>
                <w:szCs w:val="26"/>
              </w:rPr>
            </w:pPr>
            <w:r w:rsidRPr="00190E1C">
              <w:rPr>
                <w:sz w:val="26"/>
                <w:szCs w:val="26"/>
              </w:rPr>
              <w:t>Rappresenta l'utente registrato nel sistema. Mantiene le informazioni anagrafiche, le credenziali (hash) e lo stato di sicurezza.</w:t>
            </w:r>
          </w:p>
        </w:tc>
      </w:tr>
      <w:tr w:rsidR="00F30647" w:rsidRPr="0087041E" w14:paraId="153BD98A" w14:textId="77777777" w:rsidTr="00C511B8">
        <w:trPr>
          <w:trHeight w:val="32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B53D56" w14:textId="77777777" w:rsidR="00723E5C" w:rsidRPr="00190E1C" w:rsidRDefault="00723E5C" w:rsidP="00F76E8F">
            <w:pPr>
              <w:jc w:val="center"/>
              <w:rPr>
                <w:sz w:val="26"/>
                <w:szCs w:val="26"/>
              </w:rPr>
            </w:pPr>
            <w:r w:rsidRPr="00190E1C">
              <w:rPr>
                <w:sz w:val="26"/>
                <w:szCs w:val="26"/>
              </w:rPr>
              <w:t>Attributi</w:t>
            </w:r>
          </w:p>
        </w:tc>
        <w:tc>
          <w:tcPr>
            <w:tcW w:w="0" w:type="auto"/>
            <w:vAlign w:val="center"/>
            <w:hideMark/>
          </w:tcPr>
          <w:p w14:paraId="3FFEE243" w14:textId="626A6FA5"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email:</w:t>
            </w:r>
            <w:r w:rsidRPr="00190E1C">
              <w:rPr>
                <w:sz w:val="26"/>
                <w:szCs w:val="26"/>
                <w:lang w:val="en-GB"/>
              </w:rPr>
              <w:t xml:space="preserve"> String</w:t>
            </w:r>
          </w:p>
          <w:p w14:paraId="303AEBE6" w14:textId="43F3F345"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username:</w:t>
            </w:r>
            <w:r w:rsidRPr="00190E1C">
              <w:rPr>
                <w:sz w:val="26"/>
                <w:szCs w:val="26"/>
                <w:lang w:val="en-GB"/>
              </w:rPr>
              <w:t xml:space="preserve"> String</w:t>
            </w:r>
          </w:p>
          <w:p w14:paraId="5F789BF0" w14:textId="2CB20198"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password:</w:t>
            </w:r>
            <w:r w:rsidRPr="00190E1C">
              <w:rPr>
                <w:sz w:val="26"/>
                <w:szCs w:val="26"/>
                <w:lang w:val="en-GB"/>
              </w:rPr>
              <w:t xml:space="preserve"> String</w:t>
            </w:r>
          </w:p>
          <w:p w14:paraId="310327AC" w14:textId="156E2433"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xml:space="preserve">- </w:t>
            </w:r>
            <w:proofErr w:type="spellStart"/>
            <w:r w:rsidRPr="006D162F">
              <w:rPr>
                <w:b/>
                <w:bCs/>
                <w:sz w:val="26"/>
                <w:szCs w:val="26"/>
                <w:lang w:val="en-GB"/>
              </w:rPr>
              <w:t>nome</w:t>
            </w:r>
            <w:proofErr w:type="spellEnd"/>
            <w:r w:rsidRPr="006D162F">
              <w:rPr>
                <w:b/>
                <w:bCs/>
                <w:sz w:val="26"/>
                <w:szCs w:val="26"/>
                <w:lang w:val="en-GB"/>
              </w:rPr>
              <w:t>:</w:t>
            </w:r>
            <w:r w:rsidRPr="00190E1C">
              <w:rPr>
                <w:sz w:val="26"/>
                <w:szCs w:val="26"/>
                <w:lang w:val="en-GB"/>
              </w:rPr>
              <w:t xml:space="preserve"> String</w:t>
            </w:r>
          </w:p>
          <w:p w14:paraId="18350E38" w14:textId="61F1D465" w:rsidR="00723E5C" w:rsidRPr="00190E1C" w:rsidRDefault="00723E5C" w:rsidP="00943C57">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xml:space="preserve">- </w:t>
            </w:r>
            <w:proofErr w:type="spellStart"/>
            <w:r w:rsidRPr="006D162F">
              <w:rPr>
                <w:b/>
                <w:bCs/>
                <w:sz w:val="26"/>
                <w:szCs w:val="26"/>
                <w:lang w:val="en-GB"/>
              </w:rPr>
              <w:t>cognome</w:t>
            </w:r>
            <w:proofErr w:type="spellEnd"/>
            <w:r w:rsidRPr="006D162F">
              <w:rPr>
                <w:b/>
                <w:bCs/>
                <w:sz w:val="26"/>
                <w:szCs w:val="26"/>
                <w:lang w:val="en-GB"/>
              </w:rPr>
              <w:t>:</w:t>
            </w:r>
            <w:r w:rsidRPr="00190E1C">
              <w:rPr>
                <w:sz w:val="26"/>
                <w:szCs w:val="26"/>
                <w:lang w:val="en-GB"/>
              </w:rPr>
              <w:t xml:space="preserve"> String</w:t>
            </w:r>
          </w:p>
          <w:p w14:paraId="363A150D" w14:textId="54ABF0E6" w:rsidR="00723E5C" w:rsidRPr="00190E1C" w:rsidRDefault="00723E5C" w:rsidP="00943C57">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role:</w:t>
            </w:r>
            <w:r w:rsidRPr="00190E1C">
              <w:rPr>
                <w:sz w:val="26"/>
                <w:szCs w:val="26"/>
                <w:lang w:val="en-GB"/>
              </w:rPr>
              <w:t xml:space="preserve"> Role</w:t>
            </w:r>
          </w:p>
          <w:p w14:paraId="410E68AF" w14:textId="797BC29E" w:rsidR="00723E5C" w:rsidRPr="00190E1C" w:rsidRDefault="00723E5C" w:rsidP="00943C57">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xml:space="preserve">- </w:t>
            </w:r>
            <w:proofErr w:type="spellStart"/>
            <w:r w:rsidRPr="006D162F">
              <w:rPr>
                <w:b/>
                <w:bCs/>
                <w:sz w:val="26"/>
                <w:szCs w:val="26"/>
                <w:lang w:val="en-GB"/>
              </w:rPr>
              <w:t>is_active</w:t>
            </w:r>
            <w:proofErr w:type="spellEnd"/>
            <w:r w:rsidRPr="006D162F">
              <w:rPr>
                <w:b/>
                <w:bCs/>
                <w:sz w:val="26"/>
                <w:szCs w:val="26"/>
                <w:lang w:val="en-GB"/>
              </w:rPr>
              <w:t>:</w:t>
            </w:r>
            <w:r w:rsidRPr="00190E1C">
              <w:rPr>
                <w:sz w:val="26"/>
                <w:szCs w:val="26"/>
                <w:lang w:val="en-GB"/>
              </w:rPr>
              <w:t xml:space="preserve"> </w:t>
            </w:r>
            <w:proofErr w:type="spellStart"/>
            <w:r w:rsidRPr="00190E1C">
              <w:rPr>
                <w:sz w:val="26"/>
                <w:szCs w:val="26"/>
                <w:lang w:val="en-GB"/>
              </w:rPr>
              <w:t>boolean</w:t>
            </w:r>
            <w:proofErr w:type="spellEnd"/>
          </w:p>
          <w:p w14:paraId="147D4014" w14:textId="673A2421" w:rsidR="00723E5C" w:rsidRPr="00723E5C" w:rsidRDefault="00723E5C" w:rsidP="00943C57">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xml:space="preserve">- </w:t>
            </w:r>
            <w:proofErr w:type="spellStart"/>
            <w:r w:rsidRPr="006D162F">
              <w:rPr>
                <w:b/>
                <w:bCs/>
                <w:sz w:val="26"/>
                <w:szCs w:val="26"/>
                <w:lang w:val="en-GB"/>
              </w:rPr>
              <w:t>verificationToken</w:t>
            </w:r>
            <w:proofErr w:type="spellEnd"/>
            <w:r w:rsidRPr="006D162F">
              <w:rPr>
                <w:b/>
                <w:bCs/>
                <w:sz w:val="26"/>
                <w:szCs w:val="26"/>
                <w:lang w:val="en-GB"/>
              </w:rPr>
              <w:t>:</w:t>
            </w:r>
            <w:r w:rsidRPr="00723E5C">
              <w:rPr>
                <w:sz w:val="26"/>
                <w:szCs w:val="26"/>
                <w:lang w:val="en-GB"/>
              </w:rPr>
              <w:t xml:space="preserve"> String</w:t>
            </w:r>
          </w:p>
          <w:p w14:paraId="387EF9A3" w14:textId="77777777" w:rsidR="00723E5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6D162F">
              <w:rPr>
                <w:b/>
                <w:bCs/>
                <w:sz w:val="26"/>
                <w:szCs w:val="26"/>
                <w:lang w:val="en-GB"/>
              </w:rPr>
              <w:t xml:space="preserve">- </w:t>
            </w:r>
            <w:proofErr w:type="spellStart"/>
            <w:r w:rsidRPr="006D162F">
              <w:rPr>
                <w:b/>
                <w:bCs/>
                <w:sz w:val="26"/>
                <w:szCs w:val="26"/>
                <w:lang w:val="en-GB"/>
              </w:rPr>
              <w:t>resetToken</w:t>
            </w:r>
            <w:proofErr w:type="spellEnd"/>
            <w:r w:rsidRPr="006D162F">
              <w:rPr>
                <w:b/>
                <w:bCs/>
                <w:sz w:val="26"/>
                <w:szCs w:val="26"/>
                <w:lang w:val="en-GB"/>
              </w:rPr>
              <w:t>:</w:t>
            </w:r>
            <w:r w:rsidRPr="00943C57">
              <w:rPr>
                <w:sz w:val="26"/>
                <w:szCs w:val="26"/>
                <w:lang w:val="en-GB"/>
              </w:rPr>
              <w:t xml:space="preserve"> String</w:t>
            </w:r>
          </w:p>
          <w:p w14:paraId="2410027A" w14:textId="139EF673" w:rsidR="00366557" w:rsidRPr="00943C57" w:rsidRDefault="00CD3D4D"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CD3D4D">
              <w:rPr>
                <w:b/>
                <w:bCs/>
                <w:sz w:val="26"/>
                <w:szCs w:val="26"/>
                <w:lang w:val="en-GB"/>
              </w:rPr>
              <w:t xml:space="preserve">- </w:t>
            </w:r>
            <w:proofErr w:type="spellStart"/>
            <w:r w:rsidRPr="00CD3D4D">
              <w:rPr>
                <w:b/>
                <w:bCs/>
                <w:sz w:val="26"/>
                <w:szCs w:val="26"/>
                <w:lang w:val="en-GB"/>
              </w:rPr>
              <w:t>resetExpiry</w:t>
            </w:r>
            <w:proofErr w:type="spellEnd"/>
            <w:r w:rsidRPr="00CD3D4D">
              <w:rPr>
                <w:b/>
                <w:bCs/>
                <w:sz w:val="26"/>
                <w:szCs w:val="26"/>
                <w:lang w:val="en-GB"/>
              </w:rPr>
              <w:t>:</w:t>
            </w:r>
            <w:r>
              <w:rPr>
                <w:sz w:val="26"/>
                <w:szCs w:val="26"/>
                <w:lang w:val="en-GB"/>
              </w:rPr>
              <w:t xml:space="preserve"> Date</w:t>
            </w:r>
          </w:p>
        </w:tc>
      </w:tr>
      <w:tr w:rsidR="00F30647" w:rsidRPr="00723E5C" w14:paraId="7CF0220A" w14:textId="77777777" w:rsidTr="00177B02">
        <w:trPr>
          <w:cnfStyle w:val="000000100000" w:firstRow="0" w:lastRow="0" w:firstColumn="0" w:lastColumn="0" w:oddVBand="0" w:evenVBand="0" w:oddHBand="1"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154718" w14:textId="77777777" w:rsidR="00723E5C" w:rsidRPr="00190E1C" w:rsidRDefault="00723E5C" w:rsidP="00F76E8F">
            <w:pPr>
              <w:jc w:val="center"/>
              <w:rPr>
                <w:sz w:val="26"/>
                <w:szCs w:val="26"/>
              </w:rPr>
            </w:pPr>
            <w:r w:rsidRPr="00190E1C">
              <w:rPr>
                <w:sz w:val="26"/>
                <w:szCs w:val="26"/>
              </w:rPr>
              <w:t>Signature dei metodi</w:t>
            </w:r>
          </w:p>
        </w:tc>
        <w:tc>
          <w:tcPr>
            <w:tcW w:w="0" w:type="auto"/>
            <w:vAlign w:val="center"/>
            <w:hideMark/>
          </w:tcPr>
          <w:p w14:paraId="0F7E5784" w14:textId="54B976E1" w:rsidR="00723E5C" w:rsidRPr="00190E1C" w:rsidRDefault="00B0642D" w:rsidP="00B0642D">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Pr>
                <w:b/>
                <w:bCs/>
                <w:sz w:val="26"/>
                <w:szCs w:val="26"/>
                <w:lang w:val="en-GB"/>
              </w:rPr>
              <w:t>-</w:t>
            </w:r>
          </w:p>
        </w:tc>
      </w:tr>
      <w:tr w:rsidR="00F30647" w:rsidRPr="00190E1C" w14:paraId="7C450B0B" w14:textId="77777777" w:rsidTr="009C2A0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56D797" w14:textId="77777777" w:rsidR="00723E5C" w:rsidRPr="00190E1C" w:rsidRDefault="00723E5C" w:rsidP="00F76E8F">
            <w:pPr>
              <w:jc w:val="center"/>
              <w:rPr>
                <w:sz w:val="26"/>
                <w:szCs w:val="26"/>
              </w:rPr>
            </w:pPr>
            <w:r w:rsidRPr="00190E1C">
              <w:rPr>
                <w:sz w:val="26"/>
                <w:szCs w:val="26"/>
              </w:rPr>
              <w:lastRenderedPageBreak/>
              <w:t>Pre-condizioni</w:t>
            </w:r>
          </w:p>
        </w:tc>
        <w:tc>
          <w:tcPr>
            <w:tcW w:w="0" w:type="auto"/>
            <w:vAlign w:val="center"/>
            <w:hideMark/>
          </w:tcPr>
          <w:p w14:paraId="55997C5E" w14:textId="2E67B714"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r w:rsidRPr="00190E1C">
              <w:rPr>
                <w:sz w:val="26"/>
                <w:szCs w:val="26"/>
              </w:rPr>
              <w:t xml:space="preserve">I campi </w:t>
            </w:r>
            <w:r w:rsidR="00141402" w:rsidRPr="00190E1C">
              <w:rPr>
                <w:sz w:val="26"/>
                <w:szCs w:val="26"/>
              </w:rPr>
              <w:t>e-mail</w:t>
            </w:r>
            <w:r w:rsidRPr="00190E1C">
              <w:rPr>
                <w:sz w:val="26"/>
                <w:szCs w:val="26"/>
              </w:rPr>
              <w:t>, username e password non devono essere nulli o vuoti al momento della creazione.</w:t>
            </w:r>
          </w:p>
        </w:tc>
      </w:tr>
      <w:tr w:rsidR="00F30647" w:rsidRPr="00190E1C" w14:paraId="4CD8A83E" w14:textId="77777777" w:rsidTr="009C2A0B">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C5B095" w14:textId="77777777" w:rsidR="00723E5C" w:rsidRPr="00190E1C" w:rsidRDefault="00723E5C" w:rsidP="00F76E8F">
            <w:pPr>
              <w:jc w:val="center"/>
              <w:rPr>
                <w:sz w:val="26"/>
                <w:szCs w:val="26"/>
              </w:rPr>
            </w:pPr>
            <w:r w:rsidRPr="00190E1C">
              <w:rPr>
                <w:sz w:val="26"/>
                <w:szCs w:val="26"/>
              </w:rPr>
              <w:t>Post-condizioni</w:t>
            </w:r>
          </w:p>
        </w:tc>
        <w:tc>
          <w:tcPr>
            <w:tcW w:w="0" w:type="auto"/>
            <w:vAlign w:val="center"/>
            <w:hideMark/>
          </w:tcPr>
          <w:p w14:paraId="5E14539D" w14:textId="77777777" w:rsidR="00723E5C" w:rsidRPr="00190E1C" w:rsidRDefault="00723E5C" w:rsidP="00F76E8F">
            <w:pPr>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proofErr w:type="gramStart"/>
            <w:r w:rsidRPr="001F60E1">
              <w:rPr>
                <w:b/>
                <w:bCs/>
                <w:sz w:val="26"/>
                <w:szCs w:val="26"/>
              </w:rPr>
              <w:t>getPassword</w:t>
            </w:r>
            <w:proofErr w:type="spellEnd"/>
            <w:r w:rsidRPr="001F60E1">
              <w:rPr>
                <w:b/>
                <w:bCs/>
                <w:sz w:val="26"/>
                <w:szCs w:val="26"/>
              </w:rPr>
              <w:t>(</w:t>
            </w:r>
            <w:proofErr w:type="gramEnd"/>
            <w:r w:rsidRPr="001F60E1">
              <w:rPr>
                <w:b/>
                <w:bCs/>
                <w:sz w:val="26"/>
                <w:szCs w:val="26"/>
              </w:rPr>
              <w:t xml:space="preserve">) </w:t>
            </w:r>
            <w:r w:rsidRPr="00190E1C">
              <w:rPr>
                <w:sz w:val="26"/>
                <w:szCs w:val="26"/>
              </w:rPr>
              <w:t xml:space="preserve">restituisce sempre la stringa </w:t>
            </w:r>
            <w:proofErr w:type="spellStart"/>
            <w:r w:rsidRPr="00190E1C">
              <w:rPr>
                <w:sz w:val="26"/>
                <w:szCs w:val="26"/>
              </w:rPr>
              <w:t>hashata</w:t>
            </w:r>
            <w:proofErr w:type="spellEnd"/>
            <w:r w:rsidRPr="00190E1C">
              <w:rPr>
                <w:sz w:val="26"/>
                <w:szCs w:val="26"/>
              </w:rPr>
              <w:t xml:space="preserve"> (SHA-256).</w:t>
            </w:r>
          </w:p>
        </w:tc>
      </w:tr>
      <w:tr w:rsidR="00F30647" w:rsidRPr="00190E1C" w14:paraId="0EF63A93" w14:textId="77777777" w:rsidTr="009C2A0B">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BB362E" w14:textId="77777777" w:rsidR="00723E5C" w:rsidRPr="00190E1C" w:rsidRDefault="00723E5C" w:rsidP="00F76E8F">
            <w:pPr>
              <w:jc w:val="center"/>
              <w:rPr>
                <w:sz w:val="26"/>
                <w:szCs w:val="26"/>
              </w:rPr>
            </w:pPr>
            <w:r w:rsidRPr="00190E1C">
              <w:rPr>
                <w:sz w:val="26"/>
                <w:szCs w:val="26"/>
              </w:rPr>
              <w:t>Invariante</w:t>
            </w:r>
          </w:p>
        </w:tc>
        <w:tc>
          <w:tcPr>
            <w:tcW w:w="0" w:type="auto"/>
            <w:vAlign w:val="center"/>
            <w:hideMark/>
          </w:tcPr>
          <w:p w14:paraId="5F1A4C84" w14:textId="77777777" w:rsidR="00723E5C" w:rsidRPr="00190E1C" w:rsidRDefault="00723E5C"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r w:rsidRPr="00190E1C">
              <w:rPr>
                <w:sz w:val="26"/>
                <w:szCs w:val="26"/>
              </w:rPr>
              <w:t>Un utente deve avere sempre un Role assegnato (default: FANTALLENATORE). L'email deve essere univoca.</w:t>
            </w:r>
          </w:p>
        </w:tc>
      </w:tr>
    </w:tbl>
    <w:p w14:paraId="0FD0B038" w14:textId="77777777" w:rsidR="0089054F" w:rsidRDefault="0089054F"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058"/>
        <w:gridCol w:w="7569"/>
      </w:tblGrid>
      <w:tr w:rsidR="00123EC6" w:rsidRPr="00190E1C" w14:paraId="60ABF750" w14:textId="77777777" w:rsidTr="00C511B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FAB54D" w14:textId="77777777" w:rsidR="001E4569" w:rsidRPr="00190E1C" w:rsidRDefault="001E4569" w:rsidP="00F76E8F">
            <w:pPr>
              <w:jc w:val="center"/>
              <w:rPr>
                <w:sz w:val="26"/>
                <w:szCs w:val="26"/>
              </w:rPr>
            </w:pPr>
            <w:r w:rsidRPr="00190E1C">
              <w:rPr>
                <w:sz w:val="26"/>
                <w:szCs w:val="26"/>
              </w:rPr>
              <w:t>Nome classe</w:t>
            </w:r>
          </w:p>
        </w:tc>
        <w:tc>
          <w:tcPr>
            <w:tcW w:w="0" w:type="auto"/>
            <w:vAlign w:val="center"/>
            <w:hideMark/>
          </w:tcPr>
          <w:p w14:paraId="350A214B" w14:textId="5F3F363F" w:rsidR="001E4569" w:rsidRPr="00190E1C" w:rsidRDefault="001E4569" w:rsidP="00F76E8F">
            <w:pPr>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190E1C">
              <w:rPr>
                <w:sz w:val="26"/>
                <w:szCs w:val="26"/>
              </w:rPr>
              <w:t>User</w:t>
            </w:r>
            <w:r w:rsidR="00CB76FB">
              <w:rPr>
                <w:sz w:val="26"/>
                <w:szCs w:val="26"/>
              </w:rPr>
              <w:t>DAO</w:t>
            </w:r>
            <w:proofErr w:type="spellEnd"/>
          </w:p>
        </w:tc>
      </w:tr>
      <w:tr w:rsidR="00123EC6" w:rsidRPr="00190E1C" w14:paraId="4CE4822B" w14:textId="77777777" w:rsidTr="00F34E46">
        <w:trPr>
          <w:cnfStyle w:val="000000100000" w:firstRow="0" w:lastRow="0" w:firstColumn="0" w:lastColumn="0" w:oddVBand="0" w:evenVBand="0" w:oddHBand="1"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3B9353" w14:textId="77777777" w:rsidR="001E4569" w:rsidRPr="00190E1C" w:rsidRDefault="001E4569" w:rsidP="00F76E8F">
            <w:pPr>
              <w:jc w:val="center"/>
              <w:rPr>
                <w:sz w:val="26"/>
                <w:szCs w:val="26"/>
              </w:rPr>
            </w:pPr>
            <w:r w:rsidRPr="00190E1C">
              <w:rPr>
                <w:sz w:val="26"/>
                <w:szCs w:val="26"/>
              </w:rPr>
              <w:t>Descrizione</w:t>
            </w:r>
          </w:p>
        </w:tc>
        <w:tc>
          <w:tcPr>
            <w:tcW w:w="0" w:type="auto"/>
            <w:vAlign w:val="center"/>
            <w:hideMark/>
          </w:tcPr>
          <w:p w14:paraId="488FBA22" w14:textId="5182C92B" w:rsidR="001E4569" w:rsidRPr="00190E1C" w:rsidRDefault="00C42226" w:rsidP="00F76E8F">
            <w:pPr>
              <w:jc w:val="center"/>
              <w:cnfStyle w:val="000000100000" w:firstRow="0" w:lastRow="0" w:firstColumn="0" w:lastColumn="0" w:oddVBand="0" w:evenVBand="0" w:oddHBand="1" w:evenHBand="0" w:firstRowFirstColumn="0" w:firstRowLastColumn="0" w:lastRowFirstColumn="0" w:lastRowLastColumn="0"/>
              <w:rPr>
                <w:sz w:val="26"/>
                <w:szCs w:val="26"/>
              </w:rPr>
            </w:pPr>
            <w:r w:rsidRPr="00C42226">
              <w:rPr>
                <w:sz w:val="26"/>
                <w:szCs w:val="26"/>
              </w:rPr>
              <w:t>Gestisce la persistenza dei dati utente, incluse le operazioni di autenticazione, attivazione account e recupero password</w:t>
            </w:r>
            <w:r>
              <w:rPr>
                <w:sz w:val="26"/>
                <w:szCs w:val="26"/>
              </w:rPr>
              <w:t>.</w:t>
            </w:r>
          </w:p>
        </w:tc>
      </w:tr>
      <w:tr w:rsidR="00123EC6" w:rsidRPr="00943C57" w14:paraId="60647336" w14:textId="77777777" w:rsidTr="009C2A0B">
        <w:trPr>
          <w:trHeight w:val="10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6280F6" w14:textId="77777777" w:rsidR="001E4569" w:rsidRPr="00190E1C" w:rsidRDefault="001E4569" w:rsidP="00F76E8F">
            <w:pPr>
              <w:jc w:val="center"/>
              <w:rPr>
                <w:sz w:val="26"/>
                <w:szCs w:val="26"/>
              </w:rPr>
            </w:pPr>
            <w:r w:rsidRPr="00190E1C">
              <w:rPr>
                <w:sz w:val="26"/>
                <w:szCs w:val="26"/>
              </w:rPr>
              <w:t>Attributi</w:t>
            </w:r>
          </w:p>
        </w:tc>
        <w:tc>
          <w:tcPr>
            <w:tcW w:w="0" w:type="auto"/>
            <w:vAlign w:val="center"/>
            <w:hideMark/>
          </w:tcPr>
          <w:p w14:paraId="1F7ED956" w14:textId="431D3428" w:rsidR="001E4569" w:rsidRPr="00943C57" w:rsidRDefault="00C42226" w:rsidP="00F76E8F">
            <w:pPr>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123EC6" w:rsidRPr="00723E5C" w14:paraId="5EC26A78" w14:textId="77777777" w:rsidTr="00C511B8">
        <w:trPr>
          <w:cnfStyle w:val="000000100000" w:firstRow="0" w:lastRow="0" w:firstColumn="0" w:lastColumn="0" w:oddVBand="0" w:evenVBand="0" w:oddHBand="1" w:evenHBand="0" w:firstRowFirstColumn="0" w:firstRowLastColumn="0" w:lastRowFirstColumn="0" w:lastRowLastColumn="0"/>
          <w:trHeight w:val="34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4B696" w14:textId="77777777" w:rsidR="001E4569" w:rsidRPr="00190E1C" w:rsidRDefault="001E4569" w:rsidP="00F76E8F">
            <w:pPr>
              <w:jc w:val="center"/>
              <w:rPr>
                <w:sz w:val="26"/>
                <w:szCs w:val="26"/>
              </w:rPr>
            </w:pPr>
            <w:r w:rsidRPr="00190E1C">
              <w:rPr>
                <w:sz w:val="26"/>
                <w:szCs w:val="26"/>
              </w:rPr>
              <w:t>Signature dei metodi</w:t>
            </w:r>
          </w:p>
        </w:tc>
        <w:tc>
          <w:tcPr>
            <w:tcW w:w="0" w:type="auto"/>
            <w:vAlign w:val="center"/>
            <w:hideMark/>
          </w:tcPr>
          <w:p w14:paraId="6A86C639" w14:textId="77777777"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doSave</w:t>
            </w:r>
            <w:proofErr w:type="spellEnd"/>
            <w:r w:rsidRPr="008B5729">
              <w:rPr>
                <w:b/>
                <w:bCs/>
                <w:sz w:val="26"/>
                <w:szCs w:val="26"/>
                <w:lang w:val="en-GB"/>
              </w:rPr>
              <w:t>(</w:t>
            </w:r>
            <w:proofErr w:type="gramEnd"/>
            <w:r w:rsidRPr="008B5729">
              <w:rPr>
                <w:b/>
                <w:bCs/>
                <w:sz w:val="26"/>
                <w:szCs w:val="26"/>
                <w:lang w:val="en-GB"/>
              </w:rPr>
              <w:t>User user):</w:t>
            </w:r>
            <w:r w:rsidRPr="008B5729">
              <w:rPr>
                <w:sz w:val="26"/>
                <w:szCs w:val="26"/>
                <w:lang w:val="en-GB"/>
              </w:rPr>
              <w:t xml:space="preserve"> void</w:t>
            </w:r>
          </w:p>
          <w:p w14:paraId="4F6F69A0" w14:textId="36C8A7FE"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0033EEB4" w14:textId="77777777"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doRetrieveByEmailAndPassword</w:t>
            </w:r>
            <w:proofErr w:type="spellEnd"/>
            <w:r w:rsidRPr="008B5729">
              <w:rPr>
                <w:b/>
                <w:bCs/>
                <w:sz w:val="26"/>
                <w:szCs w:val="26"/>
                <w:lang w:val="en-GB"/>
              </w:rPr>
              <w:t>(</w:t>
            </w:r>
            <w:proofErr w:type="gramEnd"/>
            <w:r w:rsidRPr="008B5729">
              <w:rPr>
                <w:b/>
                <w:bCs/>
                <w:sz w:val="26"/>
                <w:szCs w:val="26"/>
                <w:lang w:val="en-GB"/>
              </w:rPr>
              <w:t xml:space="preserve">String email, String </w:t>
            </w:r>
            <w:proofErr w:type="spellStart"/>
            <w:r w:rsidRPr="008B5729">
              <w:rPr>
                <w:b/>
                <w:bCs/>
                <w:sz w:val="26"/>
                <w:szCs w:val="26"/>
                <w:lang w:val="en-GB"/>
              </w:rPr>
              <w:t>pwd</w:t>
            </w:r>
            <w:proofErr w:type="spellEnd"/>
            <w:r w:rsidRPr="008B5729">
              <w:rPr>
                <w:b/>
                <w:bCs/>
                <w:sz w:val="26"/>
                <w:szCs w:val="26"/>
                <w:lang w:val="en-GB"/>
              </w:rPr>
              <w:t>):</w:t>
            </w:r>
            <w:r w:rsidRPr="008B5729">
              <w:rPr>
                <w:sz w:val="26"/>
                <w:szCs w:val="26"/>
                <w:lang w:val="en-GB"/>
              </w:rPr>
              <w:t xml:space="preserve"> User</w:t>
            </w:r>
          </w:p>
          <w:p w14:paraId="576255FF" w14:textId="77777777" w:rsidR="00260831" w:rsidRDefault="00260831"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63591F1E" w14:textId="094BAA15" w:rsidR="008B5729" w:rsidRPr="008B5729" w:rsidRDefault="00C02C02"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C02C02">
              <w:rPr>
                <w:b/>
                <w:bCs/>
                <w:sz w:val="26"/>
                <w:szCs w:val="26"/>
                <w:lang w:val="en-GB"/>
              </w:rPr>
              <w:t xml:space="preserve">+ </w:t>
            </w:r>
            <w:proofErr w:type="spellStart"/>
            <w:proofErr w:type="gramStart"/>
            <w:r w:rsidR="00260831" w:rsidRPr="008B5729">
              <w:rPr>
                <w:b/>
                <w:bCs/>
                <w:sz w:val="26"/>
                <w:szCs w:val="26"/>
                <w:lang w:val="en-GB"/>
              </w:rPr>
              <w:t>doRetrieveByEmail</w:t>
            </w:r>
            <w:proofErr w:type="spellEnd"/>
            <w:r w:rsidR="00260831" w:rsidRPr="008B5729">
              <w:rPr>
                <w:b/>
                <w:bCs/>
                <w:sz w:val="26"/>
                <w:szCs w:val="26"/>
                <w:lang w:val="en-GB"/>
              </w:rPr>
              <w:t>(</w:t>
            </w:r>
            <w:proofErr w:type="gramEnd"/>
            <w:r w:rsidR="00260831" w:rsidRPr="008B5729">
              <w:rPr>
                <w:b/>
                <w:bCs/>
                <w:sz w:val="26"/>
                <w:szCs w:val="26"/>
                <w:lang w:val="en-GB"/>
              </w:rPr>
              <w:t>String email</w:t>
            </w:r>
            <w:r w:rsidRPr="00C02C02">
              <w:rPr>
                <w:b/>
                <w:bCs/>
                <w:sz w:val="26"/>
                <w:szCs w:val="26"/>
                <w:lang w:val="en-GB"/>
              </w:rPr>
              <w:t>):</w:t>
            </w:r>
            <w:r>
              <w:rPr>
                <w:sz w:val="26"/>
                <w:szCs w:val="26"/>
                <w:lang w:val="en-GB"/>
              </w:rPr>
              <w:t xml:space="preserve"> User</w:t>
            </w:r>
            <w:r w:rsidR="008B5729" w:rsidRPr="008B5729">
              <w:rPr>
                <w:sz w:val="26"/>
                <w:szCs w:val="26"/>
                <w:lang w:val="en-GB"/>
              </w:rPr>
              <w:br/>
            </w:r>
          </w:p>
          <w:p w14:paraId="6D0BB6C9" w14:textId="77777777"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doActivate</w:t>
            </w:r>
            <w:proofErr w:type="spellEnd"/>
            <w:r w:rsidRPr="008B5729">
              <w:rPr>
                <w:b/>
                <w:bCs/>
                <w:sz w:val="26"/>
                <w:szCs w:val="26"/>
                <w:lang w:val="en-GB"/>
              </w:rPr>
              <w:t>(</w:t>
            </w:r>
            <w:proofErr w:type="gramEnd"/>
            <w:r w:rsidRPr="008B5729">
              <w:rPr>
                <w:b/>
                <w:bCs/>
                <w:sz w:val="26"/>
                <w:szCs w:val="26"/>
                <w:lang w:val="en-GB"/>
              </w:rPr>
              <w:t>String token):</w:t>
            </w:r>
            <w:r w:rsidRPr="008B5729">
              <w:rPr>
                <w:sz w:val="26"/>
                <w:szCs w:val="26"/>
                <w:lang w:val="en-GB"/>
              </w:rPr>
              <w:t xml:space="preserve"> </w:t>
            </w:r>
            <w:proofErr w:type="spellStart"/>
            <w:r w:rsidRPr="008B5729">
              <w:rPr>
                <w:sz w:val="26"/>
                <w:szCs w:val="26"/>
                <w:lang w:val="en-GB"/>
              </w:rPr>
              <w:t>boolean</w:t>
            </w:r>
            <w:proofErr w:type="spellEnd"/>
          </w:p>
          <w:p w14:paraId="75703307" w14:textId="4AE1963C" w:rsid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0382465A" w14:textId="0AD5EDA6" w:rsidR="004503F2" w:rsidRPr="00492359" w:rsidRDefault="004503F2"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4503F2">
              <w:rPr>
                <w:b/>
                <w:bCs/>
                <w:sz w:val="26"/>
                <w:szCs w:val="26"/>
                <w:lang w:val="en-GB"/>
              </w:rPr>
              <w:t xml:space="preserve">+ </w:t>
            </w:r>
            <w:proofErr w:type="spellStart"/>
            <w:proofErr w:type="gramStart"/>
            <w:r w:rsidR="00492359">
              <w:rPr>
                <w:b/>
                <w:bCs/>
                <w:sz w:val="26"/>
                <w:szCs w:val="26"/>
                <w:lang w:val="en-GB"/>
              </w:rPr>
              <w:t>Set</w:t>
            </w:r>
            <w:r w:rsidRPr="004503F2">
              <w:rPr>
                <w:b/>
                <w:bCs/>
                <w:sz w:val="26"/>
                <w:szCs w:val="26"/>
                <w:lang w:val="en-GB"/>
              </w:rPr>
              <w:t>ResetToken</w:t>
            </w:r>
            <w:proofErr w:type="spellEnd"/>
            <w:r w:rsidRPr="004503F2">
              <w:rPr>
                <w:b/>
                <w:bCs/>
                <w:sz w:val="26"/>
                <w:szCs w:val="26"/>
                <w:lang w:val="en-GB"/>
              </w:rPr>
              <w:t>(</w:t>
            </w:r>
            <w:proofErr w:type="gramEnd"/>
            <w:r w:rsidRPr="004503F2">
              <w:rPr>
                <w:b/>
                <w:bCs/>
                <w:sz w:val="26"/>
                <w:szCs w:val="26"/>
                <w:lang w:val="en-GB"/>
              </w:rPr>
              <w:t>String token)</w:t>
            </w:r>
            <w:r w:rsidR="00492359">
              <w:rPr>
                <w:b/>
                <w:bCs/>
                <w:sz w:val="26"/>
                <w:szCs w:val="26"/>
                <w:lang w:val="en-GB"/>
              </w:rPr>
              <w:t xml:space="preserve">: </w:t>
            </w:r>
            <w:proofErr w:type="spellStart"/>
            <w:r w:rsidR="00492359">
              <w:rPr>
                <w:sz w:val="26"/>
                <w:szCs w:val="26"/>
                <w:lang w:val="en-GB"/>
              </w:rPr>
              <w:t>boolean</w:t>
            </w:r>
            <w:proofErr w:type="spellEnd"/>
          </w:p>
          <w:p w14:paraId="016E3B7C" w14:textId="77777777" w:rsidR="004503F2" w:rsidRPr="008B5729" w:rsidRDefault="004503F2"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6C62970A" w14:textId="77777777"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findByResetToken</w:t>
            </w:r>
            <w:proofErr w:type="spellEnd"/>
            <w:r w:rsidRPr="008B5729">
              <w:rPr>
                <w:b/>
                <w:bCs/>
                <w:sz w:val="26"/>
                <w:szCs w:val="26"/>
                <w:lang w:val="en-GB"/>
              </w:rPr>
              <w:t>(</w:t>
            </w:r>
            <w:proofErr w:type="gramEnd"/>
            <w:r w:rsidRPr="008B5729">
              <w:rPr>
                <w:b/>
                <w:bCs/>
                <w:sz w:val="26"/>
                <w:szCs w:val="26"/>
                <w:lang w:val="en-GB"/>
              </w:rPr>
              <w:t>String token):</w:t>
            </w:r>
            <w:r w:rsidRPr="008B5729">
              <w:rPr>
                <w:sz w:val="26"/>
                <w:szCs w:val="26"/>
                <w:lang w:val="en-GB"/>
              </w:rPr>
              <w:t xml:space="preserve"> User</w:t>
            </w:r>
          </w:p>
          <w:p w14:paraId="1D495272" w14:textId="4B4D6944"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20ECA3FA" w14:textId="77777777" w:rsid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updatePassword</w:t>
            </w:r>
            <w:proofErr w:type="spellEnd"/>
            <w:r w:rsidRPr="008B5729">
              <w:rPr>
                <w:b/>
                <w:bCs/>
                <w:sz w:val="26"/>
                <w:szCs w:val="26"/>
                <w:lang w:val="en-GB"/>
              </w:rPr>
              <w:t>(</w:t>
            </w:r>
            <w:proofErr w:type="gramEnd"/>
            <w:r w:rsidRPr="008B5729">
              <w:rPr>
                <w:b/>
                <w:bCs/>
                <w:sz w:val="26"/>
                <w:szCs w:val="26"/>
                <w:lang w:val="en-GB"/>
              </w:rPr>
              <w:t xml:space="preserve">String email, String </w:t>
            </w:r>
            <w:proofErr w:type="spellStart"/>
            <w:r w:rsidRPr="008B5729">
              <w:rPr>
                <w:b/>
                <w:bCs/>
                <w:sz w:val="26"/>
                <w:szCs w:val="26"/>
                <w:lang w:val="en-GB"/>
              </w:rPr>
              <w:t>newPass</w:t>
            </w:r>
            <w:proofErr w:type="spellEnd"/>
            <w:r w:rsidRPr="008B5729">
              <w:rPr>
                <w:b/>
                <w:bCs/>
                <w:sz w:val="26"/>
                <w:szCs w:val="26"/>
                <w:lang w:val="en-GB"/>
              </w:rPr>
              <w:t>):</w:t>
            </w:r>
            <w:r w:rsidRPr="008B5729">
              <w:rPr>
                <w:sz w:val="26"/>
                <w:szCs w:val="26"/>
                <w:lang w:val="en-GB"/>
              </w:rPr>
              <w:t xml:space="preserve"> void</w:t>
            </w:r>
          </w:p>
          <w:p w14:paraId="103341B1" w14:textId="77777777" w:rsidR="00163BE8" w:rsidRDefault="00163BE8"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57A2D2E8" w14:textId="6ED8E6FA" w:rsidR="00163BE8" w:rsidRPr="008B5729" w:rsidRDefault="00CA4B05"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230C31">
              <w:rPr>
                <w:b/>
                <w:bCs/>
                <w:sz w:val="26"/>
                <w:szCs w:val="26"/>
                <w:lang w:val="en-GB"/>
              </w:rPr>
              <w:t xml:space="preserve">+ </w:t>
            </w:r>
            <w:proofErr w:type="spellStart"/>
            <w:proofErr w:type="gramStart"/>
            <w:r w:rsidRPr="00230C31">
              <w:rPr>
                <w:b/>
                <w:bCs/>
                <w:sz w:val="26"/>
                <w:szCs w:val="26"/>
                <w:lang w:val="en-GB"/>
              </w:rPr>
              <w:t>doUpdateInfo</w:t>
            </w:r>
            <w:proofErr w:type="spellEnd"/>
            <w:r w:rsidR="00230C31" w:rsidRPr="00230C31">
              <w:rPr>
                <w:b/>
                <w:bCs/>
                <w:sz w:val="26"/>
                <w:szCs w:val="26"/>
                <w:lang w:val="en-GB"/>
              </w:rPr>
              <w:t>(</w:t>
            </w:r>
            <w:proofErr w:type="gramEnd"/>
            <w:r w:rsidR="00230C31" w:rsidRPr="00230C31">
              <w:rPr>
                <w:b/>
                <w:bCs/>
                <w:sz w:val="26"/>
                <w:szCs w:val="26"/>
                <w:lang w:val="en-GB"/>
              </w:rPr>
              <w:t>User user):</w:t>
            </w:r>
            <w:r w:rsidR="00230C31">
              <w:rPr>
                <w:sz w:val="26"/>
                <w:szCs w:val="26"/>
                <w:lang w:val="en-GB"/>
              </w:rPr>
              <w:t xml:space="preserve"> void</w:t>
            </w:r>
          </w:p>
          <w:p w14:paraId="315B6904" w14:textId="73CC3E00" w:rsidR="008B5729" w:rsidRPr="008B5729"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1AD884F7" w14:textId="77777777" w:rsidR="008B5729" w:rsidRPr="00CA4B05" w:rsidRDefault="008B5729"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8B5729">
              <w:rPr>
                <w:b/>
                <w:bCs/>
                <w:sz w:val="26"/>
                <w:szCs w:val="26"/>
                <w:lang w:val="en-GB"/>
              </w:rPr>
              <w:t xml:space="preserve">+ </w:t>
            </w:r>
            <w:proofErr w:type="spellStart"/>
            <w:proofErr w:type="gramStart"/>
            <w:r w:rsidRPr="008B5729">
              <w:rPr>
                <w:b/>
                <w:bCs/>
                <w:sz w:val="26"/>
                <w:szCs w:val="26"/>
                <w:lang w:val="en-GB"/>
              </w:rPr>
              <w:t>doDelete</w:t>
            </w:r>
            <w:proofErr w:type="spellEnd"/>
            <w:r w:rsidRPr="008B5729">
              <w:rPr>
                <w:b/>
                <w:bCs/>
                <w:sz w:val="26"/>
                <w:szCs w:val="26"/>
                <w:lang w:val="en-GB"/>
              </w:rPr>
              <w:t>(</w:t>
            </w:r>
            <w:proofErr w:type="gramEnd"/>
            <w:r w:rsidRPr="008B5729">
              <w:rPr>
                <w:b/>
                <w:bCs/>
                <w:sz w:val="26"/>
                <w:szCs w:val="26"/>
                <w:lang w:val="en-GB"/>
              </w:rPr>
              <w:t>String email):</w:t>
            </w:r>
            <w:r w:rsidRPr="008B5729">
              <w:rPr>
                <w:sz w:val="26"/>
                <w:szCs w:val="26"/>
                <w:lang w:val="en-GB"/>
              </w:rPr>
              <w:t xml:space="preserve"> void</w:t>
            </w:r>
          </w:p>
          <w:p w14:paraId="4E94F0FF" w14:textId="77777777" w:rsidR="007141D2" w:rsidRPr="00CA4B05" w:rsidRDefault="007141D2"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p w14:paraId="4A9F294F" w14:textId="4AF3000E" w:rsidR="007141D2" w:rsidRPr="008B5729" w:rsidRDefault="0070197C" w:rsidP="008B5729">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CA4B05">
              <w:rPr>
                <w:b/>
                <w:bCs/>
                <w:sz w:val="26"/>
                <w:szCs w:val="26"/>
                <w:lang w:val="en-GB"/>
              </w:rPr>
              <w:t xml:space="preserve">+ </w:t>
            </w:r>
            <w:proofErr w:type="spellStart"/>
            <w:proofErr w:type="gramStart"/>
            <w:r w:rsidRPr="00CA4B05">
              <w:rPr>
                <w:b/>
                <w:bCs/>
                <w:sz w:val="26"/>
                <w:szCs w:val="26"/>
                <w:lang w:val="en-GB"/>
              </w:rPr>
              <w:t>mapRowToUser</w:t>
            </w:r>
            <w:proofErr w:type="spellEnd"/>
            <w:r w:rsidRPr="00CA4B05">
              <w:rPr>
                <w:b/>
                <w:bCs/>
                <w:sz w:val="26"/>
                <w:szCs w:val="26"/>
                <w:lang w:val="en-GB"/>
              </w:rPr>
              <w:t>(</w:t>
            </w:r>
            <w:proofErr w:type="spellStart"/>
            <w:proofErr w:type="gramEnd"/>
            <w:r w:rsidRPr="00CA4B05">
              <w:rPr>
                <w:b/>
                <w:bCs/>
                <w:sz w:val="26"/>
                <w:szCs w:val="26"/>
                <w:lang w:val="en-GB"/>
              </w:rPr>
              <w:t>ResultSet</w:t>
            </w:r>
            <w:proofErr w:type="spellEnd"/>
            <w:r w:rsidRPr="00CA4B05">
              <w:rPr>
                <w:b/>
                <w:bCs/>
                <w:sz w:val="26"/>
                <w:szCs w:val="26"/>
                <w:lang w:val="en-GB"/>
              </w:rPr>
              <w:t xml:space="preserve"> </w:t>
            </w:r>
            <w:proofErr w:type="spellStart"/>
            <w:r w:rsidRPr="00CA4B05">
              <w:rPr>
                <w:b/>
                <w:bCs/>
                <w:sz w:val="26"/>
                <w:szCs w:val="26"/>
                <w:lang w:val="en-GB"/>
              </w:rPr>
              <w:t>rs</w:t>
            </w:r>
            <w:proofErr w:type="spellEnd"/>
            <w:r w:rsidRPr="00CA4B05">
              <w:rPr>
                <w:b/>
                <w:bCs/>
                <w:sz w:val="26"/>
                <w:szCs w:val="26"/>
                <w:lang w:val="en-GB"/>
              </w:rPr>
              <w:t>):</w:t>
            </w:r>
            <w:r w:rsidRPr="00CA4B05">
              <w:rPr>
                <w:sz w:val="26"/>
                <w:szCs w:val="26"/>
                <w:lang w:val="en-GB"/>
              </w:rPr>
              <w:t xml:space="preserve"> User</w:t>
            </w:r>
          </w:p>
          <w:p w14:paraId="31FD5569" w14:textId="106DF439" w:rsidR="001E4569" w:rsidRPr="00190E1C" w:rsidRDefault="001E4569" w:rsidP="00F76E8F">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tc>
      </w:tr>
      <w:tr w:rsidR="00123EC6" w:rsidRPr="00190E1C" w14:paraId="57DA1CA9" w14:textId="77777777" w:rsidTr="00C511B8">
        <w:trPr>
          <w:trHeight w:val="17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7B68D0" w14:textId="77777777" w:rsidR="001E4569" w:rsidRPr="00190E1C" w:rsidRDefault="001E4569" w:rsidP="00F76E8F">
            <w:pPr>
              <w:jc w:val="center"/>
              <w:rPr>
                <w:sz w:val="26"/>
                <w:szCs w:val="26"/>
              </w:rPr>
            </w:pPr>
            <w:r w:rsidRPr="00190E1C">
              <w:rPr>
                <w:sz w:val="26"/>
                <w:szCs w:val="26"/>
              </w:rPr>
              <w:lastRenderedPageBreak/>
              <w:t>Pre-condizioni</w:t>
            </w:r>
          </w:p>
        </w:tc>
        <w:tc>
          <w:tcPr>
            <w:tcW w:w="0" w:type="auto"/>
            <w:vAlign w:val="center"/>
            <w:hideMark/>
          </w:tcPr>
          <w:p w14:paraId="036E65CA" w14:textId="4CA15A39" w:rsidR="00AA4897" w:rsidRPr="00AA4897" w:rsidRDefault="00AA4897" w:rsidP="00AA4897">
            <w:pPr>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AA4897">
              <w:rPr>
                <w:b/>
                <w:bCs/>
                <w:sz w:val="26"/>
                <w:szCs w:val="26"/>
              </w:rPr>
              <w:t>doRetrieveByEmailAndPassword</w:t>
            </w:r>
            <w:proofErr w:type="spellEnd"/>
            <w:r>
              <w:rPr>
                <w:b/>
                <w:bCs/>
                <w:sz w:val="26"/>
                <w:szCs w:val="26"/>
              </w:rPr>
              <w:t>:</w:t>
            </w:r>
            <w:r w:rsidRPr="00AA4897">
              <w:rPr>
                <w:sz w:val="26"/>
                <w:szCs w:val="26"/>
              </w:rPr>
              <w:t xml:space="preserve"> La password passata deve essere già </w:t>
            </w:r>
            <w:proofErr w:type="spellStart"/>
            <w:r w:rsidRPr="00AA4897">
              <w:rPr>
                <w:sz w:val="26"/>
                <w:szCs w:val="26"/>
              </w:rPr>
              <w:t>hashata</w:t>
            </w:r>
            <w:proofErr w:type="spellEnd"/>
            <w:r w:rsidRPr="00AA4897">
              <w:rPr>
                <w:sz w:val="26"/>
                <w:szCs w:val="26"/>
              </w:rPr>
              <w:t>.</w:t>
            </w:r>
          </w:p>
          <w:p w14:paraId="3D439C86" w14:textId="23831628" w:rsidR="00AA4897" w:rsidRPr="00AA4897" w:rsidRDefault="00AA4897" w:rsidP="00AA4897">
            <w:pPr>
              <w:jc w:val="center"/>
              <w:cnfStyle w:val="000000000000" w:firstRow="0" w:lastRow="0" w:firstColumn="0" w:lastColumn="0" w:oddVBand="0" w:evenVBand="0" w:oddHBand="0" w:evenHBand="0" w:firstRowFirstColumn="0" w:firstRowLastColumn="0" w:lastRowFirstColumn="0" w:lastRowLastColumn="0"/>
              <w:rPr>
                <w:sz w:val="26"/>
                <w:szCs w:val="26"/>
              </w:rPr>
            </w:pPr>
          </w:p>
          <w:p w14:paraId="65D8859D" w14:textId="4EA3EC09" w:rsidR="00AA4897" w:rsidRPr="00AA4897" w:rsidRDefault="00AA4897" w:rsidP="00AA4897">
            <w:pPr>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AA4897">
              <w:rPr>
                <w:b/>
                <w:bCs/>
                <w:sz w:val="26"/>
                <w:szCs w:val="26"/>
              </w:rPr>
              <w:t>doSave</w:t>
            </w:r>
            <w:proofErr w:type="spellEnd"/>
            <w:r w:rsidR="00CF5066">
              <w:rPr>
                <w:b/>
                <w:bCs/>
                <w:sz w:val="26"/>
                <w:szCs w:val="26"/>
              </w:rPr>
              <w:t>:</w:t>
            </w:r>
            <w:r w:rsidRPr="00AA4897">
              <w:rPr>
                <w:sz w:val="26"/>
                <w:szCs w:val="26"/>
              </w:rPr>
              <w:t xml:space="preserve"> L'oggetto User deve avere tutti i campi obbligatori popolati.</w:t>
            </w:r>
          </w:p>
          <w:p w14:paraId="1070F0FF" w14:textId="168EE831" w:rsidR="001E4569" w:rsidRPr="00190E1C" w:rsidRDefault="001E4569"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00123EC6" w:rsidRPr="00190E1C" w14:paraId="43E00D10" w14:textId="77777777" w:rsidTr="009C2A0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8A57CF" w14:textId="77777777" w:rsidR="001E4569" w:rsidRPr="00190E1C" w:rsidRDefault="001E4569" w:rsidP="009C2A0B">
            <w:pPr>
              <w:jc w:val="center"/>
              <w:rPr>
                <w:sz w:val="26"/>
                <w:szCs w:val="26"/>
              </w:rPr>
            </w:pPr>
            <w:r w:rsidRPr="00190E1C">
              <w:rPr>
                <w:sz w:val="26"/>
                <w:szCs w:val="26"/>
              </w:rPr>
              <w:t>Post-condizioni</w:t>
            </w:r>
          </w:p>
        </w:tc>
        <w:tc>
          <w:tcPr>
            <w:tcW w:w="0" w:type="auto"/>
            <w:vAlign w:val="center"/>
          </w:tcPr>
          <w:p w14:paraId="35BF3DBC" w14:textId="77017B40" w:rsidR="00CF5066" w:rsidRPr="00CF5066" w:rsidRDefault="00CF5066" w:rsidP="009C2A0B">
            <w:pPr>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CF5066">
              <w:rPr>
                <w:b/>
                <w:bCs/>
                <w:sz w:val="26"/>
                <w:szCs w:val="26"/>
              </w:rPr>
              <w:t>doActivate</w:t>
            </w:r>
            <w:proofErr w:type="spellEnd"/>
            <w:r>
              <w:rPr>
                <w:b/>
                <w:bCs/>
                <w:sz w:val="26"/>
                <w:szCs w:val="26"/>
              </w:rPr>
              <w:t>:</w:t>
            </w:r>
            <w:r w:rsidRPr="00CF5066">
              <w:rPr>
                <w:sz w:val="26"/>
                <w:szCs w:val="26"/>
              </w:rPr>
              <w:t xml:space="preserve"> Se restituisce </w:t>
            </w:r>
            <w:proofErr w:type="spellStart"/>
            <w:r w:rsidRPr="00CF5066">
              <w:rPr>
                <w:b/>
                <w:bCs/>
                <w:sz w:val="26"/>
                <w:szCs w:val="26"/>
              </w:rPr>
              <w:t>true</w:t>
            </w:r>
            <w:proofErr w:type="spellEnd"/>
            <w:r w:rsidRPr="00CF5066">
              <w:rPr>
                <w:sz w:val="26"/>
                <w:szCs w:val="26"/>
              </w:rPr>
              <w:t xml:space="preserve">, il campo </w:t>
            </w:r>
            <w:proofErr w:type="spellStart"/>
            <w:r w:rsidRPr="00CF5066">
              <w:rPr>
                <w:b/>
                <w:bCs/>
                <w:sz w:val="26"/>
                <w:szCs w:val="26"/>
              </w:rPr>
              <w:t>is_active</w:t>
            </w:r>
            <w:proofErr w:type="spellEnd"/>
            <w:r w:rsidRPr="00CF5066">
              <w:rPr>
                <w:sz w:val="26"/>
                <w:szCs w:val="26"/>
              </w:rPr>
              <w:t xml:space="preserve"> dell'utente nel DB è impostato a 1.</w:t>
            </w:r>
          </w:p>
          <w:p w14:paraId="04B01969" w14:textId="625BB5A1" w:rsidR="00CF5066" w:rsidRPr="00CF5066" w:rsidRDefault="00CF5066" w:rsidP="009C2A0B">
            <w:pPr>
              <w:jc w:val="center"/>
              <w:cnfStyle w:val="000000100000" w:firstRow="0" w:lastRow="0" w:firstColumn="0" w:lastColumn="0" w:oddVBand="0" w:evenVBand="0" w:oddHBand="1" w:evenHBand="0" w:firstRowFirstColumn="0" w:firstRowLastColumn="0" w:lastRowFirstColumn="0" w:lastRowLastColumn="0"/>
              <w:rPr>
                <w:sz w:val="26"/>
                <w:szCs w:val="26"/>
              </w:rPr>
            </w:pPr>
          </w:p>
          <w:p w14:paraId="72CB88E3" w14:textId="187F2FDB" w:rsidR="00CF5066" w:rsidRPr="00CF5066" w:rsidRDefault="00CF5066" w:rsidP="009C2A0B">
            <w:pPr>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CF5066">
              <w:rPr>
                <w:b/>
                <w:bCs/>
                <w:sz w:val="26"/>
                <w:szCs w:val="26"/>
              </w:rPr>
              <w:t>doDelete</w:t>
            </w:r>
            <w:proofErr w:type="spellEnd"/>
            <w:r>
              <w:rPr>
                <w:b/>
                <w:bCs/>
                <w:sz w:val="26"/>
                <w:szCs w:val="26"/>
              </w:rPr>
              <w:t>:</w:t>
            </w:r>
            <w:r w:rsidRPr="00CF5066">
              <w:rPr>
                <w:sz w:val="26"/>
                <w:szCs w:val="26"/>
              </w:rPr>
              <w:t xml:space="preserve"> L'utente e tutti i dati a cascata (rosa, formazioni) vengono rimossi.</w:t>
            </w:r>
          </w:p>
          <w:p w14:paraId="075786EE" w14:textId="01F952FB" w:rsidR="001E4569" w:rsidRPr="00190E1C" w:rsidRDefault="001E4569" w:rsidP="009C2A0B">
            <w:pPr>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00123EC6" w:rsidRPr="00190E1C" w14:paraId="7B29AA53" w14:textId="77777777" w:rsidTr="009C2A0B">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61E5EC" w14:textId="77777777" w:rsidR="001E4569" w:rsidRPr="00190E1C" w:rsidRDefault="001E4569" w:rsidP="00F76E8F">
            <w:pPr>
              <w:jc w:val="center"/>
              <w:rPr>
                <w:sz w:val="26"/>
                <w:szCs w:val="26"/>
              </w:rPr>
            </w:pPr>
            <w:r w:rsidRPr="00190E1C">
              <w:rPr>
                <w:sz w:val="26"/>
                <w:szCs w:val="26"/>
              </w:rPr>
              <w:t>Invariante</w:t>
            </w:r>
          </w:p>
        </w:tc>
        <w:tc>
          <w:tcPr>
            <w:tcW w:w="0" w:type="auto"/>
            <w:vAlign w:val="center"/>
            <w:hideMark/>
          </w:tcPr>
          <w:p w14:paraId="17BE50AD" w14:textId="48573980" w:rsidR="001E4569" w:rsidRPr="00190E1C" w:rsidRDefault="00AA73F6"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r w:rsidRPr="00AA73F6">
              <w:rPr>
                <w:sz w:val="26"/>
                <w:szCs w:val="26"/>
              </w:rPr>
              <w:t xml:space="preserve">La connessione al database viene sempre chiusa dopo l'operazione (pattern </w:t>
            </w:r>
            <w:proofErr w:type="spellStart"/>
            <w:r w:rsidRPr="00AA73F6">
              <w:rPr>
                <w:sz w:val="26"/>
                <w:szCs w:val="26"/>
              </w:rPr>
              <w:t>try</w:t>
            </w:r>
            <w:proofErr w:type="spellEnd"/>
            <w:r w:rsidRPr="00AA73F6">
              <w:rPr>
                <w:sz w:val="26"/>
                <w:szCs w:val="26"/>
              </w:rPr>
              <w:t>-with-</w:t>
            </w:r>
            <w:proofErr w:type="spellStart"/>
            <w:r w:rsidRPr="00AA73F6">
              <w:rPr>
                <w:sz w:val="26"/>
                <w:szCs w:val="26"/>
              </w:rPr>
              <w:t>resources</w:t>
            </w:r>
            <w:proofErr w:type="spellEnd"/>
            <w:r w:rsidRPr="00AA73F6">
              <w:rPr>
                <w:sz w:val="26"/>
                <w:szCs w:val="26"/>
              </w:rPr>
              <w:t>).</w:t>
            </w:r>
          </w:p>
        </w:tc>
      </w:tr>
    </w:tbl>
    <w:p w14:paraId="53F63FCE" w14:textId="77777777" w:rsidR="001E4569" w:rsidRDefault="001E4569" w:rsidP="002C5CDC">
      <w:pPr>
        <w:spacing w:before="120" w:after="100" w:afterAutospacing="1"/>
        <w:ind w:left="357"/>
        <w:rPr>
          <w:b/>
          <w:bCs/>
          <w:sz w:val="26"/>
          <w:szCs w:val="26"/>
        </w:rPr>
      </w:pPr>
    </w:p>
    <w:p w14:paraId="7284D153" w14:textId="77777777" w:rsidR="00586C9C" w:rsidRDefault="00586C9C"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861"/>
        <w:gridCol w:w="6766"/>
      </w:tblGrid>
      <w:tr w:rsidR="001E4569" w:rsidRPr="00190E1C" w14:paraId="673FE359" w14:textId="77777777" w:rsidTr="00C511B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2D48A1" w14:textId="77777777" w:rsidR="001E4569" w:rsidRPr="00190E1C" w:rsidRDefault="001E4569" w:rsidP="00F76E8F">
            <w:pPr>
              <w:jc w:val="center"/>
              <w:rPr>
                <w:sz w:val="26"/>
                <w:szCs w:val="26"/>
              </w:rPr>
            </w:pPr>
            <w:r w:rsidRPr="00190E1C">
              <w:rPr>
                <w:sz w:val="26"/>
                <w:szCs w:val="26"/>
              </w:rPr>
              <w:t>Nome classe</w:t>
            </w:r>
          </w:p>
        </w:tc>
        <w:tc>
          <w:tcPr>
            <w:tcW w:w="0" w:type="auto"/>
            <w:vAlign w:val="center"/>
            <w:hideMark/>
          </w:tcPr>
          <w:p w14:paraId="214821A8" w14:textId="20A6B82B" w:rsidR="001E4569" w:rsidRPr="00190E1C" w:rsidRDefault="005765DC" w:rsidP="00F76E8F">
            <w:pPr>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Role</w:t>
            </w:r>
          </w:p>
        </w:tc>
      </w:tr>
      <w:tr w:rsidR="001E4569" w:rsidRPr="00190E1C" w14:paraId="6AE08EF4" w14:textId="77777777" w:rsidTr="009C2A0B">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901CBD0" w14:textId="77777777" w:rsidR="001E4569" w:rsidRPr="00190E1C" w:rsidRDefault="001E4569" w:rsidP="00F76E8F">
            <w:pPr>
              <w:jc w:val="center"/>
              <w:rPr>
                <w:sz w:val="26"/>
                <w:szCs w:val="26"/>
              </w:rPr>
            </w:pPr>
            <w:r w:rsidRPr="00190E1C">
              <w:rPr>
                <w:sz w:val="26"/>
                <w:szCs w:val="26"/>
              </w:rPr>
              <w:t>Descrizione</w:t>
            </w:r>
          </w:p>
        </w:tc>
        <w:tc>
          <w:tcPr>
            <w:tcW w:w="7647" w:type="dxa"/>
            <w:vAlign w:val="center"/>
            <w:hideMark/>
          </w:tcPr>
          <w:p w14:paraId="74F4B56A" w14:textId="6D6FA613" w:rsidR="001E4569" w:rsidRPr="00190E1C" w:rsidRDefault="00D633D7" w:rsidP="00F76E8F">
            <w:pPr>
              <w:jc w:val="center"/>
              <w:cnfStyle w:val="000000100000" w:firstRow="0" w:lastRow="0" w:firstColumn="0" w:lastColumn="0" w:oddVBand="0" w:evenVBand="0" w:oddHBand="1" w:evenHBand="0" w:firstRowFirstColumn="0" w:firstRowLastColumn="0" w:lastRowFirstColumn="0" w:lastRowLastColumn="0"/>
              <w:rPr>
                <w:sz w:val="26"/>
                <w:szCs w:val="26"/>
              </w:rPr>
            </w:pPr>
            <w:r w:rsidRPr="00D633D7">
              <w:rPr>
                <w:sz w:val="26"/>
                <w:szCs w:val="26"/>
              </w:rPr>
              <w:t>Enumerazione che definisce i livelli di autorizzazione e accesso degli utenti nel sistema.</w:t>
            </w:r>
          </w:p>
        </w:tc>
      </w:tr>
      <w:tr w:rsidR="001E4569" w:rsidRPr="00D633D7" w14:paraId="53F7E6EE" w14:textId="77777777" w:rsidTr="009C2A0B">
        <w:trPr>
          <w:trHeight w:val="170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912C3" w14:textId="77777777" w:rsidR="001E4569" w:rsidRPr="00190E1C" w:rsidRDefault="001E4569" w:rsidP="00F76E8F">
            <w:pPr>
              <w:jc w:val="center"/>
              <w:rPr>
                <w:sz w:val="26"/>
                <w:szCs w:val="26"/>
              </w:rPr>
            </w:pPr>
            <w:r w:rsidRPr="00190E1C">
              <w:rPr>
                <w:sz w:val="26"/>
                <w:szCs w:val="26"/>
              </w:rPr>
              <w:t>Attributi</w:t>
            </w:r>
          </w:p>
        </w:tc>
        <w:tc>
          <w:tcPr>
            <w:tcW w:w="0" w:type="auto"/>
            <w:vAlign w:val="center"/>
            <w:hideMark/>
          </w:tcPr>
          <w:p w14:paraId="4A130B99" w14:textId="20C785E7" w:rsidR="00D633D7" w:rsidRPr="00D633D7" w:rsidRDefault="00D633D7" w:rsidP="00D633D7">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r w:rsidRPr="00D633D7">
              <w:rPr>
                <w:b/>
                <w:bCs/>
                <w:sz w:val="26"/>
                <w:szCs w:val="26"/>
              </w:rPr>
              <w:t>FANTALLENATORE</w:t>
            </w:r>
          </w:p>
          <w:p w14:paraId="57B0CAD7" w14:textId="3EA5C178" w:rsidR="00D633D7" w:rsidRPr="00D633D7" w:rsidRDefault="00D633D7" w:rsidP="00D633D7">
            <w:pPr>
              <w:jc w:val="center"/>
              <w:cnfStyle w:val="000000000000" w:firstRow="0" w:lastRow="0" w:firstColumn="0" w:lastColumn="0" w:oddVBand="0" w:evenVBand="0" w:oddHBand="0" w:evenHBand="0" w:firstRowFirstColumn="0" w:firstRowLastColumn="0" w:lastRowFirstColumn="0" w:lastRowLastColumn="0"/>
              <w:rPr>
                <w:b/>
                <w:bCs/>
                <w:sz w:val="26"/>
                <w:szCs w:val="26"/>
              </w:rPr>
            </w:pPr>
          </w:p>
          <w:p w14:paraId="34628747" w14:textId="48D40FB6" w:rsidR="00D633D7" w:rsidRPr="00D633D7" w:rsidRDefault="00D633D7" w:rsidP="00D633D7">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r w:rsidRPr="00D633D7">
              <w:rPr>
                <w:b/>
                <w:bCs/>
                <w:sz w:val="26"/>
                <w:szCs w:val="26"/>
              </w:rPr>
              <w:t>GESTORE_UTENTI</w:t>
            </w:r>
          </w:p>
          <w:p w14:paraId="42EC7B38" w14:textId="1A1EE89C" w:rsidR="00D633D7" w:rsidRPr="00D633D7" w:rsidRDefault="00D633D7" w:rsidP="00D633D7">
            <w:pPr>
              <w:jc w:val="center"/>
              <w:cnfStyle w:val="000000000000" w:firstRow="0" w:lastRow="0" w:firstColumn="0" w:lastColumn="0" w:oddVBand="0" w:evenVBand="0" w:oddHBand="0" w:evenHBand="0" w:firstRowFirstColumn="0" w:firstRowLastColumn="0" w:lastRowFirstColumn="0" w:lastRowLastColumn="0"/>
              <w:rPr>
                <w:b/>
                <w:bCs/>
                <w:sz w:val="26"/>
                <w:szCs w:val="26"/>
              </w:rPr>
            </w:pPr>
          </w:p>
          <w:p w14:paraId="053FF7AD" w14:textId="5EFC8FA0" w:rsidR="00D633D7" w:rsidRPr="00D633D7" w:rsidRDefault="00D633D7" w:rsidP="00D633D7">
            <w:pPr>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r w:rsidRPr="00D633D7">
              <w:rPr>
                <w:b/>
                <w:bCs/>
                <w:sz w:val="26"/>
                <w:szCs w:val="26"/>
              </w:rPr>
              <w:t>GESTORE_DATI</w:t>
            </w:r>
          </w:p>
          <w:p w14:paraId="020D5163" w14:textId="0EEA357F" w:rsidR="001E4569" w:rsidRPr="00D633D7" w:rsidRDefault="001E4569"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001E4569" w:rsidRPr="0087041E" w14:paraId="766DF221" w14:textId="77777777" w:rsidTr="009C2A0B">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63197E" w14:textId="77777777" w:rsidR="001E4569" w:rsidRPr="00190E1C" w:rsidRDefault="001E4569" w:rsidP="00F76E8F">
            <w:pPr>
              <w:jc w:val="center"/>
              <w:rPr>
                <w:sz w:val="26"/>
                <w:szCs w:val="26"/>
              </w:rPr>
            </w:pPr>
            <w:r w:rsidRPr="00190E1C">
              <w:rPr>
                <w:sz w:val="26"/>
                <w:szCs w:val="26"/>
              </w:rPr>
              <w:t>Signature dei metodi</w:t>
            </w:r>
          </w:p>
        </w:tc>
        <w:tc>
          <w:tcPr>
            <w:tcW w:w="0" w:type="auto"/>
            <w:vAlign w:val="center"/>
            <w:hideMark/>
          </w:tcPr>
          <w:p w14:paraId="43343A78" w14:textId="77777777" w:rsidR="0040461C" w:rsidRPr="0040461C" w:rsidRDefault="0040461C" w:rsidP="0040461C">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40461C">
              <w:rPr>
                <w:b/>
                <w:bCs/>
                <w:sz w:val="26"/>
                <w:szCs w:val="26"/>
                <w:lang w:val="en-GB"/>
              </w:rPr>
              <w:t xml:space="preserve">+ </w:t>
            </w:r>
            <w:proofErr w:type="gramStart"/>
            <w:r w:rsidRPr="0040461C">
              <w:rPr>
                <w:b/>
                <w:bCs/>
                <w:sz w:val="26"/>
                <w:szCs w:val="26"/>
                <w:lang w:val="en-GB"/>
              </w:rPr>
              <w:t>values(</w:t>
            </w:r>
            <w:proofErr w:type="gramEnd"/>
            <w:r w:rsidRPr="0040461C">
              <w:rPr>
                <w:b/>
                <w:bCs/>
                <w:sz w:val="26"/>
                <w:szCs w:val="26"/>
                <w:lang w:val="en-GB"/>
              </w:rPr>
              <w:t xml:space="preserve">): </w:t>
            </w:r>
            <w:proofErr w:type="gramStart"/>
            <w:r w:rsidRPr="0040461C">
              <w:rPr>
                <w:sz w:val="26"/>
                <w:szCs w:val="26"/>
                <w:lang w:val="en-GB"/>
              </w:rPr>
              <w:t>Role[</w:t>
            </w:r>
            <w:proofErr w:type="gramEnd"/>
            <w:r w:rsidRPr="0040461C">
              <w:rPr>
                <w:sz w:val="26"/>
                <w:szCs w:val="26"/>
                <w:lang w:val="en-GB"/>
              </w:rPr>
              <w:t>]</w:t>
            </w:r>
          </w:p>
          <w:p w14:paraId="45B3F764" w14:textId="77777777" w:rsidR="0040461C" w:rsidRPr="0040461C" w:rsidRDefault="0040461C" w:rsidP="0040461C">
            <w:pPr>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0461C">
              <w:rPr>
                <w:b/>
                <w:bCs/>
                <w:sz w:val="26"/>
                <w:szCs w:val="26"/>
                <w:lang w:val="en-GB"/>
              </w:rPr>
              <w:br/>
            </w:r>
          </w:p>
          <w:p w14:paraId="2426A374" w14:textId="77777777" w:rsidR="0040461C" w:rsidRPr="0040461C" w:rsidRDefault="0040461C" w:rsidP="0040461C">
            <w:pPr>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0461C">
              <w:rPr>
                <w:b/>
                <w:bCs/>
                <w:sz w:val="26"/>
                <w:szCs w:val="26"/>
                <w:lang w:val="en-GB"/>
              </w:rPr>
              <w:t xml:space="preserve">+ </w:t>
            </w:r>
            <w:proofErr w:type="spellStart"/>
            <w:proofErr w:type="gramStart"/>
            <w:r w:rsidRPr="0040461C">
              <w:rPr>
                <w:b/>
                <w:bCs/>
                <w:sz w:val="26"/>
                <w:szCs w:val="26"/>
                <w:lang w:val="en-GB"/>
              </w:rPr>
              <w:t>valueOf</w:t>
            </w:r>
            <w:proofErr w:type="spellEnd"/>
            <w:r w:rsidRPr="0040461C">
              <w:rPr>
                <w:b/>
                <w:bCs/>
                <w:sz w:val="26"/>
                <w:szCs w:val="26"/>
                <w:lang w:val="en-GB"/>
              </w:rPr>
              <w:t>(</w:t>
            </w:r>
            <w:proofErr w:type="gramEnd"/>
            <w:r w:rsidRPr="0040461C">
              <w:rPr>
                <w:b/>
                <w:bCs/>
                <w:sz w:val="26"/>
                <w:szCs w:val="26"/>
                <w:lang w:val="en-GB"/>
              </w:rPr>
              <w:t xml:space="preserve">String name): </w:t>
            </w:r>
            <w:r w:rsidRPr="0040461C">
              <w:rPr>
                <w:sz w:val="26"/>
                <w:szCs w:val="26"/>
                <w:lang w:val="en-GB"/>
              </w:rPr>
              <w:t>Role</w:t>
            </w:r>
          </w:p>
          <w:p w14:paraId="3CD5F03C" w14:textId="475C83AC" w:rsidR="001E4569" w:rsidRPr="00190E1C" w:rsidRDefault="001E4569" w:rsidP="00F76E8F">
            <w:pPr>
              <w:jc w:val="center"/>
              <w:cnfStyle w:val="000000100000" w:firstRow="0" w:lastRow="0" w:firstColumn="0" w:lastColumn="0" w:oddVBand="0" w:evenVBand="0" w:oddHBand="1" w:evenHBand="0" w:firstRowFirstColumn="0" w:firstRowLastColumn="0" w:lastRowFirstColumn="0" w:lastRowLastColumn="0"/>
              <w:rPr>
                <w:sz w:val="26"/>
                <w:szCs w:val="26"/>
                <w:lang w:val="en-GB"/>
              </w:rPr>
            </w:pPr>
          </w:p>
        </w:tc>
      </w:tr>
      <w:tr w:rsidR="001E4569" w:rsidRPr="00190E1C" w14:paraId="5918AF89" w14:textId="77777777" w:rsidTr="009C2A0B">
        <w:trPr>
          <w:trHeight w:val="7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EECF00" w14:textId="77777777" w:rsidR="001E4569" w:rsidRPr="00190E1C" w:rsidRDefault="001E4569" w:rsidP="00F76E8F">
            <w:pPr>
              <w:jc w:val="center"/>
              <w:rPr>
                <w:sz w:val="26"/>
                <w:szCs w:val="26"/>
              </w:rPr>
            </w:pPr>
            <w:r w:rsidRPr="00190E1C">
              <w:rPr>
                <w:sz w:val="26"/>
                <w:szCs w:val="26"/>
              </w:rPr>
              <w:t>Pre-condizioni</w:t>
            </w:r>
          </w:p>
        </w:tc>
        <w:tc>
          <w:tcPr>
            <w:tcW w:w="0" w:type="auto"/>
            <w:vAlign w:val="center"/>
            <w:hideMark/>
          </w:tcPr>
          <w:p w14:paraId="4E882C4F" w14:textId="7768A9BD" w:rsidR="001E4569" w:rsidRPr="0040461C" w:rsidRDefault="0040461C" w:rsidP="00F76E8F">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40461C">
              <w:rPr>
                <w:b/>
                <w:bCs/>
                <w:sz w:val="26"/>
                <w:szCs w:val="26"/>
              </w:rPr>
              <w:t>-</w:t>
            </w:r>
          </w:p>
        </w:tc>
      </w:tr>
      <w:tr w:rsidR="001E4569" w:rsidRPr="00190E1C" w14:paraId="0C1EF269" w14:textId="77777777" w:rsidTr="009C2A0B">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12F6A2" w14:textId="77777777" w:rsidR="001E4569" w:rsidRPr="00190E1C" w:rsidRDefault="001E4569" w:rsidP="00F76E8F">
            <w:pPr>
              <w:jc w:val="center"/>
              <w:rPr>
                <w:sz w:val="26"/>
                <w:szCs w:val="26"/>
              </w:rPr>
            </w:pPr>
            <w:r w:rsidRPr="00190E1C">
              <w:rPr>
                <w:sz w:val="26"/>
                <w:szCs w:val="26"/>
              </w:rPr>
              <w:t>Post-condizioni</w:t>
            </w:r>
          </w:p>
        </w:tc>
        <w:tc>
          <w:tcPr>
            <w:tcW w:w="0" w:type="auto"/>
            <w:vAlign w:val="center"/>
            <w:hideMark/>
          </w:tcPr>
          <w:p w14:paraId="298C72DB" w14:textId="39905C8C" w:rsidR="001E4569" w:rsidRPr="00190E1C" w:rsidRDefault="0040461C" w:rsidP="00F76E8F">
            <w:pPr>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rPr>
              <w:t>-</w:t>
            </w:r>
          </w:p>
        </w:tc>
      </w:tr>
      <w:tr w:rsidR="001E4569" w:rsidRPr="00190E1C" w14:paraId="425C07E7" w14:textId="77777777" w:rsidTr="009C2A0B">
        <w:trPr>
          <w:trHeight w:val="73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465820" w14:textId="77777777" w:rsidR="001E4569" w:rsidRPr="00190E1C" w:rsidRDefault="001E4569" w:rsidP="00F76E8F">
            <w:pPr>
              <w:jc w:val="center"/>
              <w:rPr>
                <w:sz w:val="26"/>
                <w:szCs w:val="26"/>
              </w:rPr>
            </w:pPr>
            <w:r w:rsidRPr="00190E1C">
              <w:rPr>
                <w:sz w:val="26"/>
                <w:szCs w:val="26"/>
              </w:rPr>
              <w:t>Invariante</w:t>
            </w:r>
          </w:p>
        </w:tc>
        <w:tc>
          <w:tcPr>
            <w:tcW w:w="0" w:type="auto"/>
            <w:vAlign w:val="center"/>
            <w:hideMark/>
          </w:tcPr>
          <w:p w14:paraId="17AF7D06" w14:textId="56EAC8A6" w:rsidR="001E4569" w:rsidRPr="00190E1C" w:rsidRDefault="000433FB" w:rsidP="00F76E8F">
            <w:pPr>
              <w:jc w:val="center"/>
              <w:cnfStyle w:val="000000000000" w:firstRow="0" w:lastRow="0" w:firstColumn="0" w:lastColumn="0" w:oddVBand="0" w:evenVBand="0" w:oddHBand="0" w:evenHBand="0" w:firstRowFirstColumn="0" w:firstRowLastColumn="0" w:lastRowFirstColumn="0" w:lastRowLastColumn="0"/>
              <w:rPr>
                <w:sz w:val="26"/>
                <w:szCs w:val="26"/>
              </w:rPr>
            </w:pPr>
            <w:r w:rsidRPr="000433FB">
              <w:rPr>
                <w:sz w:val="26"/>
                <w:szCs w:val="26"/>
              </w:rPr>
              <w:t>I ruoli sono costanti e immutabili durante l'esecuzione.</w:t>
            </w:r>
          </w:p>
        </w:tc>
      </w:tr>
    </w:tbl>
    <w:p w14:paraId="6A28A9A9" w14:textId="14E05C38" w:rsidR="00300B0F" w:rsidRDefault="00210661" w:rsidP="00210661">
      <w:pPr>
        <w:pStyle w:val="Titolo3"/>
      </w:pPr>
      <w:r>
        <w:lastRenderedPageBreak/>
        <w:t>Control</w:t>
      </w:r>
    </w:p>
    <w:p w14:paraId="6D9286AD" w14:textId="77777777" w:rsidR="00C77138" w:rsidRDefault="00C77138" w:rsidP="009C2A0B">
      <w:pPr>
        <w:spacing w:before="120" w:after="100" w:afterAutospacing="1"/>
        <w:rPr>
          <w:b/>
          <w:bCs/>
          <w:sz w:val="26"/>
          <w:szCs w:val="26"/>
        </w:rPr>
      </w:pPr>
    </w:p>
    <w:tbl>
      <w:tblPr>
        <w:tblStyle w:val="Grigliatab4"/>
        <w:tblW w:w="0" w:type="auto"/>
        <w:tblLook w:val="04A0" w:firstRow="1" w:lastRow="0" w:firstColumn="1" w:lastColumn="0" w:noHBand="0" w:noVBand="1"/>
      </w:tblPr>
      <w:tblGrid>
        <w:gridCol w:w="2398"/>
        <w:gridCol w:w="7229"/>
      </w:tblGrid>
      <w:tr w:rsidR="00300B0F" w14:paraId="70F1CBDD" w14:textId="77777777" w:rsidTr="00C5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5B9D49" w14:textId="77777777" w:rsidR="00300B0F" w:rsidRPr="00AF7DFA" w:rsidRDefault="00300B0F" w:rsidP="00F03879">
            <w:pPr>
              <w:spacing w:before="120" w:after="100" w:afterAutospacing="1"/>
              <w:jc w:val="center"/>
              <w:rPr>
                <w:sz w:val="26"/>
                <w:szCs w:val="26"/>
              </w:rPr>
            </w:pPr>
            <w:r w:rsidRPr="00AF7DFA">
              <w:rPr>
                <w:sz w:val="26"/>
                <w:szCs w:val="26"/>
              </w:rPr>
              <w:t>Nome classe</w:t>
            </w:r>
          </w:p>
        </w:tc>
        <w:tc>
          <w:tcPr>
            <w:tcW w:w="0" w:type="auto"/>
            <w:vAlign w:val="center"/>
          </w:tcPr>
          <w:p w14:paraId="31ADBB28" w14:textId="29B4573E" w:rsidR="00300B0F" w:rsidRPr="005173D0" w:rsidRDefault="00657699" w:rsidP="00F03879">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UpdateProfile</w:t>
            </w:r>
            <w:r w:rsidR="00300B0F">
              <w:rPr>
                <w:sz w:val="26"/>
                <w:szCs w:val="26"/>
              </w:rPr>
              <w:t>Servlet</w:t>
            </w:r>
            <w:proofErr w:type="spellEnd"/>
          </w:p>
        </w:tc>
      </w:tr>
      <w:tr w:rsidR="00300B0F" w14:paraId="7BDDE45C"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26D16E" w14:textId="77777777" w:rsidR="00300B0F" w:rsidRPr="00AF7DFA" w:rsidRDefault="00300B0F" w:rsidP="00F03879">
            <w:pPr>
              <w:spacing w:before="120" w:after="100" w:afterAutospacing="1"/>
              <w:jc w:val="center"/>
              <w:rPr>
                <w:sz w:val="26"/>
                <w:szCs w:val="26"/>
              </w:rPr>
            </w:pPr>
            <w:r>
              <w:rPr>
                <w:sz w:val="26"/>
                <w:szCs w:val="26"/>
              </w:rPr>
              <w:t>Descrizione</w:t>
            </w:r>
          </w:p>
        </w:tc>
        <w:tc>
          <w:tcPr>
            <w:tcW w:w="0" w:type="auto"/>
            <w:vAlign w:val="center"/>
          </w:tcPr>
          <w:p w14:paraId="773D0B0D" w14:textId="46258975" w:rsidR="00300B0F" w:rsidRPr="00A517E9" w:rsidRDefault="00B71EC7"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71EC7">
              <w:rPr>
                <w:sz w:val="26"/>
                <w:szCs w:val="26"/>
              </w:rPr>
              <w:t xml:space="preserve">Gestisce specificamente la modifica dei dati </w:t>
            </w:r>
            <w:r w:rsidR="00757E5E">
              <w:rPr>
                <w:sz w:val="26"/>
                <w:szCs w:val="26"/>
              </w:rPr>
              <w:t>del profilo utente.</w:t>
            </w:r>
          </w:p>
        </w:tc>
      </w:tr>
      <w:tr w:rsidR="00E81DB2" w14:paraId="239C84CA"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734586B1" w14:textId="2E50018C" w:rsidR="00E81DB2" w:rsidRDefault="0011002C" w:rsidP="00F03879">
            <w:pPr>
              <w:spacing w:before="120" w:after="100" w:afterAutospacing="1"/>
              <w:jc w:val="center"/>
              <w:rPr>
                <w:sz w:val="26"/>
                <w:szCs w:val="26"/>
              </w:rPr>
            </w:pPr>
            <w:r>
              <w:rPr>
                <w:sz w:val="26"/>
                <w:szCs w:val="26"/>
              </w:rPr>
              <w:t>Attributi</w:t>
            </w:r>
          </w:p>
        </w:tc>
        <w:tc>
          <w:tcPr>
            <w:tcW w:w="0" w:type="auto"/>
            <w:vAlign w:val="center"/>
          </w:tcPr>
          <w:p w14:paraId="4D4D254B" w14:textId="50F2C07F" w:rsidR="00E81DB2" w:rsidRPr="0011002C" w:rsidRDefault="0011002C"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300B0F" w:rsidRPr="0087041E" w14:paraId="3E23F0B2"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8E9A55" w14:textId="77777777" w:rsidR="00300B0F" w:rsidRPr="00AF7DFA" w:rsidRDefault="00300B0F" w:rsidP="00F03879">
            <w:pPr>
              <w:spacing w:before="120" w:after="100" w:afterAutospacing="1"/>
              <w:jc w:val="center"/>
              <w:rPr>
                <w:sz w:val="26"/>
                <w:szCs w:val="26"/>
              </w:rPr>
            </w:pPr>
            <w:r>
              <w:rPr>
                <w:sz w:val="26"/>
                <w:szCs w:val="26"/>
              </w:rPr>
              <w:t>Signature dei metodi</w:t>
            </w:r>
          </w:p>
        </w:tc>
        <w:tc>
          <w:tcPr>
            <w:tcW w:w="0" w:type="auto"/>
            <w:vAlign w:val="center"/>
          </w:tcPr>
          <w:p w14:paraId="1BC35A91" w14:textId="77777777" w:rsidR="00300B0F" w:rsidRPr="00251009" w:rsidRDefault="00300B0F"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30761C2E" w14:textId="1EFC58A3" w:rsidR="00300B0F" w:rsidRPr="0011002C" w:rsidRDefault="0011002C" w:rsidP="0011002C">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300B0F" w14:paraId="18C7A8FC"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03D5AA4B" w14:textId="77777777" w:rsidR="00300B0F" w:rsidRPr="00AF7DFA" w:rsidRDefault="00300B0F" w:rsidP="00F03879">
            <w:pPr>
              <w:spacing w:before="120" w:after="100" w:afterAutospacing="1"/>
              <w:jc w:val="center"/>
              <w:rPr>
                <w:sz w:val="26"/>
                <w:szCs w:val="26"/>
              </w:rPr>
            </w:pPr>
            <w:r>
              <w:rPr>
                <w:sz w:val="26"/>
                <w:szCs w:val="26"/>
              </w:rPr>
              <w:t>Pre-condizioni</w:t>
            </w:r>
          </w:p>
        </w:tc>
        <w:tc>
          <w:tcPr>
            <w:tcW w:w="0" w:type="auto"/>
            <w:vAlign w:val="center"/>
          </w:tcPr>
          <w:p w14:paraId="36F2B99E" w14:textId="768C1A25" w:rsidR="00300B0F" w:rsidRPr="00BD124E" w:rsidRDefault="005258C0"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258C0">
              <w:rPr>
                <w:sz w:val="26"/>
                <w:szCs w:val="26"/>
              </w:rPr>
              <w:t>Per modificare la password, l'utente deve fornire la vecchia password per conferma.</w:t>
            </w:r>
          </w:p>
        </w:tc>
      </w:tr>
      <w:tr w:rsidR="00300B0F" w14:paraId="0FCE0CAF"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AA8312" w14:textId="77777777" w:rsidR="00300B0F" w:rsidRPr="00AF7DFA" w:rsidRDefault="00300B0F" w:rsidP="00F03879">
            <w:pPr>
              <w:spacing w:before="120" w:after="100" w:afterAutospacing="1"/>
              <w:jc w:val="center"/>
              <w:rPr>
                <w:sz w:val="26"/>
                <w:szCs w:val="26"/>
              </w:rPr>
            </w:pPr>
            <w:r>
              <w:rPr>
                <w:sz w:val="26"/>
                <w:szCs w:val="26"/>
              </w:rPr>
              <w:t>Post-condizioni</w:t>
            </w:r>
          </w:p>
        </w:tc>
        <w:tc>
          <w:tcPr>
            <w:tcW w:w="0" w:type="auto"/>
            <w:vAlign w:val="center"/>
          </w:tcPr>
          <w:p w14:paraId="2E7313DF" w14:textId="489095ED" w:rsidR="00300B0F" w:rsidRPr="005155B8" w:rsidRDefault="005258C0"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258C0">
              <w:rPr>
                <w:sz w:val="26"/>
                <w:szCs w:val="26"/>
              </w:rPr>
              <w:t>I dati utente sono aggiornati persistentemente nel DB.</w:t>
            </w:r>
          </w:p>
        </w:tc>
      </w:tr>
      <w:tr w:rsidR="00300B0F" w14:paraId="38221295"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6EC951AA" w14:textId="77777777" w:rsidR="00300B0F" w:rsidRPr="00AF7DFA" w:rsidRDefault="00300B0F" w:rsidP="00F03879">
            <w:pPr>
              <w:spacing w:before="120" w:after="100" w:afterAutospacing="1"/>
              <w:jc w:val="center"/>
              <w:rPr>
                <w:sz w:val="26"/>
                <w:szCs w:val="26"/>
              </w:rPr>
            </w:pPr>
            <w:r>
              <w:rPr>
                <w:sz w:val="26"/>
                <w:szCs w:val="26"/>
              </w:rPr>
              <w:t>Invariante</w:t>
            </w:r>
          </w:p>
        </w:tc>
        <w:tc>
          <w:tcPr>
            <w:tcW w:w="0" w:type="auto"/>
            <w:vAlign w:val="center"/>
          </w:tcPr>
          <w:p w14:paraId="3C4EDA86" w14:textId="3EA2DE11" w:rsidR="00300B0F" w:rsidRPr="00576893" w:rsidRDefault="00576893"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76893">
              <w:rPr>
                <w:sz w:val="26"/>
                <w:szCs w:val="26"/>
              </w:rPr>
              <w:t>Non è possibile modificare l'username o l'</w:t>
            </w:r>
            <w:r w:rsidR="004F257B">
              <w:rPr>
                <w:sz w:val="26"/>
                <w:szCs w:val="26"/>
              </w:rPr>
              <w:t>e-mail</w:t>
            </w:r>
            <w:r w:rsidRPr="00576893">
              <w:rPr>
                <w:sz w:val="26"/>
                <w:szCs w:val="26"/>
              </w:rPr>
              <w:t xml:space="preserve"> dell'utente.</w:t>
            </w:r>
          </w:p>
        </w:tc>
      </w:tr>
    </w:tbl>
    <w:p w14:paraId="473D0E55" w14:textId="77777777" w:rsidR="00300B0F" w:rsidRDefault="00300B0F"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287"/>
        <w:gridCol w:w="7340"/>
      </w:tblGrid>
      <w:tr w:rsidR="00795F3D" w14:paraId="7D419ABC" w14:textId="77777777" w:rsidTr="00C51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99C617" w14:textId="77777777" w:rsidR="00795F3D" w:rsidRPr="00AF7DFA" w:rsidRDefault="00795F3D" w:rsidP="00F76E8F">
            <w:pPr>
              <w:spacing w:before="120" w:after="100" w:afterAutospacing="1"/>
              <w:jc w:val="center"/>
              <w:rPr>
                <w:sz w:val="26"/>
                <w:szCs w:val="26"/>
              </w:rPr>
            </w:pPr>
            <w:r w:rsidRPr="00AF7DFA">
              <w:rPr>
                <w:sz w:val="26"/>
                <w:szCs w:val="26"/>
              </w:rPr>
              <w:t>Nome classe</w:t>
            </w:r>
          </w:p>
        </w:tc>
        <w:tc>
          <w:tcPr>
            <w:tcW w:w="0" w:type="auto"/>
            <w:vAlign w:val="center"/>
          </w:tcPr>
          <w:p w14:paraId="77511939" w14:textId="14A2C766" w:rsidR="00795F3D" w:rsidRPr="005173D0" w:rsidRDefault="00795F3D"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RegisterServlet</w:t>
            </w:r>
          </w:p>
        </w:tc>
      </w:tr>
      <w:tr w:rsidR="00795F3D" w14:paraId="3F6C78D0"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DA2863" w14:textId="77777777" w:rsidR="00795F3D" w:rsidRPr="00AF7DFA" w:rsidRDefault="00795F3D" w:rsidP="00F76E8F">
            <w:pPr>
              <w:spacing w:before="120" w:after="100" w:afterAutospacing="1"/>
              <w:jc w:val="center"/>
              <w:rPr>
                <w:sz w:val="26"/>
                <w:szCs w:val="26"/>
              </w:rPr>
            </w:pPr>
            <w:r>
              <w:rPr>
                <w:sz w:val="26"/>
                <w:szCs w:val="26"/>
              </w:rPr>
              <w:t>Descrizione</w:t>
            </w:r>
          </w:p>
        </w:tc>
        <w:tc>
          <w:tcPr>
            <w:tcW w:w="0" w:type="auto"/>
            <w:vAlign w:val="center"/>
          </w:tcPr>
          <w:p w14:paraId="444C552D" w14:textId="37CD4C31" w:rsidR="00795F3D" w:rsidRPr="00A517E9" w:rsidRDefault="00EA2A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A2AEA">
              <w:rPr>
                <w:sz w:val="26"/>
                <w:szCs w:val="26"/>
              </w:rPr>
              <w:t xml:space="preserve">Gestisce la creazione account. Genera token di verifica e delega l'invio </w:t>
            </w:r>
            <w:r w:rsidR="0082466C" w:rsidRPr="00EA2AEA">
              <w:rPr>
                <w:sz w:val="26"/>
                <w:szCs w:val="26"/>
              </w:rPr>
              <w:t>e-mail</w:t>
            </w:r>
            <w:r w:rsidRPr="00EA2AEA">
              <w:rPr>
                <w:sz w:val="26"/>
                <w:szCs w:val="26"/>
              </w:rPr>
              <w:t xml:space="preserve"> a un </w:t>
            </w:r>
            <w:proofErr w:type="spellStart"/>
            <w:r w:rsidRPr="00EA2AEA">
              <w:rPr>
                <w:sz w:val="26"/>
                <w:szCs w:val="26"/>
              </w:rPr>
              <w:t>thread</w:t>
            </w:r>
            <w:proofErr w:type="spellEnd"/>
            <w:r w:rsidRPr="00EA2AEA">
              <w:rPr>
                <w:sz w:val="26"/>
                <w:szCs w:val="26"/>
              </w:rPr>
              <w:t xml:space="preserve"> separato.</w:t>
            </w:r>
          </w:p>
        </w:tc>
      </w:tr>
      <w:tr w:rsidR="00795F3D" w14:paraId="640B8886"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3F6398C2" w14:textId="77777777" w:rsidR="00795F3D" w:rsidRDefault="00795F3D" w:rsidP="00F76E8F">
            <w:pPr>
              <w:spacing w:before="120" w:after="100" w:afterAutospacing="1"/>
              <w:jc w:val="center"/>
              <w:rPr>
                <w:sz w:val="26"/>
                <w:szCs w:val="26"/>
              </w:rPr>
            </w:pPr>
            <w:r>
              <w:rPr>
                <w:sz w:val="26"/>
                <w:szCs w:val="26"/>
              </w:rPr>
              <w:t>Attributi</w:t>
            </w:r>
          </w:p>
        </w:tc>
        <w:tc>
          <w:tcPr>
            <w:tcW w:w="0" w:type="auto"/>
            <w:vAlign w:val="center"/>
          </w:tcPr>
          <w:p w14:paraId="6AE8121B" w14:textId="77777777" w:rsidR="00795F3D" w:rsidRPr="0011002C" w:rsidRDefault="00795F3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795F3D" w:rsidRPr="0087041E" w14:paraId="5B39DDEE"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815A1E" w14:textId="77777777" w:rsidR="00795F3D" w:rsidRPr="00AF7DFA" w:rsidRDefault="00795F3D" w:rsidP="00F76E8F">
            <w:pPr>
              <w:spacing w:before="120" w:after="100" w:afterAutospacing="1"/>
              <w:jc w:val="center"/>
              <w:rPr>
                <w:sz w:val="26"/>
                <w:szCs w:val="26"/>
              </w:rPr>
            </w:pPr>
            <w:r>
              <w:rPr>
                <w:sz w:val="26"/>
                <w:szCs w:val="26"/>
              </w:rPr>
              <w:t>Signature dei metodi</w:t>
            </w:r>
          </w:p>
        </w:tc>
        <w:tc>
          <w:tcPr>
            <w:tcW w:w="0" w:type="auto"/>
            <w:vAlign w:val="center"/>
          </w:tcPr>
          <w:p w14:paraId="626AF7C7" w14:textId="77777777" w:rsidR="00795F3D" w:rsidRPr="00251009" w:rsidRDefault="00795F3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3CB0870D" w14:textId="77777777" w:rsidR="00795F3D" w:rsidRPr="0011002C" w:rsidRDefault="00795F3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795F3D" w14:paraId="52BD92A6"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5603D5FE" w14:textId="77777777" w:rsidR="00795F3D" w:rsidRPr="00AF7DFA" w:rsidRDefault="00795F3D" w:rsidP="00F76E8F">
            <w:pPr>
              <w:spacing w:before="120" w:after="100" w:afterAutospacing="1"/>
              <w:jc w:val="center"/>
              <w:rPr>
                <w:sz w:val="26"/>
                <w:szCs w:val="26"/>
              </w:rPr>
            </w:pPr>
            <w:r>
              <w:rPr>
                <w:sz w:val="26"/>
                <w:szCs w:val="26"/>
              </w:rPr>
              <w:t>Pre-condizioni</w:t>
            </w:r>
          </w:p>
        </w:tc>
        <w:tc>
          <w:tcPr>
            <w:tcW w:w="0" w:type="auto"/>
            <w:vAlign w:val="center"/>
          </w:tcPr>
          <w:p w14:paraId="6C3545A4" w14:textId="73A04408" w:rsidR="00795F3D" w:rsidRPr="00BD124E" w:rsidRDefault="00EA2A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EA2AEA">
              <w:rPr>
                <w:sz w:val="26"/>
                <w:szCs w:val="26"/>
              </w:rPr>
              <w:t>L'email non deve essere già presente nel DB.</w:t>
            </w:r>
          </w:p>
        </w:tc>
      </w:tr>
      <w:tr w:rsidR="00795F3D" w14:paraId="1D984C54" w14:textId="77777777" w:rsidTr="00C51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AFBDB3" w14:textId="77777777" w:rsidR="00795F3D" w:rsidRPr="00AF7DFA" w:rsidRDefault="00795F3D" w:rsidP="00F76E8F">
            <w:pPr>
              <w:spacing w:before="120" w:after="100" w:afterAutospacing="1"/>
              <w:jc w:val="center"/>
              <w:rPr>
                <w:sz w:val="26"/>
                <w:szCs w:val="26"/>
              </w:rPr>
            </w:pPr>
            <w:r>
              <w:rPr>
                <w:sz w:val="26"/>
                <w:szCs w:val="26"/>
              </w:rPr>
              <w:t>Post-condizioni</w:t>
            </w:r>
          </w:p>
        </w:tc>
        <w:tc>
          <w:tcPr>
            <w:tcW w:w="0" w:type="auto"/>
            <w:vAlign w:val="center"/>
          </w:tcPr>
          <w:p w14:paraId="6A0D5C3C" w14:textId="6C6B7E47" w:rsidR="00795F3D" w:rsidRPr="005155B8" w:rsidRDefault="00EA2A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A2AEA">
              <w:rPr>
                <w:sz w:val="26"/>
                <w:szCs w:val="26"/>
              </w:rPr>
              <w:t>Utente creato con stato non attivo. Token generato.</w:t>
            </w:r>
          </w:p>
        </w:tc>
      </w:tr>
      <w:tr w:rsidR="00795F3D" w14:paraId="40EB3D61" w14:textId="77777777" w:rsidTr="00C511B8">
        <w:tc>
          <w:tcPr>
            <w:cnfStyle w:val="001000000000" w:firstRow="0" w:lastRow="0" w:firstColumn="1" w:lastColumn="0" w:oddVBand="0" w:evenVBand="0" w:oddHBand="0" w:evenHBand="0" w:firstRowFirstColumn="0" w:firstRowLastColumn="0" w:lastRowFirstColumn="0" w:lastRowLastColumn="0"/>
            <w:tcW w:w="0" w:type="auto"/>
            <w:vAlign w:val="center"/>
          </w:tcPr>
          <w:p w14:paraId="76B506E2" w14:textId="77777777" w:rsidR="00795F3D" w:rsidRPr="00AF7DFA" w:rsidRDefault="00795F3D" w:rsidP="00F76E8F">
            <w:pPr>
              <w:spacing w:before="120" w:after="100" w:afterAutospacing="1"/>
              <w:jc w:val="center"/>
              <w:rPr>
                <w:sz w:val="26"/>
                <w:szCs w:val="26"/>
              </w:rPr>
            </w:pPr>
            <w:r>
              <w:rPr>
                <w:sz w:val="26"/>
                <w:szCs w:val="26"/>
              </w:rPr>
              <w:t>Invariante</w:t>
            </w:r>
          </w:p>
        </w:tc>
        <w:tc>
          <w:tcPr>
            <w:tcW w:w="0" w:type="auto"/>
            <w:vAlign w:val="center"/>
          </w:tcPr>
          <w:p w14:paraId="19D5FA2D" w14:textId="43107B73" w:rsidR="00795F3D" w:rsidRPr="00576893" w:rsidRDefault="00081DEE"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 xml:space="preserve">Tutti gli utenti creati avranno ruolo </w:t>
            </w:r>
            <w:r w:rsidR="00714F4F" w:rsidRPr="00B8258E">
              <w:rPr>
                <w:b/>
                <w:bCs/>
                <w:sz w:val="26"/>
                <w:szCs w:val="26"/>
              </w:rPr>
              <w:t>FANTALLENATORE</w:t>
            </w:r>
          </w:p>
        </w:tc>
      </w:tr>
    </w:tbl>
    <w:p w14:paraId="758DA7EF" w14:textId="77777777" w:rsidR="00300B0F" w:rsidRDefault="00300B0F" w:rsidP="009C2A0B">
      <w:pPr>
        <w:spacing w:before="120" w:after="100" w:afterAutospacing="1"/>
        <w:rPr>
          <w:b/>
          <w:bCs/>
          <w:sz w:val="26"/>
          <w:szCs w:val="26"/>
        </w:rPr>
      </w:pPr>
    </w:p>
    <w:tbl>
      <w:tblPr>
        <w:tblStyle w:val="Grigliatab4"/>
        <w:tblW w:w="0" w:type="auto"/>
        <w:tblLook w:val="04A0" w:firstRow="1" w:lastRow="0" w:firstColumn="1" w:lastColumn="0" w:noHBand="0" w:noVBand="1"/>
      </w:tblPr>
      <w:tblGrid>
        <w:gridCol w:w="2241"/>
        <w:gridCol w:w="7386"/>
      </w:tblGrid>
      <w:tr w:rsidR="00C511B8" w14:paraId="0C5F4355"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B5C786" w14:textId="77777777" w:rsidR="00C511B8" w:rsidRPr="00AF7DFA" w:rsidRDefault="00C511B8" w:rsidP="00F76E8F">
            <w:pPr>
              <w:spacing w:before="120" w:after="100" w:afterAutospacing="1"/>
              <w:jc w:val="center"/>
              <w:rPr>
                <w:sz w:val="26"/>
                <w:szCs w:val="26"/>
              </w:rPr>
            </w:pPr>
            <w:r w:rsidRPr="00AF7DFA">
              <w:rPr>
                <w:sz w:val="26"/>
                <w:szCs w:val="26"/>
              </w:rPr>
              <w:t>Nome classe</w:t>
            </w:r>
          </w:p>
        </w:tc>
        <w:tc>
          <w:tcPr>
            <w:tcW w:w="0" w:type="auto"/>
            <w:vAlign w:val="center"/>
          </w:tcPr>
          <w:p w14:paraId="67B4564A" w14:textId="1482CDC5" w:rsidR="00C511B8" w:rsidRPr="005173D0" w:rsidRDefault="00777A0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Login</w:t>
            </w:r>
            <w:r w:rsidR="00C511B8">
              <w:rPr>
                <w:sz w:val="26"/>
                <w:szCs w:val="26"/>
              </w:rPr>
              <w:t>Servlet</w:t>
            </w:r>
            <w:proofErr w:type="spellEnd"/>
          </w:p>
        </w:tc>
      </w:tr>
      <w:tr w:rsidR="00C511B8" w14:paraId="29FED4F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A6BD51" w14:textId="77777777" w:rsidR="00C511B8" w:rsidRPr="00AF7DFA" w:rsidRDefault="00C511B8" w:rsidP="00F76E8F">
            <w:pPr>
              <w:spacing w:before="120" w:after="100" w:afterAutospacing="1"/>
              <w:jc w:val="center"/>
              <w:rPr>
                <w:sz w:val="26"/>
                <w:szCs w:val="26"/>
              </w:rPr>
            </w:pPr>
            <w:r>
              <w:rPr>
                <w:sz w:val="26"/>
                <w:szCs w:val="26"/>
              </w:rPr>
              <w:t>Descrizione</w:t>
            </w:r>
          </w:p>
        </w:tc>
        <w:tc>
          <w:tcPr>
            <w:tcW w:w="0" w:type="auto"/>
            <w:vAlign w:val="center"/>
          </w:tcPr>
          <w:p w14:paraId="40B9910F" w14:textId="1EE470F5" w:rsidR="00C511B8" w:rsidRPr="00A517E9" w:rsidRDefault="0082466C"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2466C">
              <w:rPr>
                <w:sz w:val="26"/>
                <w:szCs w:val="26"/>
              </w:rPr>
              <w:t>Gestisce l'autenticazione. Verifica credenziali, hash password, stato attivazione e reindirizza in base al ruolo.</w:t>
            </w:r>
          </w:p>
        </w:tc>
      </w:tr>
      <w:tr w:rsidR="00C511B8" w14:paraId="207C52C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03D3D35" w14:textId="77777777" w:rsidR="00C511B8" w:rsidRDefault="00C511B8" w:rsidP="00F76E8F">
            <w:pPr>
              <w:spacing w:before="120" w:after="100" w:afterAutospacing="1"/>
              <w:jc w:val="center"/>
              <w:rPr>
                <w:sz w:val="26"/>
                <w:szCs w:val="26"/>
              </w:rPr>
            </w:pPr>
            <w:r>
              <w:rPr>
                <w:sz w:val="26"/>
                <w:szCs w:val="26"/>
              </w:rPr>
              <w:t>Attributi</w:t>
            </w:r>
          </w:p>
        </w:tc>
        <w:tc>
          <w:tcPr>
            <w:tcW w:w="0" w:type="auto"/>
            <w:vAlign w:val="center"/>
          </w:tcPr>
          <w:p w14:paraId="3861F18C" w14:textId="77777777" w:rsidR="00C511B8" w:rsidRPr="0011002C" w:rsidRDefault="00C511B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C511B8" w:rsidRPr="0087041E" w14:paraId="6207AC6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80DB6F" w14:textId="77777777" w:rsidR="00C511B8" w:rsidRPr="00AF7DFA" w:rsidRDefault="00C511B8" w:rsidP="00F76E8F">
            <w:pPr>
              <w:spacing w:before="120" w:after="100" w:afterAutospacing="1"/>
              <w:jc w:val="center"/>
              <w:rPr>
                <w:sz w:val="26"/>
                <w:szCs w:val="26"/>
              </w:rPr>
            </w:pPr>
            <w:r>
              <w:rPr>
                <w:sz w:val="26"/>
                <w:szCs w:val="26"/>
              </w:rPr>
              <w:t>Signature dei metodi</w:t>
            </w:r>
          </w:p>
        </w:tc>
        <w:tc>
          <w:tcPr>
            <w:tcW w:w="0" w:type="auto"/>
            <w:vAlign w:val="center"/>
          </w:tcPr>
          <w:p w14:paraId="566F192C" w14:textId="77777777" w:rsidR="00C511B8" w:rsidRPr="00251009" w:rsidRDefault="00C511B8"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7F25A3BE" w14:textId="77777777" w:rsidR="00C511B8" w:rsidRPr="0011002C" w:rsidRDefault="00C511B8"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C511B8" w14:paraId="119B0265"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B6DD956" w14:textId="77777777" w:rsidR="00C511B8" w:rsidRPr="00AF7DFA" w:rsidRDefault="00C511B8" w:rsidP="00F76E8F">
            <w:pPr>
              <w:spacing w:before="120" w:after="100" w:afterAutospacing="1"/>
              <w:jc w:val="center"/>
              <w:rPr>
                <w:sz w:val="26"/>
                <w:szCs w:val="26"/>
              </w:rPr>
            </w:pPr>
            <w:r>
              <w:rPr>
                <w:sz w:val="26"/>
                <w:szCs w:val="26"/>
              </w:rPr>
              <w:t>Pre-condizioni</w:t>
            </w:r>
          </w:p>
        </w:tc>
        <w:tc>
          <w:tcPr>
            <w:tcW w:w="0" w:type="auto"/>
            <w:vAlign w:val="center"/>
          </w:tcPr>
          <w:p w14:paraId="2037A3FE" w14:textId="6989F223" w:rsidR="00C511B8" w:rsidRPr="00BD124E" w:rsidRDefault="00B9310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C0BE3">
              <w:rPr>
                <w:sz w:val="26"/>
                <w:szCs w:val="26"/>
              </w:rPr>
              <w:t>E-mail</w:t>
            </w:r>
            <w:r w:rsidR="001C0BE3" w:rsidRPr="001C0BE3">
              <w:rPr>
                <w:sz w:val="26"/>
                <w:szCs w:val="26"/>
              </w:rPr>
              <w:t xml:space="preserve"> e password non nulli.</w:t>
            </w:r>
          </w:p>
        </w:tc>
      </w:tr>
      <w:tr w:rsidR="00C511B8" w14:paraId="3EC21609"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B79C3C" w14:textId="77777777" w:rsidR="00C511B8" w:rsidRPr="00AF7DFA" w:rsidRDefault="00C511B8" w:rsidP="00F76E8F">
            <w:pPr>
              <w:spacing w:before="120" w:after="100" w:afterAutospacing="1"/>
              <w:jc w:val="center"/>
              <w:rPr>
                <w:sz w:val="26"/>
                <w:szCs w:val="26"/>
              </w:rPr>
            </w:pPr>
            <w:r>
              <w:rPr>
                <w:sz w:val="26"/>
                <w:szCs w:val="26"/>
              </w:rPr>
              <w:t>Post-condizioni</w:t>
            </w:r>
          </w:p>
        </w:tc>
        <w:tc>
          <w:tcPr>
            <w:tcW w:w="0" w:type="auto"/>
            <w:vAlign w:val="center"/>
          </w:tcPr>
          <w:p w14:paraId="58F15E78" w14:textId="24213033" w:rsidR="00C511B8" w:rsidRPr="005155B8" w:rsidRDefault="001C0BE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C0BE3">
              <w:rPr>
                <w:sz w:val="26"/>
                <w:szCs w:val="26"/>
              </w:rPr>
              <w:t xml:space="preserve">Se successo: Sessione creata e attributo "user" settato. Se errore: Forward a </w:t>
            </w:r>
            <w:proofErr w:type="spellStart"/>
            <w:r w:rsidRPr="001C0BE3">
              <w:rPr>
                <w:sz w:val="26"/>
                <w:szCs w:val="26"/>
              </w:rPr>
              <w:t>login.jsp</w:t>
            </w:r>
            <w:proofErr w:type="spellEnd"/>
            <w:r w:rsidRPr="001C0BE3">
              <w:rPr>
                <w:sz w:val="26"/>
                <w:szCs w:val="26"/>
              </w:rPr>
              <w:t>.</w:t>
            </w:r>
          </w:p>
        </w:tc>
      </w:tr>
      <w:tr w:rsidR="00C511B8" w14:paraId="5E27112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6D42C17" w14:textId="77777777" w:rsidR="00C511B8" w:rsidRPr="00AF7DFA" w:rsidRDefault="00C511B8" w:rsidP="00F76E8F">
            <w:pPr>
              <w:spacing w:before="120" w:after="100" w:afterAutospacing="1"/>
              <w:jc w:val="center"/>
              <w:rPr>
                <w:sz w:val="26"/>
                <w:szCs w:val="26"/>
              </w:rPr>
            </w:pPr>
            <w:r>
              <w:rPr>
                <w:sz w:val="26"/>
                <w:szCs w:val="26"/>
              </w:rPr>
              <w:t>Invariante</w:t>
            </w:r>
          </w:p>
        </w:tc>
        <w:tc>
          <w:tcPr>
            <w:tcW w:w="0" w:type="auto"/>
            <w:vAlign w:val="center"/>
          </w:tcPr>
          <w:p w14:paraId="04AC3983" w14:textId="3FCB23F9" w:rsidR="00C511B8" w:rsidRPr="00576893" w:rsidRDefault="001C0BE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C0BE3">
              <w:rPr>
                <w:sz w:val="26"/>
                <w:szCs w:val="26"/>
              </w:rPr>
              <w:t xml:space="preserve">Solo utenti attivi </w:t>
            </w:r>
            <w:r w:rsidRPr="00E351EC">
              <w:rPr>
                <w:b/>
                <w:bCs/>
                <w:i/>
                <w:iCs/>
                <w:sz w:val="26"/>
                <w:szCs w:val="26"/>
              </w:rPr>
              <w:t>(</w:t>
            </w:r>
            <w:proofErr w:type="spellStart"/>
            <w:r w:rsidRPr="00E351EC">
              <w:rPr>
                <w:b/>
                <w:bCs/>
                <w:i/>
                <w:iCs/>
                <w:sz w:val="26"/>
                <w:szCs w:val="26"/>
              </w:rPr>
              <w:t>is_active</w:t>
            </w:r>
            <w:proofErr w:type="spellEnd"/>
            <w:r w:rsidRPr="00E351EC">
              <w:rPr>
                <w:b/>
                <w:bCs/>
                <w:i/>
                <w:iCs/>
                <w:sz w:val="26"/>
                <w:szCs w:val="26"/>
              </w:rPr>
              <w:t>=</w:t>
            </w:r>
            <w:proofErr w:type="spellStart"/>
            <w:r w:rsidRPr="00E351EC">
              <w:rPr>
                <w:b/>
                <w:bCs/>
                <w:i/>
                <w:iCs/>
                <w:sz w:val="26"/>
                <w:szCs w:val="26"/>
              </w:rPr>
              <w:t>true</w:t>
            </w:r>
            <w:proofErr w:type="spellEnd"/>
            <w:r w:rsidRPr="00E351EC">
              <w:rPr>
                <w:b/>
                <w:bCs/>
                <w:i/>
                <w:iCs/>
                <w:sz w:val="26"/>
                <w:szCs w:val="26"/>
              </w:rPr>
              <w:t>)</w:t>
            </w:r>
            <w:r w:rsidRPr="001C0BE3">
              <w:rPr>
                <w:sz w:val="26"/>
                <w:szCs w:val="26"/>
              </w:rPr>
              <w:t xml:space="preserve"> possono completare il login.</w:t>
            </w:r>
          </w:p>
        </w:tc>
      </w:tr>
    </w:tbl>
    <w:p w14:paraId="6F4596C4" w14:textId="77777777" w:rsidR="00C511B8" w:rsidRDefault="00C511B8"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728"/>
        <w:gridCol w:w="6899"/>
      </w:tblGrid>
      <w:tr w:rsidR="00087DC7" w14:paraId="0275A30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0D2622" w14:textId="77777777" w:rsidR="00087DC7" w:rsidRPr="00AF7DFA" w:rsidRDefault="00087DC7" w:rsidP="00F76E8F">
            <w:pPr>
              <w:spacing w:before="120" w:after="100" w:afterAutospacing="1"/>
              <w:jc w:val="center"/>
              <w:rPr>
                <w:sz w:val="26"/>
                <w:szCs w:val="26"/>
              </w:rPr>
            </w:pPr>
            <w:r w:rsidRPr="00AF7DFA">
              <w:rPr>
                <w:sz w:val="26"/>
                <w:szCs w:val="26"/>
              </w:rPr>
              <w:t>Nome classe</w:t>
            </w:r>
          </w:p>
        </w:tc>
        <w:tc>
          <w:tcPr>
            <w:tcW w:w="0" w:type="auto"/>
            <w:vAlign w:val="center"/>
          </w:tcPr>
          <w:p w14:paraId="397CC3F0" w14:textId="10F40DE7" w:rsidR="00087DC7" w:rsidRPr="005173D0" w:rsidRDefault="00087DC7"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Log</w:t>
            </w:r>
            <w:r w:rsidR="009032C7">
              <w:rPr>
                <w:sz w:val="26"/>
                <w:szCs w:val="26"/>
              </w:rPr>
              <w:t>out</w:t>
            </w:r>
            <w:r>
              <w:rPr>
                <w:sz w:val="26"/>
                <w:szCs w:val="26"/>
              </w:rPr>
              <w:t>Servlet</w:t>
            </w:r>
            <w:proofErr w:type="spellEnd"/>
          </w:p>
        </w:tc>
      </w:tr>
      <w:tr w:rsidR="00087DC7" w14:paraId="428B153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FB4EE0" w14:textId="77777777" w:rsidR="00087DC7" w:rsidRPr="00AF7DFA" w:rsidRDefault="00087DC7" w:rsidP="00F76E8F">
            <w:pPr>
              <w:spacing w:before="120" w:after="100" w:afterAutospacing="1"/>
              <w:jc w:val="center"/>
              <w:rPr>
                <w:sz w:val="26"/>
                <w:szCs w:val="26"/>
              </w:rPr>
            </w:pPr>
            <w:r>
              <w:rPr>
                <w:sz w:val="26"/>
                <w:szCs w:val="26"/>
              </w:rPr>
              <w:t>Descrizione</w:t>
            </w:r>
          </w:p>
        </w:tc>
        <w:tc>
          <w:tcPr>
            <w:tcW w:w="0" w:type="auto"/>
            <w:vAlign w:val="center"/>
          </w:tcPr>
          <w:p w14:paraId="450DEEB3" w14:textId="509BA3D2" w:rsidR="00087DC7" w:rsidRPr="00A517E9" w:rsidRDefault="009032C7"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9032C7">
              <w:rPr>
                <w:sz w:val="26"/>
                <w:szCs w:val="26"/>
              </w:rPr>
              <w:t>Gestisce la disconnessione dell'utente.</w:t>
            </w:r>
          </w:p>
        </w:tc>
      </w:tr>
      <w:tr w:rsidR="00087DC7" w14:paraId="22DB551C"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CBA47DB" w14:textId="77777777" w:rsidR="00087DC7" w:rsidRDefault="00087DC7" w:rsidP="00F76E8F">
            <w:pPr>
              <w:spacing w:before="120" w:after="100" w:afterAutospacing="1"/>
              <w:jc w:val="center"/>
              <w:rPr>
                <w:sz w:val="26"/>
                <w:szCs w:val="26"/>
              </w:rPr>
            </w:pPr>
            <w:r>
              <w:rPr>
                <w:sz w:val="26"/>
                <w:szCs w:val="26"/>
              </w:rPr>
              <w:t>Attributi</w:t>
            </w:r>
          </w:p>
        </w:tc>
        <w:tc>
          <w:tcPr>
            <w:tcW w:w="0" w:type="auto"/>
            <w:vAlign w:val="center"/>
          </w:tcPr>
          <w:p w14:paraId="41638B14" w14:textId="77777777" w:rsidR="00087DC7" w:rsidRPr="0011002C" w:rsidRDefault="00087DC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087DC7" w:rsidRPr="0087041E" w14:paraId="659872F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5CDAA7" w14:textId="77777777" w:rsidR="00087DC7" w:rsidRPr="00AF7DFA" w:rsidRDefault="00087DC7" w:rsidP="00F76E8F">
            <w:pPr>
              <w:spacing w:before="120" w:after="100" w:afterAutospacing="1"/>
              <w:jc w:val="center"/>
              <w:rPr>
                <w:sz w:val="26"/>
                <w:szCs w:val="26"/>
              </w:rPr>
            </w:pPr>
            <w:r>
              <w:rPr>
                <w:sz w:val="26"/>
                <w:szCs w:val="26"/>
              </w:rPr>
              <w:t>Signature dei metodi</w:t>
            </w:r>
          </w:p>
        </w:tc>
        <w:tc>
          <w:tcPr>
            <w:tcW w:w="0" w:type="auto"/>
            <w:vAlign w:val="center"/>
          </w:tcPr>
          <w:p w14:paraId="2C3D1D73" w14:textId="77777777" w:rsidR="00087DC7" w:rsidRPr="00251009" w:rsidRDefault="00087DC7"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3F9F8404" w14:textId="77777777" w:rsidR="00087DC7" w:rsidRPr="0011002C" w:rsidRDefault="00087DC7"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087DC7" w14:paraId="0C2BB7B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47FE5BF" w14:textId="77777777" w:rsidR="00087DC7" w:rsidRPr="00AF7DFA" w:rsidRDefault="00087DC7" w:rsidP="00F76E8F">
            <w:pPr>
              <w:spacing w:before="120" w:after="100" w:afterAutospacing="1"/>
              <w:jc w:val="center"/>
              <w:rPr>
                <w:sz w:val="26"/>
                <w:szCs w:val="26"/>
              </w:rPr>
            </w:pPr>
            <w:r>
              <w:rPr>
                <w:sz w:val="26"/>
                <w:szCs w:val="26"/>
              </w:rPr>
              <w:t>Pre-condizioni</w:t>
            </w:r>
          </w:p>
        </w:tc>
        <w:tc>
          <w:tcPr>
            <w:tcW w:w="0" w:type="auto"/>
            <w:vAlign w:val="center"/>
          </w:tcPr>
          <w:p w14:paraId="599D8CB4" w14:textId="431F3BB2" w:rsidR="00087DC7" w:rsidRPr="00BD124E" w:rsidRDefault="00BC3F5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L’utente deve essere loggato nel sistema</w:t>
            </w:r>
          </w:p>
        </w:tc>
      </w:tr>
      <w:tr w:rsidR="00087DC7" w14:paraId="5A3E26A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330D7F" w14:textId="77777777" w:rsidR="00087DC7" w:rsidRPr="00AF7DFA" w:rsidRDefault="00087DC7" w:rsidP="00F76E8F">
            <w:pPr>
              <w:spacing w:before="120" w:after="100" w:afterAutospacing="1"/>
              <w:jc w:val="center"/>
              <w:rPr>
                <w:sz w:val="26"/>
                <w:szCs w:val="26"/>
              </w:rPr>
            </w:pPr>
            <w:r>
              <w:rPr>
                <w:sz w:val="26"/>
                <w:szCs w:val="26"/>
              </w:rPr>
              <w:t>Post-condizioni</w:t>
            </w:r>
          </w:p>
        </w:tc>
        <w:tc>
          <w:tcPr>
            <w:tcW w:w="0" w:type="auto"/>
            <w:vAlign w:val="center"/>
          </w:tcPr>
          <w:p w14:paraId="35996ED8" w14:textId="57BD4F06" w:rsidR="00087DC7" w:rsidRPr="005155B8" w:rsidRDefault="00BC3F57"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C3F57">
              <w:rPr>
                <w:sz w:val="26"/>
                <w:szCs w:val="26"/>
              </w:rPr>
              <w:t>La sessione HTTP viene invalidata</w:t>
            </w:r>
          </w:p>
        </w:tc>
      </w:tr>
      <w:tr w:rsidR="00087DC7" w14:paraId="3C46E67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D5E2B91" w14:textId="77777777" w:rsidR="00087DC7" w:rsidRPr="00AF7DFA" w:rsidRDefault="00087DC7" w:rsidP="00F76E8F">
            <w:pPr>
              <w:spacing w:before="120" w:after="100" w:afterAutospacing="1"/>
              <w:jc w:val="center"/>
              <w:rPr>
                <w:sz w:val="26"/>
                <w:szCs w:val="26"/>
              </w:rPr>
            </w:pPr>
            <w:r>
              <w:rPr>
                <w:sz w:val="26"/>
                <w:szCs w:val="26"/>
              </w:rPr>
              <w:t>Invariante</w:t>
            </w:r>
          </w:p>
        </w:tc>
        <w:tc>
          <w:tcPr>
            <w:tcW w:w="0" w:type="auto"/>
            <w:vAlign w:val="center"/>
          </w:tcPr>
          <w:p w14:paraId="40BA0B0E" w14:textId="3C8AE02C" w:rsidR="00087DC7" w:rsidRPr="003C7AA0" w:rsidRDefault="003C7AA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bl>
    <w:p w14:paraId="368E722C" w14:textId="77777777" w:rsidR="00300B0F" w:rsidRDefault="00300B0F" w:rsidP="002C5CDC">
      <w:pPr>
        <w:spacing w:before="120" w:after="100" w:afterAutospacing="1"/>
        <w:ind w:left="357"/>
        <w:rPr>
          <w:b/>
          <w:bCs/>
          <w:sz w:val="26"/>
          <w:szCs w:val="26"/>
        </w:rPr>
      </w:pPr>
    </w:p>
    <w:p w14:paraId="583E70A4" w14:textId="77777777" w:rsidR="009C2A0B" w:rsidRDefault="009C2A0B"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464"/>
        <w:gridCol w:w="7163"/>
      </w:tblGrid>
      <w:tr w:rsidR="00DF396F" w14:paraId="44E46637"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778F46" w14:textId="77777777" w:rsidR="00DF396F" w:rsidRPr="00AF7DFA" w:rsidRDefault="00DF396F" w:rsidP="00F76E8F">
            <w:pPr>
              <w:spacing w:before="120" w:after="100" w:afterAutospacing="1"/>
              <w:jc w:val="center"/>
              <w:rPr>
                <w:sz w:val="26"/>
                <w:szCs w:val="26"/>
              </w:rPr>
            </w:pPr>
            <w:r w:rsidRPr="00AF7DFA">
              <w:rPr>
                <w:sz w:val="26"/>
                <w:szCs w:val="26"/>
              </w:rPr>
              <w:lastRenderedPageBreak/>
              <w:t>Nome classe</w:t>
            </w:r>
          </w:p>
        </w:tc>
        <w:tc>
          <w:tcPr>
            <w:tcW w:w="0" w:type="auto"/>
            <w:vAlign w:val="center"/>
          </w:tcPr>
          <w:p w14:paraId="6FC0720E" w14:textId="4117793B" w:rsidR="00DF396F" w:rsidRPr="005173D0" w:rsidRDefault="004B4C23"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Activation</w:t>
            </w:r>
            <w:r w:rsidR="00DF396F">
              <w:rPr>
                <w:sz w:val="26"/>
                <w:szCs w:val="26"/>
              </w:rPr>
              <w:t>Servlet</w:t>
            </w:r>
            <w:proofErr w:type="spellEnd"/>
          </w:p>
        </w:tc>
      </w:tr>
      <w:tr w:rsidR="00DF396F" w14:paraId="51D0774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3231D0" w14:textId="77777777" w:rsidR="00DF396F" w:rsidRPr="00AF7DFA" w:rsidRDefault="00DF396F" w:rsidP="00F76E8F">
            <w:pPr>
              <w:spacing w:before="120" w:after="100" w:afterAutospacing="1"/>
              <w:jc w:val="center"/>
              <w:rPr>
                <w:sz w:val="26"/>
                <w:szCs w:val="26"/>
              </w:rPr>
            </w:pPr>
            <w:r>
              <w:rPr>
                <w:sz w:val="26"/>
                <w:szCs w:val="26"/>
              </w:rPr>
              <w:t>Descrizione</w:t>
            </w:r>
          </w:p>
        </w:tc>
        <w:tc>
          <w:tcPr>
            <w:tcW w:w="0" w:type="auto"/>
            <w:vAlign w:val="center"/>
          </w:tcPr>
          <w:p w14:paraId="65ADA644" w14:textId="601DB82E" w:rsidR="00DF396F" w:rsidRPr="00A517E9" w:rsidRDefault="00067B1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67B1F">
              <w:rPr>
                <w:sz w:val="26"/>
                <w:szCs w:val="26"/>
              </w:rPr>
              <w:t>Gestisce l'attivazione dell'account utente tramite il link inviato via e-mail.</w:t>
            </w:r>
          </w:p>
        </w:tc>
      </w:tr>
      <w:tr w:rsidR="00DF396F" w14:paraId="7B35017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57C2925" w14:textId="77777777" w:rsidR="00DF396F" w:rsidRDefault="00DF396F" w:rsidP="00F76E8F">
            <w:pPr>
              <w:spacing w:before="120" w:after="100" w:afterAutospacing="1"/>
              <w:jc w:val="center"/>
              <w:rPr>
                <w:sz w:val="26"/>
                <w:szCs w:val="26"/>
              </w:rPr>
            </w:pPr>
            <w:r>
              <w:rPr>
                <w:sz w:val="26"/>
                <w:szCs w:val="26"/>
              </w:rPr>
              <w:t>Attributi</w:t>
            </w:r>
          </w:p>
        </w:tc>
        <w:tc>
          <w:tcPr>
            <w:tcW w:w="0" w:type="auto"/>
            <w:vAlign w:val="center"/>
          </w:tcPr>
          <w:p w14:paraId="4743482F" w14:textId="77777777" w:rsidR="00DF396F" w:rsidRPr="0011002C" w:rsidRDefault="00DF396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F396F" w:rsidRPr="0087041E" w14:paraId="093BB22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857278" w14:textId="77777777" w:rsidR="00DF396F" w:rsidRPr="00AF7DFA" w:rsidRDefault="00DF396F" w:rsidP="00F76E8F">
            <w:pPr>
              <w:spacing w:before="120" w:after="100" w:afterAutospacing="1"/>
              <w:jc w:val="center"/>
              <w:rPr>
                <w:sz w:val="26"/>
                <w:szCs w:val="26"/>
              </w:rPr>
            </w:pPr>
            <w:r>
              <w:rPr>
                <w:sz w:val="26"/>
                <w:szCs w:val="26"/>
              </w:rPr>
              <w:t>Signature dei metodi</w:t>
            </w:r>
          </w:p>
        </w:tc>
        <w:tc>
          <w:tcPr>
            <w:tcW w:w="0" w:type="auto"/>
            <w:vAlign w:val="center"/>
          </w:tcPr>
          <w:p w14:paraId="09852968" w14:textId="77777777" w:rsidR="00DF396F" w:rsidRPr="00251009" w:rsidRDefault="00DF396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54923D04" w14:textId="77777777" w:rsidR="00DF396F" w:rsidRPr="0011002C" w:rsidRDefault="00DF396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F396F" w14:paraId="2F4E5C4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22F1527" w14:textId="77777777" w:rsidR="00DF396F" w:rsidRPr="00AF7DFA" w:rsidRDefault="00DF396F" w:rsidP="00F76E8F">
            <w:pPr>
              <w:spacing w:before="120" w:after="100" w:afterAutospacing="1"/>
              <w:jc w:val="center"/>
              <w:rPr>
                <w:sz w:val="26"/>
                <w:szCs w:val="26"/>
              </w:rPr>
            </w:pPr>
            <w:r>
              <w:rPr>
                <w:sz w:val="26"/>
                <w:szCs w:val="26"/>
              </w:rPr>
              <w:t>Pre-condizioni</w:t>
            </w:r>
          </w:p>
        </w:tc>
        <w:tc>
          <w:tcPr>
            <w:tcW w:w="0" w:type="auto"/>
            <w:vAlign w:val="center"/>
          </w:tcPr>
          <w:p w14:paraId="734B6AD5" w14:textId="3D016F04" w:rsidR="00DF396F" w:rsidRPr="00BD124E" w:rsidRDefault="00067B1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067B1F">
              <w:rPr>
                <w:sz w:val="26"/>
                <w:szCs w:val="26"/>
              </w:rPr>
              <w:t xml:space="preserve">Il parametro </w:t>
            </w:r>
            <w:r w:rsidRPr="00067B1F">
              <w:rPr>
                <w:b/>
                <w:bCs/>
                <w:i/>
                <w:iCs/>
                <w:sz w:val="26"/>
                <w:szCs w:val="26"/>
              </w:rPr>
              <w:t>token</w:t>
            </w:r>
            <w:r w:rsidRPr="00067B1F">
              <w:rPr>
                <w:sz w:val="26"/>
                <w:szCs w:val="26"/>
              </w:rPr>
              <w:t xml:space="preserve"> nella URL non deve essere nullo.</w:t>
            </w:r>
          </w:p>
        </w:tc>
      </w:tr>
      <w:tr w:rsidR="00DF396F" w14:paraId="5C4468D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36BCAC" w14:textId="77777777" w:rsidR="00DF396F" w:rsidRPr="00AF7DFA" w:rsidRDefault="00DF396F" w:rsidP="00F76E8F">
            <w:pPr>
              <w:spacing w:before="120" w:after="100" w:afterAutospacing="1"/>
              <w:jc w:val="center"/>
              <w:rPr>
                <w:sz w:val="26"/>
                <w:szCs w:val="26"/>
              </w:rPr>
            </w:pPr>
            <w:r>
              <w:rPr>
                <w:sz w:val="26"/>
                <w:szCs w:val="26"/>
              </w:rPr>
              <w:t>Post-condizioni</w:t>
            </w:r>
          </w:p>
        </w:tc>
        <w:tc>
          <w:tcPr>
            <w:tcW w:w="0" w:type="auto"/>
            <w:vAlign w:val="center"/>
          </w:tcPr>
          <w:p w14:paraId="0AF10B1F" w14:textId="563B2E4D" w:rsidR="00DF396F" w:rsidRPr="005155B8" w:rsidRDefault="000B27F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B27F0">
              <w:rPr>
                <w:sz w:val="26"/>
                <w:szCs w:val="26"/>
              </w:rPr>
              <w:t xml:space="preserve">Se il token è valido, il flag </w:t>
            </w:r>
            <w:proofErr w:type="spellStart"/>
            <w:r w:rsidRPr="000B27F0">
              <w:rPr>
                <w:b/>
                <w:bCs/>
                <w:i/>
                <w:iCs/>
                <w:sz w:val="26"/>
                <w:szCs w:val="26"/>
              </w:rPr>
              <w:t>is_active</w:t>
            </w:r>
            <w:proofErr w:type="spellEnd"/>
            <w:r w:rsidRPr="000B27F0">
              <w:rPr>
                <w:sz w:val="26"/>
                <w:szCs w:val="26"/>
              </w:rPr>
              <w:t xml:space="preserve"> dell'utente nel DB viene impostato a </w:t>
            </w:r>
            <w:proofErr w:type="spellStart"/>
            <w:r w:rsidRPr="000B27F0">
              <w:rPr>
                <w:b/>
                <w:bCs/>
                <w:i/>
                <w:iCs/>
                <w:sz w:val="26"/>
                <w:szCs w:val="26"/>
              </w:rPr>
              <w:t>true</w:t>
            </w:r>
            <w:proofErr w:type="spellEnd"/>
            <w:r w:rsidRPr="000B27F0">
              <w:rPr>
                <w:sz w:val="26"/>
                <w:szCs w:val="26"/>
              </w:rPr>
              <w:t>.</w:t>
            </w:r>
          </w:p>
        </w:tc>
      </w:tr>
      <w:tr w:rsidR="00DF396F" w14:paraId="24CD088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77621D8" w14:textId="77777777" w:rsidR="00DF396F" w:rsidRPr="00AF7DFA" w:rsidRDefault="00DF396F" w:rsidP="00F76E8F">
            <w:pPr>
              <w:spacing w:before="120" w:after="100" w:afterAutospacing="1"/>
              <w:jc w:val="center"/>
              <w:rPr>
                <w:sz w:val="26"/>
                <w:szCs w:val="26"/>
              </w:rPr>
            </w:pPr>
            <w:r>
              <w:rPr>
                <w:sz w:val="26"/>
                <w:szCs w:val="26"/>
              </w:rPr>
              <w:t>Invariante</w:t>
            </w:r>
          </w:p>
        </w:tc>
        <w:tc>
          <w:tcPr>
            <w:tcW w:w="0" w:type="auto"/>
            <w:vAlign w:val="center"/>
          </w:tcPr>
          <w:p w14:paraId="19FD4858" w14:textId="52ED41B8" w:rsidR="00DF396F" w:rsidRPr="008D4A49" w:rsidRDefault="008D4A4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8D4A49">
              <w:rPr>
                <w:sz w:val="26"/>
                <w:szCs w:val="26"/>
              </w:rPr>
              <w:t>Un token può essere utilizzato per attivare un solo account.</w:t>
            </w:r>
          </w:p>
        </w:tc>
      </w:tr>
    </w:tbl>
    <w:p w14:paraId="69A1A4A0" w14:textId="77777777" w:rsidR="00DF396F" w:rsidRDefault="00DF396F"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174"/>
        <w:gridCol w:w="7453"/>
      </w:tblGrid>
      <w:tr w:rsidR="00D517EA" w14:paraId="7929197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DF1AF9" w14:textId="77777777" w:rsidR="00D517EA" w:rsidRPr="00AF7DFA" w:rsidRDefault="00D517EA" w:rsidP="00F76E8F">
            <w:pPr>
              <w:spacing w:before="120" w:after="100" w:afterAutospacing="1"/>
              <w:jc w:val="center"/>
              <w:rPr>
                <w:sz w:val="26"/>
                <w:szCs w:val="26"/>
              </w:rPr>
            </w:pPr>
            <w:r w:rsidRPr="00AF7DFA">
              <w:rPr>
                <w:sz w:val="26"/>
                <w:szCs w:val="26"/>
              </w:rPr>
              <w:t>Nome classe</w:t>
            </w:r>
          </w:p>
        </w:tc>
        <w:tc>
          <w:tcPr>
            <w:tcW w:w="0" w:type="auto"/>
            <w:vAlign w:val="center"/>
          </w:tcPr>
          <w:p w14:paraId="171AC5F6" w14:textId="4BCEBF39" w:rsidR="00D517EA" w:rsidRPr="005173D0" w:rsidRDefault="00FF0902"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FF0902">
              <w:rPr>
                <w:sz w:val="26"/>
                <w:szCs w:val="26"/>
              </w:rPr>
              <w:t>DeleteUserServlet</w:t>
            </w:r>
            <w:proofErr w:type="spellEnd"/>
          </w:p>
        </w:tc>
      </w:tr>
      <w:tr w:rsidR="00D517EA" w14:paraId="6A164DD9"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C23BA0" w14:textId="77777777" w:rsidR="00D517EA" w:rsidRPr="00AF7DFA" w:rsidRDefault="00D517EA" w:rsidP="00F76E8F">
            <w:pPr>
              <w:spacing w:before="120" w:after="100" w:afterAutospacing="1"/>
              <w:jc w:val="center"/>
              <w:rPr>
                <w:sz w:val="26"/>
                <w:szCs w:val="26"/>
              </w:rPr>
            </w:pPr>
            <w:r>
              <w:rPr>
                <w:sz w:val="26"/>
                <w:szCs w:val="26"/>
              </w:rPr>
              <w:t>Descrizione</w:t>
            </w:r>
          </w:p>
        </w:tc>
        <w:tc>
          <w:tcPr>
            <w:tcW w:w="0" w:type="auto"/>
            <w:vAlign w:val="center"/>
          </w:tcPr>
          <w:p w14:paraId="0E7643DE" w14:textId="74AC9CDB" w:rsidR="00D517EA" w:rsidRPr="00A517E9" w:rsidRDefault="0006719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6719F">
              <w:rPr>
                <w:sz w:val="26"/>
                <w:szCs w:val="26"/>
              </w:rPr>
              <w:t>Gestisce l'eliminazione di un account. Implementa controlli RBAC (Self-delete o Admin-delete).</w:t>
            </w:r>
          </w:p>
        </w:tc>
      </w:tr>
      <w:tr w:rsidR="0006719F" w14:paraId="55BC73C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4B5727E" w14:textId="77777777" w:rsidR="00D517EA" w:rsidRDefault="00D517EA" w:rsidP="00F76E8F">
            <w:pPr>
              <w:spacing w:before="120" w:after="100" w:afterAutospacing="1"/>
              <w:jc w:val="center"/>
              <w:rPr>
                <w:sz w:val="26"/>
                <w:szCs w:val="26"/>
              </w:rPr>
            </w:pPr>
            <w:r>
              <w:rPr>
                <w:sz w:val="26"/>
                <w:szCs w:val="26"/>
              </w:rPr>
              <w:t>Attributi</w:t>
            </w:r>
          </w:p>
        </w:tc>
        <w:tc>
          <w:tcPr>
            <w:tcW w:w="0" w:type="auto"/>
            <w:vAlign w:val="center"/>
          </w:tcPr>
          <w:p w14:paraId="6FF644DB" w14:textId="77777777" w:rsidR="00D517EA" w:rsidRPr="0011002C" w:rsidRDefault="00D51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517EA" w:rsidRPr="0087041E" w14:paraId="27715F8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B27AA0" w14:textId="77777777" w:rsidR="00D517EA" w:rsidRPr="00AF7DFA" w:rsidRDefault="00D517EA" w:rsidP="00F76E8F">
            <w:pPr>
              <w:spacing w:before="120" w:after="100" w:afterAutospacing="1"/>
              <w:jc w:val="center"/>
              <w:rPr>
                <w:sz w:val="26"/>
                <w:szCs w:val="26"/>
              </w:rPr>
            </w:pPr>
            <w:r>
              <w:rPr>
                <w:sz w:val="26"/>
                <w:szCs w:val="26"/>
              </w:rPr>
              <w:t>Signature dei metodi</w:t>
            </w:r>
          </w:p>
        </w:tc>
        <w:tc>
          <w:tcPr>
            <w:tcW w:w="0" w:type="auto"/>
            <w:vAlign w:val="center"/>
          </w:tcPr>
          <w:p w14:paraId="0F172418" w14:textId="77777777" w:rsidR="00D517EA" w:rsidRPr="00251009"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05D069A4" w14:textId="77777777" w:rsidR="00D517EA" w:rsidRPr="0011002C"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517EA" w14:paraId="4890F60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36B1C5B" w14:textId="77777777" w:rsidR="00D517EA" w:rsidRPr="00AF7DFA" w:rsidRDefault="00D517EA" w:rsidP="00F76E8F">
            <w:pPr>
              <w:spacing w:before="120" w:after="100" w:afterAutospacing="1"/>
              <w:jc w:val="center"/>
              <w:rPr>
                <w:sz w:val="26"/>
                <w:szCs w:val="26"/>
              </w:rPr>
            </w:pPr>
            <w:r>
              <w:rPr>
                <w:sz w:val="26"/>
                <w:szCs w:val="26"/>
              </w:rPr>
              <w:t>Pre-condizioni</w:t>
            </w:r>
          </w:p>
        </w:tc>
        <w:tc>
          <w:tcPr>
            <w:tcW w:w="0" w:type="auto"/>
            <w:vAlign w:val="center"/>
          </w:tcPr>
          <w:p w14:paraId="7F2BA61F" w14:textId="0ED65CCF" w:rsidR="00D517EA" w:rsidRPr="00BD124E" w:rsidRDefault="00FF090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FF0902">
              <w:rPr>
                <w:sz w:val="26"/>
                <w:szCs w:val="26"/>
              </w:rPr>
              <w:t xml:space="preserve">L'utente richiedente deve essere il proprietario dell'account o avere ruolo </w:t>
            </w:r>
            <w:r w:rsidRPr="00FF0902">
              <w:rPr>
                <w:b/>
                <w:bCs/>
                <w:i/>
                <w:iCs/>
                <w:sz w:val="26"/>
                <w:szCs w:val="26"/>
              </w:rPr>
              <w:t>GESTORE_UTENTI</w:t>
            </w:r>
            <w:r w:rsidRPr="00FF0902">
              <w:rPr>
                <w:sz w:val="26"/>
                <w:szCs w:val="26"/>
              </w:rPr>
              <w:t>.</w:t>
            </w:r>
          </w:p>
        </w:tc>
      </w:tr>
      <w:tr w:rsidR="00D517EA" w14:paraId="1CB505B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3AA994" w14:textId="77777777" w:rsidR="00D517EA" w:rsidRPr="00AF7DFA" w:rsidRDefault="00D517EA" w:rsidP="00F76E8F">
            <w:pPr>
              <w:spacing w:before="120" w:after="100" w:afterAutospacing="1"/>
              <w:jc w:val="center"/>
              <w:rPr>
                <w:sz w:val="26"/>
                <w:szCs w:val="26"/>
              </w:rPr>
            </w:pPr>
            <w:r>
              <w:rPr>
                <w:sz w:val="26"/>
                <w:szCs w:val="26"/>
              </w:rPr>
              <w:t>Post-condizioni</w:t>
            </w:r>
          </w:p>
        </w:tc>
        <w:tc>
          <w:tcPr>
            <w:tcW w:w="0" w:type="auto"/>
            <w:vAlign w:val="center"/>
          </w:tcPr>
          <w:p w14:paraId="71888075" w14:textId="5C6383F5" w:rsidR="00D517EA" w:rsidRPr="005155B8" w:rsidRDefault="00FF090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FF0902">
              <w:rPr>
                <w:sz w:val="26"/>
                <w:szCs w:val="26"/>
              </w:rPr>
              <w:t>L'utente e tutti i dati correlati (rosa, formazioni) vengono rimossi dal DB. Se auto-cancellazione, la sessione viene invalidata.</w:t>
            </w:r>
          </w:p>
        </w:tc>
      </w:tr>
      <w:tr w:rsidR="00D517EA" w14:paraId="680CB0E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7A8DEAC" w14:textId="77777777" w:rsidR="00D517EA" w:rsidRPr="00AF7DFA" w:rsidRDefault="00D517EA" w:rsidP="00F76E8F">
            <w:pPr>
              <w:spacing w:before="120" w:after="100" w:afterAutospacing="1"/>
              <w:jc w:val="center"/>
              <w:rPr>
                <w:sz w:val="26"/>
                <w:szCs w:val="26"/>
              </w:rPr>
            </w:pPr>
            <w:r>
              <w:rPr>
                <w:sz w:val="26"/>
                <w:szCs w:val="26"/>
              </w:rPr>
              <w:t>Invariante</w:t>
            </w:r>
          </w:p>
        </w:tc>
        <w:tc>
          <w:tcPr>
            <w:tcW w:w="0" w:type="auto"/>
            <w:vAlign w:val="center"/>
          </w:tcPr>
          <w:p w14:paraId="5473583B" w14:textId="1E6C619D" w:rsidR="00D517EA" w:rsidRPr="00420214" w:rsidRDefault="0042021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420214">
              <w:rPr>
                <w:b/>
                <w:bCs/>
                <w:sz w:val="26"/>
                <w:szCs w:val="26"/>
              </w:rPr>
              <w:t>-</w:t>
            </w:r>
          </w:p>
        </w:tc>
      </w:tr>
    </w:tbl>
    <w:p w14:paraId="15EEB012" w14:textId="77777777" w:rsidR="008D4A49" w:rsidRDefault="008D4A49"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206"/>
        <w:gridCol w:w="7421"/>
      </w:tblGrid>
      <w:tr w:rsidR="00D517EA" w14:paraId="77F0B81A"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6FB038" w14:textId="77777777" w:rsidR="00D517EA" w:rsidRPr="00AF7DFA" w:rsidRDefault="00D517EA" w:rsidP="00F76E8F">
            <w:pPr>
              <w:spacing w:before="120" w:after="100" w:afterAutospacing="1"/>
              <w:jc w:val="center"/>
              <w:rPr>
                <w:sz w:val="26"/>
                <w:szCs w:val="26"/>
              </w:rPr>
            </w:pPr>
            <w:r w:rsidRPr="00AF7DFA">
              <w:rPr>
                <w:sz w:val="26"/>
                <w:szCs w:val="26"/>
              </w:rPr>
              <w:lastRenderedPageBreak/>
              <w:t>Nome classe</w:t>
            </w:r>
          </w:p>
        </w:tc>
        <w:tc>
          <w:tcPr>
            <w:tcW w:w="0" w:type="auto"/>
            <w:vAlign w:val="center"/>
          </w:tcPr>
          <w:p w14:paraId="17C83D9F" w14:textId="166090FC" w:rsidR="00D517EA" w:rsidRPr="005173D0" w:rsidRDefault="002A1854"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sidRPr="002A1854">
              <w:rPr>
                <w:sz w:val="26"/>
                <w:szCs w:val="26"/>
              </w:rPr>
              <w:t>ChangePasswordServlet</w:t>
            </w:r>
          </w:p>
        </w:tc>
      </w:tr>
      <w:tr w:rsidR="00D517EA" w14:paraId="302719F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D3B840" w14:textId="77777777" w:rsidR="00D517EA" w:rsidRPr="00AF7DFA" w:rsidRDefault="00D517EA" w:rsidP="00F76E8F">
            <w:pPr>
              <w:spacing w:before="120" w:after="100" w:afterAutospacing="1"/>
              <w:jc w:val="center"/>
              <w:rPr>
                <w:sz w:val="26"/>
                <w:szCs w:val="26"/>
              </w:rPr>
            </w:pPr>
            <w:r>
              <w:rPr>
                <w:sz w:val="26"/>
                <w:szCs w:val="26"/>
              </w:rPr>
              <w:t>Descrizione</w:t>
            </w:r>
          </w:p>
        </w:tc>
        <w:tc>
          <w:tcPr>
            <w:tcW w:w="0" w:type="auto"/>
            <w:vAlign w:val="center"/>
          </w:tcPr>
          <w:p w14:paraId="1D50645E" w14:textId="078E32B2" w:rsidR="00D517EA" w:rsidRPr="00A517E9" w:rsidRDefault="00F95A4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F95A49">
              <w:rPr>
                <w:sz w:val="26"/>
                <w:szCs w:val="26"/>
              </w:rPr>
              <w:t xml:space="preserve">Gestisce il cambio password volontario dall'area privata. </w:t>
            </w:r>
            <w:r w:rsidR="00D57C1C">
              <w:rPr>
                <w:sz w:val="26"/>
                <w:szCs w:val="26"/>
              </w:rPr>
              <w:t xml:space="preserve">Utilizza </w:t>
            </w:r>
            <w:proofErr w:type="spellStart"/>
            <w:r w:rsidR="00D57C1C">
              <w:rPr>
                <w:sz w:val="26"/>
                <w:szCs w:val="26"/>
              </w:rPr>
              <w:t>ChangePasswordService</w:t>
            </w:r>
            <w:proofErr w:type="spellEnd"/>
            <w:r w:rsidR="00D57C1C">
              <w:rPr>
                <w:sz w:val="26"/>
                <w:szCs w:val="26"/>
              </w:rPr>
              <w:t xml:space="preserve"> per avvisare gli Observer</w:t>
            </w:r>
            <w:r w:rsidRPr="00F95A49">
              <w:rPr>
                <w:sz w:val="26"/>
                <w:szCs w:val="26"/>
              </w:rPr>
              <w:t>.</w:t>
            </w:r>
          </w:p>
        </w:tc>
      </w:tr>
      <w:tr w:rsidR="00F95A49" w14:paraId="1F5A75C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71B7B22" w14:textId="77777777" w:rsidR="00D517EA" w:rsidRDefault="00D517EA" w:rsidP="00F76E8F">
            <w:pPr>
              <w:spacing w:before="120" w:after="100" w:afterAutospacing="1"/>
              <w:jc w:val="center"/>
              <w:rPr>
                <w:sz w:val="26"/>
                <w:szCs w:val="26"/>
              </w:rPr>
            </w:pPr>
            <w:r>
              <w:rPr>
                <w:sz w:val="26"/>
                <w:szCs w:val="26"/>
              </w:rPr>
              <w:t>Attributi</w:t>
            </w:r>
          </w:p>
        </w:tc>
        <w:tc>
          <w:tcPr>
            <w:tcW w:w="0" w:type="auto"/>
            <w:vAlign w:val="center"/>
          </w:tcPr>
          <w:p w14:paraId="244FAADC" w14:textId="77777777" w:rsidR="00D517EA" w:rsidRPr="0011002C" w:rsidRDefault="00D51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57C1C" w:rsidRPr="0087041E" w14:paraId="714CC22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65A53D" w14:textId="77777777" w:rsidR="00D517EA" w:rsidRPr="00AF7DFA" w:rsidRDefault="00D517EA" w:rsidP="00F76E8F">
            <w:pPr>
              <w:spacing w:before="120" w:after="100" w:afterAutospacing="1"/>
              <w:jc w:val="center"/>
              <w:rPr>
                <w:sz w:val="26"/>
                <w:szCs w:val="26"/>
              </w:rPr>
            </w:pPr>
            <w:r>
              <w:rPr>
                <w:sz w:val="26"/>
                <w:szCs w:val="26"/>
              </w:rPr>
              <w:t>Signature dei metodi</w:t>
            </w:r>
          </w:p>
        </w:tc>
        <w:tc>
          <w:tcPr>
            <w:tcW w:w="0" w:type="auto"/>
            <w:vAlign w:val="center"/>
          </w:tcPr>
          <w:p w14:paraId="128113B8" w14:textId="77777777" w:rsidR="00D517EA" w:rsidRPr="00251009"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7CDE2560" w14:textId="77777777" w:rsidR="00D517EA" w:rsidRPr="0011002C"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517EA" w14:paraId="3A9CFF6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8C1D3D9" w14:textId="77777777" w:rsidR="00D517EA" w:rsidRPr="00AF7DFA" w:rsidRDefault="00D517EA" w:rsidP="00F76E8F">
            <w:pPr>
              <w:spacing w:before="120" w:after="100" w:afterAutospacing="1"/>
              <w:jc w:val="center"/>
              <w:rPr>
                <w:sz w:val="26"/>
                <w:szCs w:val="26"/>
              </w:rPr>
            </w:pPr>
            <w:r>
              <w:rPr>
                <w:sz w:val="26"/>
                <w:szCs w:val="26"/>
              </w:rPr>
              <w:t>Pre-condizioni</w:t>
            </w:r>
          </w:p>
        </w:tc>
        <w:tc>
          <w:tcPr>
            <w:tcW w:w="0" w:type="auto"/>
            <w:vAlign w:val="center"/>
          </w:tcPr>
          <w:p w14:paraId="2EE8F8C9" w14:textId="20F3A3A8" w:rsidR="00D517EA" w:rsidRPr="00BD124E" w:rsidRDefault="002D0A1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2D0A10">
              <w:rPr>
                <w:sz w:val="26"/>
                <w:szCs w:val="26"/>
              </w:rPr>
              <w:t>L'utente deve fornire la vecchia password corretta. La nuova password deve rispettare i criteri di lunghezza.</w:t>
            </w:r>
          </w:p>
        </w:tc>
      </w:tr>
      <w:tr w:rsidR="00D517EA" w14:paraId="654970A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FED7BA" w14:textId="77777777" w:rsidR="00D517EA" w:rsidRPr="00AF7DFA" w:rsidRDefault="00D517EA" w:rsidP="00F76E8F">
            <w:pPr>
              <w:spacing w:before="120" w:after="100" w:afterAutospacing="1"/>
              <w:jc w:val="center"/>
              <w:rPr>
                <w:sz w:val="26"/>
                <w:szCs w:val="26"/>
              </w:rPr>
            </w:pPr>
            <w:r>
              <w:rPr>
                <w:sz w:val="26"/>
                <w:szCs w:val="26"/>
              </w:rPr>
              <w:t>Post-condizioni</w:t>
            </w:r>
          </w:p>
        </w:tc>
        <w:tc>
          <w:tcPr>
            <w:tcW w:w="0" w:type="auto"/>
            <w:vAlign w:val="center"/>
          </w:tcPr>
          <w:p w14:paraId="52A6D515" w14:textId="5331AE1E" w:rsidR="00D517EA" w:rsidRPr="005155B8" w:rsidRDefault="002D0A1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D0A10">
              <w:rPr>
                <w:sz w:val="26"/>
                <w:szCs w:val="26"/>
              </w:rPr>
              <w:t xml:space="preserve">La password viene aggiornata e viene inviata una </w:t>
            </w:r>
            <w:r w:rsidR="00EF7B20" w:rsidRPr="002D0A10">
              <w:rPr>
                <w:sz w:val="26"/>
                <w:szCs w:val="26"/>
              </w:rPr>
              <w:t>e-mail</w:t>
            </w:r>
            <w:r w:rsidRPr="002D0A10">
              <w:rPr>
                <w:sz w:val="26"/>
                <w:szCs w:val="26"/>
              </w:rPr>
              <w:t xml:space="preserve"> di notifica (Observer Pattern).</w:t>
            </w:r>
          </w:p>
        </w:tc>
      </w:tr>
      <w:tr w:rsidR="00D517EA" w14:paraId="0F4589B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D739155" w14:textId="77777777" w:rsidR="00D517EA" w:rsidRPr="00AF7DFA" w:rsidRDefault="00D517EA" w:rsidP="00F76E8F">
            <w:pPr>
              <w:spacing w:before="120" w:after="100" w:afterAutospacing="1"/>
              <w:jc w:val="center"/>
              <w:rPr>
                <w:sz w:val="26"/>
                <w:szCs w:val="26"/>
              </w:rPr>
            </w:pPr>
            <w:r>
              <w:rPr>
                <w:sz w:val="26"/>
                <w:szCs w:val="26"/>
              </w:rPr>
              <w:t>Invariante</w:t>
            </w:r>
          </w:p>
        </w:tc>
        <w:tc>
          <w:tcPr>
            <w:tcW w:w="0" w:type="auto"/>
            <w:vAlign w:val="center"/>
          </w:tcPr>
          <w:p w14:paraId="659B3B79" w14:textId="2AB6339B" w:rsidR="00D517EA" w:rsidRPr="00EF7B20" w:rsidRDefault="00EF7B2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EF7B20">
              <w:rPr>
                <w:b/>
                <w:bCs/>
                <w:sz w:val="26"/>
                <w:szCs w:val="26"/>
              </w:rPr>
              <w:t>-</w:t>
            </w:r>
          </w:p>
        </w:tc>
      </w:tr>
    </w:tbl>
    <w:p w14:paraId="3D855DE3" w14:textId="77777777" w:rsidR="00D517EA" w:rsidRDefault="00D517EA"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258"/>
        <w:gridCol w:w="7369"/>
      </w:tblGrid>
      <w:tr w:rsidR="00D517EA" w14:paraId="0FCC6F02"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FA58A6" w14:textId="77777777" w:rsidR="00D517EA" w:rsidRPr="00AF7DFA" w:rsidRDefault="00D517EA" w:rsidP="00F76E8F">
            <w:pPr>
              <w:spacing w:before="120" w:after="100" w:afterAutospacing="1"/>
              <w:jc w:val="center"/>
              <w:rPr>
                <w:sz w:val="26"/>
                <w:szCs w:val="26"/>
              </w:rPr>
            </w:pPr>
            <w:r w:rsidRPr="00AF7DFA">
              <w:rPr>
                <w:sz w:val="26"/>
                <w:szCs w:val="26"/>
              </w:rPr>
              <w:t>Nome classe</w:t>
            </w:r>
          </w:p>
        </w:tc>
        <w:tc>
          <w:tcPr>
            <w:tcW w:w="0" w:type="auto"/>
            <w:vAlign w:val="center"/>
          </w:tcPr>
          <w:p w14:paraId="2127D2BD" w14:textId="6F8AE0E5" w:rsidR="00D517EA" w:rsidRPr="005173D0" w:rsidRDefault="005B1F53"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5B1F53">
              <w:rPr>
                <w:sz w:val="26"/>
                <w:szCs w:val="26"/>
              </w:rPr>
              <w:t>ProfileServlet</w:t>
            </w:r>
            <w:proofErr w:type="spellEnd"/>
          </w:p>
        </w:tc>
      </w:tr>
      <w:tr w:rsidR="00D517EA" w14:paraId="437037D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CB6B1B" w14:textId="77777777" w:rsidR="00D517EA" w:rsidRPr="00AF7DFA" w:rsidRDefault="00D517EA" w:rsidP="00F76E8F">
            <w:pPr>
              <w:spacing w:before="120" w:after="100" w:afterAutospacing="1"/>
              <w:jc w:val="center"/>
              <w:rPr>
                <w:sz w:val="26"/>
                <w:szCs w:val="26"/>
              </w:rPr>
            </w:pPr>
            <w:r>
              <w:rPr>
                <w:sz w:val="26"/>
                <w:szCs w:val="26"/>
              </w:rPr>
              <w:t>Descrizione</w:t>
            </w:r>
          </w:p>
        </w:tc>
        <w:tc>
          <w:tcPr>
            <w:tcW w:w="0" w:type="auto"/>
            <w:vAlign w:val="center"/>
          </w:tcPr>
          <w:p w14:paraId="06D8BA50" w14:textId="57FB09F9" w:rsidR="00D517EA" w:rsidRPr="00A517E9" w:rsidRDefault="00B909D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909D2">
              <w:rPr>
                <w:sz w:val="26"/>
                <w:szCs w:val="26"/>
              </w:rPr>
              <w:t>Prepara i dati per la visualizzazione della pagina profilo, recuperando le informazioni aggiornate dal DB.</w:t>
            </w:r>
          </w:p>
        </w:tc>
      </w:tr>
      <w:tr w:rsidR="00B909D2" w14:paraId="53778B4D"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31A6C4C" w14:textId="77777777" w:rsidR="00D517EA" w:rsidRDefault="00D517EA" w:rsidP="00F76E8F">
            <w:pPr>
              <w:spacing w:before="120" w:after="100" w:afterAutospacing="1"/>
              <w:jc w:val="center"/>
              <w:rPr>
                <w:sz w:val="26"/>
                <w:szCs w:val="26"/>
              </w:rPr>
            </w:pPr>
            <w:r>
              <w:rPr>
                <w:sz w:val="26"/>
                <w:szCs w:val="26"/>
              </w:rPr>
              <w:t>Attributi</w:t>
            </w:r>
          </w:p>
        </w:tc>
        <w:tc>
          <w:tcPr>
            <w:tcW w:w="0" w:type="auto"/>
            <w:vAlign w:val="center"/>
          </w:tcPr>
          <w:p w14:paraId="67B986DC" w14:textId="77777777" w:rsidR="00D517EA" w:rsidRPr="0011002C" w:rsidRDefault="00D51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517EA" w:rsidRPr="0087041E" w14:paraId="77ECA0B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27D999" w14:textId="77777777" w:rsidR="00D517EA" w:rsidRPr="00AF7DFA" w:rsidRDefault="00D517EA" w:rsidP="00F76E8F">
            <w:pPr>
              <w:spacing w:before="120" w:after="100" w:afterAutospacing="1"/>
              <w:jc w:val="center"/>
              <w:rPr>
                <w:sz w:val="26"/>
                <w:szCs w:val="26"/>
              </w:rPr>
            </w:pPr>
            <w:r>
              <w:rPr>
                <w:sz w:val="26"/>
                <w:szCs w:val="26"/>
              </w:rPr>
              <w:t>Signature dei metodi</w:t>
            </w:r>
          </w:p>
        </w:tc>
        <w:tc>
          <w:tcPr>
            <w:tcW w:w="0" w:type="auto"/>
            <w:vAlign w:val="center"/>
          </w:tcPr>
          <w:p w14:paraId="0FD38725" w14:textId="77777777" w:rsidR="00D517EA" w:rsidRPr="00251009"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40F451A3" w14:textId="77777777" w:rsidR="00D517EA" w:rsidRPr="0011002C"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517EA" w14:paraId="5718DB8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BDEB020" w14:textId="77777777" w:rsidR="00D517EA" w:rsidRPr="00AF7DFA" w:rsidRDefault="00D517EA" w:rsidP="00F76E8F">
            <w:pPr>
              <w:spacing w:before="120" w:after="100" w:afterAutospacing="1"/>
              <w:jc w:val="center"/>
              <w:rPr>
                <w:sz w:val="26"/>
                <w:szCs w:val="26"/>
              </w:rPr>
            </w:pPr>
            <w:r>
              <w:rPr>
                <w:sz w:val="26"/>
                <w:szCs w:val="26"/>
              </w:rPr>
              <w:t>Pre-condizioni</w:t>
            </w:r>
          </w:p>
        </w:tc>
        <w:tc>
          <w:tcPr>
            <w:tcW w:w="0" w:type="auto"/>
            <w:vAlign w:val="center"/>
          </w:tcPr>
          <w:p w14:paraId="39178A13" w14:textId="03982549" w:rsidR="00D517EA" w:rsidRPr="00BD124E" w:rsidRDefault="00B909D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B909D2">
              <w:rPr>
                <w:sz w:val="26"/>
                <w:szCs w:val="26"/>
              </w:rPr>
              <w:t>Utente loggato in sessione.</w:t>
            </w:r>
          </w:p>
        </w:tc>
      </w:tr>
      <w:tr w:rsidR="00D517EA" w14:paraId="5C9855C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ABE2ED" w14:textId="77777777" w:rsidR="00D517EA" w:rsidRPr="00AF7DFA" w:rsidRDefault="00D517EA" w:rsidP="00F76E8F">
            <w:pPr>
              <w:spacing w:before="120" w:after="100" w:afterAutospacing="1"/>
              <w:jc w:val="center"/>
              <w:rPr>
                <w:sz w:val="26"/>
                <w:szCs w:val="26"/>
              </w:rPr>
            </w:pPr>
            <w:r>
              <w:rPr>
                <w:sz w:val="26"/>
                <w:szCs w:val="26"/>
              </w:rPr>
              <w:t>Post-condizioni</w:t>
            </w:r>
          </w:p>
        </w:tc>
        <w:tc>
          <w:tcPr>
            <w:tcW w:w="0" w:type="auto"/>
            <w:vAlign w:val="center"/>
          </w:tcPr>
          <w:p w14:paraId="302D801B" w14:textId="41E175FF" w:rsidR="00D517EA" w:rsidRPr="005155B8" w:rsidRDefault="00B909D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909D2">
              <w:rPr>
                <w:sz w:val="26"/>
                <w:szCs w:val="26"/>
              </w:rPr>
              <w:t xml:space="preserve">L'attributo </w:t>
            </w:r>
            <w:proofErr w:type="spellStart"/>
            <w:r w:rsidRPr="00B909D2">
              <w:rPr>
                <w:b/>
                <w:bCs/>
                <w:i/>
                <w:iCs/>
                <w:sz w:val="26"/>
                <w:szCs w:val="26"/>
              </w:rPr>
              <w:t>userProfile</w:t>
            </w:r>
            <w:proofErr w:type="spellEnd"/>
            <w:r w:rsidRPr="00B909D2">
              <w:rPr>
                <w:sz w:val="26"/>
                <w:szCs w:val="26"/>
              </w:rPr>
              <w:t xml:space="preserve"> viene aggiunto alla </w:t>
            </w:r>
            <w:proofErr w:type="spellStart"/>
            <w:r w:rsidRPr="00B909D2">
              <w:rPr>
                <w:sz w:val="26"/>
                <w:szCs w:val="26"/>
              </w:rPr>
              <w:t>request</w:t>
            </w:r>
            <w:proofErr w:type="spellEnd"/>
            <w:r w:rsidRPr="00B909D2">
              <w:rPr>
                <w:sz w:val="26"/>
                <w:szCs w:val="26"/>
              </w:rPr>
              <w:t>.</w:t>
            </w:r>
          </w:p>
        </w:tc>
      </w:tr>
      <w:tr w:rsidR="00D517EA" w14:paraId="09307CDC"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B1EFE64" w14:textId="77777777" w:rsidR="00D517EA" w:rsidRPr="00AF7DFA" w:rsidRDefault="00D517EA" w:rsidP="00F76E8F">
            <w:pPr>
              <w:spacing w:before="120" w:after="100" w:afterAutospacing="1"/>
              <w:jc w:val="center"/>
              <w:rPr>
                <w:sz w:val="26"/>
                <w:szCs w:val="26"/>
              </w:rPr>
            </w:pPr>
            <w:r>
              <w:rPr>
                <w:sz w:val="26"/>
                <w:szCs w:val="26"/>
              </w:rPr>
              <w:t>Invariante</w:t>
            </w:r>
          </w:p>
        </w:tc>
        <w:tc>
          <w:tcPr>
            <w:tcW w:w="0" w:type="auto"/>
            <w:vAlign w:val="center"/>
          </w:tcPr>
          <w:p w14:paraId="4F123963" w14:textId="26733A92" w:rsidR="00D517EA" w:rsidRPr="00B909D2" w:rsidRDefault="00B909D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909D2">
              <w:rPr>
                <w:b/>
                <w:bCs/>
                <w:sz w:val="26"/>
                <w:szCs w:val="26"/>
              </w:rPr>
              <w:t>-</w:t>
            </w:r>
          </w:p>
        </w:tc>
      </w:tr>
    </w:tbl>
    <w:p w14:paraId="4ED20AEF" w14:textId="77777777" w:rsidR="00D517EA" w:rsidRDefault="00D517EA"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331"/>
        <w:gridCol w:w="7296"/>
      </w:tblGrid>
      <w:tr w:rsidR="00D517EA" w14:paraId="20792FEA"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4CABAE" w14:textId="77777777" w:rsidR="00D517EA" w:rsidRPr="00AF7DFA" w:rsidRDefault="00D517EA" w:rsidP="00F76E8F">
            <w:pPr>
              <w:spacing w:before="120" w:after="100" w:afterAutospacing="1"/>
              <w:jc w:val="center"/>
              <w:rPr>
                <w:sz w:val="26"/>
                <w:szCs w:val="26"/>
              </w:rPr>
            </w:pPr>
            <w:r w:rsidRPr="00AF7DFA">
              <w:rPr>
                <w:sz w:val="26"/>
                <w:szCs w:val="26"/>
              </w:rPr>
              <w:lastRenderedPageBreak/>
              <w:t>Nome classe</w:t>
            </w:r>
          </w:p>
        </w:tc>
        <w:tc>
          <w:tcPr>
            <w:tcW w:w="0" w:type="auto"/>
            <w:vAlign w:val="center"/>
          </w:tcPr>
          <w:p w14:paraId="7B63030E" w14:textId="53CA4BDE" w:rsidR="00D517EA" w:rsidRPr="005173D0" w:rsidRDefault="00E16CA2"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E16CA2">
              <w:rPr>
                <w:sz w:val="26"/>
                <w:szCs w:val="26"/>
              </w:rPr>
              <w:t>ForgotPasswordServlet</w:t>
            </w:r>
            <w:proofErr w:type="spellEnd"/>
          </w:p>
        </w:tc>
      </w:tr>
      <w:tr w:rsidR="00D517EA" w14:paraId="37523FD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2FF959" w14:textId="77777777" w:rsidR="00D517EA" w:rsidRPr="00AF7DFA" w:rsidRDefault="00D517EA" w:rsidP="00F76E8F">
            <w:pPr>
              <w:spacing w:before="120" w:after="100" w:afterAutospacing="1"/>
              <w:jc w:val="center"/>
              <w:rPr>
                <w:sz w:val="26"/>
                <w:szCs w:val="26"/>
              </w:rPr>
            </w:pPr>
            <w:r>
              <w:rPr>
                <w:sz w:val="26"/>
                <w:szCs w:val="26"/>
              </w:rPr>
              <w:t>Descrizione</w:t>
            </w:r>
          </w:p>
        </w:tc>
        <w:tc>
          <w:tcPr>
            <w:tcW w:w="0" w:type="auto"/>
            <w:vAlign w:val="center"/>
          </w:tcPr>
          <w:p w14:paraId="1F7DC744" w14:textId="48B949F9" w:rsidR="00D517EA" w:rsidRPr="00A517E9" w:rsidRDefault="00053BE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53BEF">
              <w:rPr>
                <w:sz w:val="26"/>
                <w:szCs w:val="26"/>
              </w:rPr>
              <w:t>Avvia la procedura di recupero password generando un token di reset e inviando una email.</w:t>
            </w:r>
          </w:p>
        </w:tc>
      </w:tr>
      <w:tr w:rsidR="00053BEF" w14:paraId="06BBA48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966ECAC" w14:textId="77777777" w:rsidR="00D517EA" w:rsidRDefault="00D517EA" w:rsidP="00F76E8F">
            <w:pPr>
              <w:spacing w:before="120" w:after="100" w:afterAutospacing="1"/>
              <w:jc w:val="center"/>
              <w:rPr>
                <w:sz w:val="26"/>
                <w:szCs w:val="26"/>
              </w:rPr>
            </w:pPr>
            <w:r>
              <w:rPr>
                <w:sz w:val="26"/>
                <w:szCs w:val="26"/>
              </w:rPr>
              <w:t>Attributi</w:t>
            </w:r>
          </w:p>
        </w:tc>
        <w:tc>
          <w:tcPr>
            <w:tcW w:w="0" w:type="auto"/>
            <w:vAlign w:val="center"/>
          </w:tcPr>
          <w:p w14:paraId="2C9261B8" w14:textId="77777777" w:rsidR="00D517EA" w:rsidRPr="0011002C" w:rsidRDefault="00D51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517EA" w:rsidRPr="0087041E" w14:paraId="4CD5332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A3192B" w14:textId="77777777" w:rsidR="00D517EA" w:rsidRPr="00AF7DFA" w:rsidRDefault="00D517EA" w:rsidP="00F76E8F">
            <w:pPr>
              <w:spacing w:before="120" w:after="100" w:afterAutospacing="1"/>
              <w:jc w:val="center"/>
              <w:rPr>
                <w:sz w:val="26"/>
                <w:szCs w:val="26"/>
              </w:rPr>
            </w:pPr>
            <w:r>
              <w:rPr>
                <w:sz w:val="26"/>
                <w:szCs w:val="26"/>
              </w:rPr>
              <w:t>Signature dei metodi</w:t>
            </w:r>
          </w:p>
        </w:tc>
        <w:tc>
          <w:tcPr>
            <w:tcW w:w="0" w:type="auto"/>
            <w:vAlign w:val="center"/>
          </w:tcPr>
          <w:p w14:paraId="77096FD1" w14:textId="77777777" w:rsidR="00D517EA" w:rsidRPr="00251009"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4013A607" w14:textId="77777777" w:rsidR="00D517EA" w:rsidRPr="0011002C"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517EA" w14:paraId="7744CE4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A196758" w14:textId="77777777" w:rsidR="00D517EA" w:rsidRPr="00AF7DFA" w:rsidRDefault="00D517EA" w:rsidP="00F76E8F">
            <w:pPr>
              <w:spacing w:before="120" w:after="100" w:afterAutospacing="1"/>
              <w:jc w:val="center"/>
              <w:rPr>
                <w:sz w:val="26"/>
                <w:szCs w:val="26"/>
              </w:rPr>
            </w:pPr>
            <w:r>
              <w:rPr>
                <w:sz w:val="26"/>
                <w:szCs w:val="26"/>
              </w:rPr>
              <w:t>Pre-condizioni</w:t>
            </w:r>
          </w:p>
        </w:tc>
        <w:tc>
          <w:tcPr>
            <w:tcW w:w="0" w:type="auto"/>
            <w:vAlign w:val="center"/>
          </w:tcPr>
          <w:p w14:paraId="2B9E6992" w14:textId="10FFA794" w:rsidR="00D517EA" w:rsidRPr="00BD124E" w:rsidRDefault="00053BE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053BEF">
              <w:rPr>
                <w:sz w:val="26"/>
                <w:szCs w:val="26"/>
              </w:rPr>
              <w:t>L'e</w:t>
            </w:r>
            <w:r>
              <w:rPr>
                <w:sz w:val="26"/>
                <w:szCs w:val="26"/>
              </w:rPr>
              <w:t>-</w:t>
            </w:r>
            <w:r w:rsidRPr="00053BEF">
              <w:rPr>
                <w:sz w:val="26"/>
                <w:szCs w:val="26"/>
              </w:rPr>
              <w:t>mail fornita deve esistere nel database.</w:t>
            </w:r>
          </w:p>
        </w:tc>
      </w:tr>
      <w:tr w:rsidR="00D517EA" w14:paraId="04D5A33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AA0ACE" w14:textId="77777777" w:rsidR="00D517EA" w:rsidRPr="00AF7DFA" w:rsidRDefault="00D517EA" w:rsidP="00F76E8F">
            <w:pPr>
              <w:spacing w:before="120" w:after="100" w:afterAutospacing="1"/>
              <w:jc w:val="center"/>
              <w:rPr>
                <w:sz w:val="26"/>
                <w:szCs w:val="26"/>
              </w:rPr>
            </w:pPr>
            <w:r>
              <w:rPr>
                <w:sz w:val="26"/>
                <w:szCs w:val="26"/>
              </w:rPr>
              <w:t>Post-condizioni</w:t>
            </w:r>
          </w:p>
        </w:tc>
        <w:tc>
          <w:tcPr>
            <w:tcW w:w="0" w:type="auto"/>
            <w:vAlign w:val="center"/>
          </w:tcPr>
          <w:p w14:paraId="076D3D4F" w14:textId="7AF82F6C" w:rsidR="00D517EA" w:rsidRPr="005155B8" w:rsidRDefault="00053BE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53BEF">
              <w:rPr>
                <w:sz w:val="26"/>
                <w:szCs w:val="26"/>
              </w:rPr>
              <w:t xml:space="preserve">Viene salvato un </w:t>
            </w:r>
            <w:proofErr w:type="spellStart"/>
            <w:r w:rsidRPr="00053BEF">
              <w:rPr>
                <w:b/>
                <w:bCs/>
                <w:i/>
                <w:iCs/>
                <w:sz w:val="26"/>
                <w:szCs w:val="26"/>
              </w:rPr>
              <w:t>resetToken</w:t>
            </w:r>
            <w:proofErr w:type="spellEnd"/>
            <w:r w:rsidRPr="00053BEF">
              <w:rPr>
                <w:sz w:val="26"/>
                <w:szCs w:val="26"/>
              </w:rPr>
              <w:t xml:space="preserve"> nel record utente e avviato un </w:t>
            </w:r>
            <w:proofErr w:type="spellStart"/>
            <w:r w:rsidRPr="00053BEF">
              <w:rPr>
                <w:sz w:val="26"/>
                <w:szCs w:val="26"/>
              </w:rPr>
              <w:t>thread</w:t>
            </w:r>
            <w:proofErr w:type="spellEnd"/>
            <w:r w:rsidRPr="00053BEF">
              <w:rPr>
                <w:sz w:val="26"/>
                <w:szCs w:val="26"/>
              </w:rPr>
              <w:t xml:space="preserve"> per l'invio dell’e-mail.</w:t>
            </w:r>
          </w:p>
        </w:tc>
      </w:tr>
      <w:tr w:rsidR="00D517EA" w14:paraId="6DED284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2E35292" w14:textId="77777777" w:rsidR="00D517EA" w:rsidRPr="00AF7DFA" w:rsidRDefault="00D517EA" w:rsidP="00F76E8F">
            <w:pPr>
              <w:spacing w:before="120" w:after="100" w:afterAutospacing="1"/>
              <w:jc w:val="center"/>
              <w:rPr>
                <w:sz w:val="26"/>
                <w:szCs w:val="26"/>
              </w:rPr>
            </w:pPr>
            <w:r>
              <w:rPr>
                <w:sz w:val="26"/>
                <w:szCs w:val="26"/>
              </w:rPr>
              <w:t>Invariante</w:t>
            </w:r>
          </w:p>
        </w:tc>
        <w:tc>
          <w:tcPr>
            <w:tcW w:w="0" w:type="auto"/>
            <w:vAlign w:val="center"/>
          </w:tcPr>
          <w:p w14:paraId="35E3597F" w14:textId="420D5DCE" w:rsidR="00D517EA" w:rsidRPr="008D4A49" w:rsidRDefault="00C5342C"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Il token diventa invalido allo scadere del tempo.</w:t>
            </w:r>
          </w:p>
        </w:tc>
      </w:tr>
    </w:tbl>
    <w:p w14:paraId="6964137E" w14:textId="77777777" w:rsidR="00D517EA" w:rsidRDefault="00D517EA"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388"/>
        <w:gridCol w:w="7239"/>
      </w:tblGrid>
      <w:tr w:rsidR="00D517EA" w14:paraId="4CAECF07"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061010" w14:textId="77777777" w:rsidR="00D517EA" w:rsidRPr="00AF7DFA" w:rsidRDefault="00D517EA" w:rsidP="00F76E8F">
            <w:pPr>
              <w:spacing w:before="120" w:after="100" w:afterAutospacing="1"/>
              <w:jc w:val="center"/>
              <w:rPr>
                <w:sz w:val="26"/>
                <w:szCs w:val="26"/>
              </w:rPr>
            </w:pPr>
            <w:r w:rsidRPr="00AF7DFA">
              <w:rPr>
                <w:sz w:val="26"/>
                <w:szCs w:val="26"/>
              </w:rPr>
              <w:t>Nome classe</w:t>
            </w:r>
          </w:p>
        </w:tc>
        <w:tc>
          <w:tcPr>
            <w:tcW w:w="0" w:type="auto"/>
            <w:vAlign w:val="center"/>
          </w:tcPr>
          <w:p w14:paraId="35A316CF" w14:textId="21287257" w:rsidR="00D517EA" w:rsidRPr="005173D0" w:rsidRDefault="007F272A"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7F272A">
              <w:rPr>
                <w:sz w:val="26"/>
                <w:szCs w:val="26"/>
              </w:rPr>
              <w:t>ResetPasswordServlet</w:t>
            </w:r>
            <w:proofErr w:type="spellEnd"/>
          </w:p>
        </w:tc>
      </w:tr>
      <w:tr w:rsidR="00D517EA" w14:paraId="30C6C6E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49127D" w14:textId="77777777" w:rsidR="00D517EA" w:rsidRPr="00AF7DFA" w:rsidRDefault="00D517EA" w:rsidP="00F76E8F">
            <w:pPr>
              <w:spacing w:before="120" w:after="100" w:afterAutospacing="1"/>
              <w:jc w:val="center"/>
              <w:rPr>
                <w:sz w:val="26"/>
                <w:szCs w:val="26"/>
              </w:rPr>
            </w:pPr>
            <w:r>
              <w:rPr>
                <w:sz w:val="26"/>
                <w:szCs w:val="26"/>
              </w:rPr>
              <w:t>Descrizione</w:t>
            </w:r>
          </w:p>
        </w:tc>
        <w:tc>
          <w:tcPr>
            <w:tcW w:w="0" w:type="auto"/>
            <w:vAlign w:val="center"/>
          </w:tcPr>
          <w:p w14:paraId="3357222C" w14:textId="13BE40C6" w:rsidR="00D517EA" w:rsidRPr="00A517E9" w:rsidRDefault="007F272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7F272A">
              <w:rPr>
                <w:sz w:val="26"/>
                <w:szCs w:val="26"/>
              </w:rPr>
              <w:t>Gestisce l'impostazione della nuova password dopo aver cliccato sul link di recupero.</w:t>
            </w:r>
          </w:p>
        </w:tc>
      </w:tr>
      <w:tr w:rsidR="007F272A" w14:paraId="2288615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4C877DC" w14:textId="77777777" w:rsidR="00D517EA" w:rsidRDefault="00D517EA" w:rsidP="00F76E8F">
            <w:pPr>
              <w:spacing w:before="120" w:after="100" w:afterAutospacing="1"/>
              <w:jc w:val="center"/>
              <w:rPr>
                <w:sz w:val="26"/>
                <w:szCs w:val="26"/>
              </w:rPr>
            </w:pPr>
            <w:r>
              <w:rPr>
                <w:sz w:val="26"/>
                <w:szCs w:val="26"/>
              </w:rPr>
              <w:t>Attributi</w:t>
            </w:r>
          </w:p>
        </w:tc>
        <w:tc>
          <w:tcPr>
            <w:tcW w:w="0" w:type="auto"/>
            <w:vAlign w:val="center"/>
          </w:tcPr>
          <w:p w14:paraId="29AB0FC2" w14:textId="77777777" w:rsidR="00D517EA" w:rsidRPr="0011002C" w:rsidRDefault="00D51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D517EA" w:rsidRPr="0087041E" w14:paraId="0D9A6DD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0B149B" w14:textId="77777777" w:rsidR="00D517EA" w:rsidRPr="00AF7DFA" w:rsidRDefault="00D517EA" w:rsidP="00F76E8F">
            <w:pPr>
              <w:spacing w:before="120" w:after="100" w:afterAutospacing="1"/>
              <w:jc w:val="center"/>
              <w:rPr>
                <w:sz w:val="26"/>
                <w:szCs w:val="26"/>
              </w:rPr>
            </w:pPr>
            <w:r>
              <w:rPr>
                <w:sz w:val="26"/>
                <w:szCs w:val="26"/>
              </w:rPr>
              <w:t>Signature dei metodi</w:t>
            </w:r>
          </w:p>
        </w:tc>
        <w:tc>
          <w:tcPr>
            <w:tcW w:w="0" w:type="auto"/>
            <w:vAlign w:val="center"/>
          </w:tcPr>
          <w:p w14:paraId="75225B84" w14:textId="77777777" w:rsidR="00D517EA" w:rsidRPr="00251009"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421DD5A8" w14:textId="77777777" w:rsidR="00D517EA" w:rsidRPr="0011002C" w:rsidRDefault="00D51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tc>
      </w:tr>
      <w:tr w:rsidR="00D517EA" w14:paraId="53FD8B4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8759D56" w14:textId="77777777" w:rsidR="00D517EA" w:rsidRPr="00AF7DFA" w:rsidRDefault="00D517EA" w:rsidP="00F76E8F">
            <w:pPr>
              <w:spacing w:before="120" w:after="100" w:afterAutospacing="1"/>
              <w:jc w:val="center"/>
              <w:rPr>
                <w:sz w:val="26"/>
                <w:szCs w:val="26"/>
              </w:rPr>
            </w:pPr>
            <w:r>
              <w:rPr>
                <w:sz w:val="26"/>
                <w:szCs w:val="26"/>
              </w:rPr>
              <w:t>Pre-condizioni</w:t>
            </w:r>
          </w:p>
        </w:tc>
        <w:tc>
          <w:tcPr>
            <w:tcW w:w="0" w:type="auto"/>
            <w:vAlign w:val="center"/>
          </w:tcPr>
          <w:p w14:paraId="5321D537" w14:textId="3C084088" w:rsidR="00D517EA" w:rsidRPr="00BD124E" w:rsidRDefault="007F272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7F272A">
              <w:rPr>
                <w:sz w:val="26"/>
                <w:szCs w:val="26"/>
              </w:rPr>
              <w:t>Il token di reset deve essere valido e presente nel DB.</w:t>
            </w:r>
          </w:p>
        </w:tc>
      </w:tr>
      <w:tr w:rsidR="00D517EA" w14:paraId="18EFB99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D40226" w14:textId="77777777" w:rsidR="00D517EA" w:rsidRPr="00AF7DFA" w:rsidRDefault="00D517EA" w:rsidP="00F76E8F">
            <w:pPr>
              <w:spacing w:before="120" w:after="100" w:afterAutospacing="1"/>
              <w:jc w:val="center"/>
              <w:rPr>
                <w:sz w:val="26"/>
                <w:szCs w:val="26"/>
              </w:rPr>
            </w:pPr>
            <w:r>
              <w:rPr>
                <w:sz w:val="26"/>
                <w:szCs w:val="26"/>
              </w:rPr>
              <w:t>Post-condizioni</w:t>
            </w:r>
          </w:p>
        </w:tc>
        <w:tc>
          <w:tcPr>
            <w:tcW w:w="0" w:type="auto"/>
            <w:vAlign w:val="center"/>
          </w:tcPr>
          <w:p w14:paraId="206334DD" w14:textId="1DD21FFF" w:rsidR="00D517EA" w:rsidRPr="005155B8" w:rsidRDefault="00E938E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938EB">
              <w:rPr>
                <w:sz w:val="26"/>
                <w:szCs w:val="26"/>
              </w:rPr>
              <w:t>La vecchia password viene sovrascritta con l'hash della nuova.</w:t>
            </w:r>
          </w:p>
        </w:tc>
      </w:tr>
      <w:tr w:rsidR="00D517EA" w14:paraId="34C91AC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FAF64EB" w14:textId="77777777" w:rsidR="00D517EA" w:rsidRPr="00AF7DFA" w:rsidRDefault="00D517EA" w:rsidP="00F76E8F">
            <w:pPr>
              <w:spacing w:before="120" w:after="100" w:afterAutospacing="1"/>
              <w:jc w:val="center"/>
              <w:rPr>
                <w:sz w:val="26"/>
                <w:szCs w:val="26"/>
              </w:rPr>
            </w:pPr>
            <w:r>
              <w:rPr>
                <w:sz w:val="26"/>
                <w:szCs w:val="26"/>
              </w:rPr>
              <w:t>Invariante</w:t>
            </w:r>
          </w:p>
        </w:tc>
        <w:tc>
          <w:tcPr>
            <w:tcW w:w="0" w:type="auto"/>
            <w:vAlign w:val="center"/>
          </w:tcPr>
          <w:p w14:paraId="46BF5267" w14:textId="3697D18D" w:rsidR="00D517EA" w:rsidRPr="008D4A49" w:rsidRDefault="00E938E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Se il token è scaduto, la procedura fallisce.</w:t>
            </w:r>
          </w:p>
        </w:tc>
      </w:tr>
    </w:tbl>
    <w:p w14:paraId="0CC4192A" w14:textId="2F1978AB" w:rsidR="009C2A0B" w:rsidRDefault="009C2A0B" w:rsidP="002C5CDC">
      <w:pPr>
        <w:spacing w:before="120" w:after="100" w:afterAutospacing="1"/>
        <w:ind w:left="357"/>
        <w:rPr>
          <w:b/>
          <w:bCs/>
          <w:sz w:val="26"/>
          <w:szCs w:val="26"/>
        </w:rPr>
      </w:pPr>
    </w:p>
    <w:p w14:paraId="779F2348" w14:textId="7D1AEEA9" w:rsidR="00D517EA" w:rsidRDefault="009C2A0B" w:rsidP="009C2A0B">
      <w:pPr>
        <w:widowControl/>
        <w:suppressAutoHyphens w:val="0"/>
        <w:jc w:val="left"/>
        <w:rPr>
          <w:b/>
          <w:bCs/>
          <w:sz w:val="26"/>
          <w:szCs w:val="26"/>
        </w:rPr>
      </w:pPr>
      <w:r>
        <w:rPr>
          <w:b/>
          <w:bCs/>
          <w:sz w:val="26"/>
          <w:szCs w:val="26"/>
        </w:rPr>
        <w:br w:type="page"/>
      </w:r>
    </w:p>
    <w:p w14:paraId="5B418447" w14:textId="5D5621B9" w:rsidR="00CC2588" w:rsidRDefault="00F03E36" w:rsidP="009F5AF3">
      <w:pPr>
        <w:pStyle w:val="Titolo3"/>
        <w:numPr>
          <w:ilvl w:val="2"/>
          <w:numId w:val="21"/>
        </w:numPr>
      </w:pPr>
      <w:r>
        <w:lastRenderedPageBreak/>
        <w:t>Service</w:t>
      </w:r>
    </w:p>
    <w:p w14:paraId="63B39413" w14:textId="77777777" w:rsidR="00300B0F" w:rsidRDefault="00300B0F" w:rsidP="002C5CDC">
      <w:pPr>
        <w:spacing w:before="120" w:after="100" w:afterAutospacing="1"/>
        <w:ind w:left="357"/>
        <w:rPr>
          <w:b/>
          <w:bCs/>
          <w:sz w:val="26"/>
          <w:szCs w:val="26"/>
        </w:rPr>
      </w:pPr>
    </w:p>
    <w:tbl>
      <w:tblPr>
        <w:tblStyle w:val="Grigliatab4"/>
        <w:tblW w:w="0" w:type="auto"/>
        <w:tblLook w:val="04A0" w:firstRow="1" w:lastRow="0" w:firstColumn="1" w:lastColumn="0" w:noHBand="0" w:noVBand="1"/>
      </w:tblPr>
      <w:tblGrid>
        <w:gridCol w:w="2203"/>
        <w:gridCol w:w="7424"/>
      </w:tblGrid>
      <w:tr w:rsidR="00300B0F" w14:paraId="46F40F81" w14:textId="77777777" w:rsidTr="00A83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8E3589" w14:textId="77777777" w:rsidR="00300B0F" w:rsidRPr="00AF7DFA" w:rsidRDefault="00300B0F" w:rsidP="00F03879">
            <w:pPr>
              <w:spacing w:before="120" w:after="100" w:afterAutospacing="1"/>
              <w:jc w:val="center"/>
              <w:rPr>
                <w:sz w:val="26"/>
                <w:szCs w:val="26"/>
              </w:rPr>
            </w:pPr>
            <w:r w:rsidRPr="00AF7DFA">
              <w:rPr>
                <w:sz w:val="26"/>
                <w:szCs w:val="26"/>
              </w:rPr>
              <w:t>Nome classe</w:t>
            </w:r>
          </w:p>
        </w:tc>
        <w:tc>
          <w:tcPr>
            <w:tcW w:w="0" w:type="auto"/>
            <w:vAlign w:val="center"/>
          </w:tcPr>
          <w:p w14:paraId="34A8B352" w14:textId="70BF1546" w:rsidR="00300B0F" w:rsidRPr="005173D0" w:rsidRDefault="0022278C" w:rsidP="00F03879">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22278C">
              <w:rPr>
                <w:sz w:val="26"/>
                <w:szCs w:val="26"/>
              </w:rPr>
              <w:t>ChangePasswordService</w:t>
            </w:r>
            <w:proofErr w:type="spellEnd"/>
          </w:p>
        </w:tc>
      </w:tr>
      <w:tr w:rsidR="00300B0F" w14:paraId="7F096F57" w14:textId="77777777" w:rsidTr="00A8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03A2FB" w14:textId="77777777" w:rsidR="00300B0F" w:rsidRPr="00AF7DFA" w:rsidRDefault="00300B0F" w:rsidP="00F03879">
            <w:pPr>
              <w:spacing w:before="120" w:after="100" w:afterAutospacing="1"/>
              <w:jc w:val="center"/>
              <w:rPr>
                <w:sz w:val="26"/>
                <w:szCs w:val="26"/>
              </w:rPr>
            </w:pPr>
            <w:r>
              <w:rPr>
                <w:sz w:val="26"/>
                <w:szCs w:val="26"/>
              </w:rPr>
              <w:t>Descrizione</w:t>
            </w:r>
          </w:p>
        </w:tc>
        <w:tc>
          <w:tcPr>
            <w:tcW w:w="0" w:type="auto"/>
            <w:vAlign w:val="center"/>
          </w:tcPr>
          <w:p w14:paraId="529025DD" w14:textId="6B20C745" w:rsidR="00300B0F" w:rsidRPr="00A517E9" w:rsidRDefault="00F648F0"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F648F0">
              <w:rPr>
                <w:sz w:val="26"/>
                <w:szCs w:val="26"/>
              </w:rPr>
              <w:t>(</w:t>
            </w:r>
            <w:r>
              <w:rPr>
                <w:sz w:val="26"/>
                <w:szCs w:val="26"/>
              </w:rPr>
              <w:t xml:space="preserve">Concrete </w:t>
            </w:r>
            <w:r w:rsidRPr="00F648F0">
              <w:rPr>
                <w:sz w:val="26"/>
                <w:szCs w:val="26"/>
              </w:rPr>
              <w:t>Subject) Gestisce la logica di cambio password e notifica gli osservatori registrati. Implementato come Singleton.</w:t>
            </w:r>
          </w:p>
        </w:tc>
      </w:tr>
      <w:tr w:rsidR="00F648F0" w:rsidRPr="0087041E" w14:paraId="1B4CE9F9" w14:textId="77777777" w:rsidTr="00A83C9A">
        <w:tc>
          <w:tcPr>
            <w:cnfStyle w:val="001000000000" w:firstRow="0" w:lastRow="0" w:firstColumn="1" w:lastColumn="0" w:oddVBand="0" w:evenVBand="0" w:oddHBand="0" w:evenHBand="0" w:firstRowFirstColumn="0" w:firstRowLastColumn="0" w:lastRowFirstColumn="0" w:lastRowLastColumn="0"/>
            <w:tcW w:w="0" w:type="auto"/>
            <w:vAlign w:val="center"/>
          </w:tcPr>
          <w:p w14:paraId="7333BE52" w14:textId="60E21A72" w:rsidR="00F648F0" w:rsidRDefault="00F648F0" w:rsidP="00F03879">
            <w:pPr>
              <w:spacing w:before="120" w:after="100" w:afterAutospacing="1"/>
              <w:jc w:val="center"/>
              <w:rPr>
                <w:sz w:val="26"/>
                <w:szCs w:val="26"/>
              </w:rPr>
            </w:pPr>
            <w:r>
              <w:rPr>
                <w:sz w:val="26"/>
                <w:szCs w:val="26"/>
              </w:rPr>
              <w:t>Attributi</w:t>
            </w:r>
          </w:p>
        </w:tc>
        <w:tc>
          <w:tcPr>
            <w:tcW w:w="0" w:type="auto"/>
            <w:vAlign w:val="center"/>
          </w:tcPr>
          <w:p w14:paraId="09C66AB2" w14:textId="5D26A898" w:rsidR="00A83C9A" w:rsidRPr="00A83C9A" w:rsidRDefault="00A83C9A" w:rsidP="00A83C9A">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A83C9A">
              <w:rPr>
                <w:b/>
                <w:bCs/>
                <w:sz w:val="26"/>
                <w:szCs w:val="26"/>
                <w:lang w:val="en-GB"/>
              </w:rPr>
              <w:t>- instance:</w:t>
            </w:r>
            <w:r w:rsidRPr="00A83C9A">
              <w:rPr>
                <w:sz w:val="26"/>
                <w:szCs w:val="26"/>
                <w:lang w:val="en-GB"/>
              </w:rPr>
              <w:t xml:space="preserve"> </w:t>
            </w:r>
            <w:proofErr w:type="spellStart"/>
            <w:r w:rsidRPr="00A83C9A">
              <w:rPr>
                <w:sz w:val="26"/>
                <w:szCs w:val="26"/>
                <w:lang w:val="en-GB"/>
              </w:rPr>
              <w:t>ChangePasswordService</w:t>
            </w:r>
            <w:proofErr w:type="spellEnd"/>
          </w:p>
          <w:p w14:paraId="231943DB" w14:textId="58921DA9" w:rsidR="00F648F0" w:rsidRPr="00A83C9A" w:rsidRDefault="00A83C9A" w:rsidP="00A83C9A">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A83C9A">
              <w:rPr>
                <w:b/>
                <w:bCs/>
                <w:sz w:val="26"/>
                <w:szCs w:val="26"/>
                <w:lang w:val="en-GB"/>
              </w:rPr>
              <w:t>- observers:</w:t>
            </w:r>
            <w:r w:rsidRPr="00A83C9A">
              <w:rPr>
                <w:sz w:val="26"/>
                <w:szCs w:val="26"/>
                <w:lang w:val="en-GB"/>
              </w:rPr>
              <w:t xml:space="preserve"> List&lt;Observer&gt;</w:t>
            </w:r>
          </w:p>
        </w:tc>
      </w:tr>
      <w:tr w:rsidR="00300B0F" w:rsidRPr="0087041E" w14:paraId="68BB3F57" w14:textId="77777777" w:rsidTr="00A8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015791" w14:textId="77777777" w:rsidR="00300B0F" w:rsidRPr="00AF7DFA" w:rsidRDefault="00300B0F" w:rsidP="00F03879">
            <w:pPr>
              <w:spacing w:before="120" w:after="100" w:afterAutospacing="1"/>
              <w:jc w:val="center"/>
              <w:rPr>
                <w:sz w:val="26"/>
                <w:szCs w:val="26"/>
              </w:rPr>
            </w:pPr>
            <w:r>
              <w:rPr>
                <w:sz w:val="26"/>
                <w:szCs w:val="26"/>
              </w:rPr>
              <w:t>Signature dei metodi</w:t>
            </w:r>
          </w:p>
        </w:tc>
        <w:tc>
          <w:tcPr>
            <w:tcW w:w="0" w:type="auto"/>
            <w:vAlign w:val="center"/>
          </w:tcPr>
          <w:p w14:paraId="24D3BC5A" w14:textId="54A0A0AB" w:rsidR="009C67A0" w:rsidRPr="009C67A0" w:rsidRDefault="009C67A0" w:rsidP="009C67A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9C67A0">
              <w:rPr>
                <w:b/>
                <w:bCs/>
                <w:sz w:val="26"/>
                <w:szCs w:val="26"/>
                <w:lang w:val="en-GB"/>
              </w:rPr>
              <w:t xml:space="preserve">+ static </w:t>
            </w:r>
            <w:proofErr w:type="spellStart"/>
            <w:proofErr w:type="gramStart"/>
            <w:r w:rsidRPr="009C67A0">
              <w:rPr>
                <w:b/>
                <w:bCs/>
                <w:sz w:val="26"/>
                <w:szCs w:val="26"/>
                <w:lang w:val="en-GB"/>
              </w:rPr>
              <w:t>getInstance</w:t>
            </w:r>
            <w:proofErr w:type="spellEnd"/>
            <w:r w:rsidRPr="009C67A0">
              <w:rPr>
                <w:b/>
                <w:bCs/>
                <w:sz w:val="26"/>
                <w:szCs w:val="26"/>
                <w:lang w:val="en-GB"/>
              </w:rPr>
              <w:t>(</w:t>
            </w:r>
            <w:proofErr w:type="gramEnd"/>
            <w:r w:rsidRPr="009C67A0">
              <w:rPr>
                <w:b/>
                <w:bCs/>
                <w:sz w:val="26"/>
                <w:szCs w:val="26"/>
                <w:lang w:val="en-GB"/>
              </w:rPr>
              <w:t>):</w:t>
            </w:r>
            <w:r w:rsidRPr="009C67A0">
              <w:rPr>
                <w:sz w:val="26"/>
                <w:szCs w:val="26"/>
                <w:lang w:val="en-GB"/>
              </w:rPr>
              <w:t xml:space="preserve"> </w:t>
            </w:r>
            <w:proofErr w:type="spellStart"/>
            <w:r w:rsidRPr="009C67A0">
              <w:rPr>
                <w:sz w:val="26"/>
                <w:szCs w:val="26"/>
                <w:lang w:val="en-GB"/>
              </w:rPr>
              <w:t>ChangePasswordService</w:t>
            </w:r>
            <w:proofErr w:type="spellEnd"/>
          </w:p>
          <w:p w14:paraId="5700B2CF" w14:textId="2AD384E9" w:rsidR="009C67A0" w:rsidRDefault="009C67A0" w:rsidP="009C67A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9C67A0">
              <w:rPr>
                <w:b/>
                <w:bCs/>
                <w:sz w:val="26"/>
                <w:szCs w:val="26"/>
                <w:lang w:val="en-GB"/>
              </w:rPr>
              <w:t>+ attach (Observer o):</w:t>
            </w:r>
            <w:r w:rsidRPr="009C67A0">
              <w:rPr>
                <w:sz w:val="26"/>
                <w:szCs w:val="26"/>
                <w:lang w:val="en-GB"/>
              </w:rPr>
              <w:t xml:space="preserve"> void</w:t>
            </w:r>
          </w:p>
          <w:p w14:paraId="10A05EC7" w14:textId="1C250F75" w:rsidR="00742F68" w:rsidRPr="009C67A0" w:rsidRDefault="00742F68" w:rsidP="009C67A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9C67A0">
              <w:rPr>
                <w:b/>
                <w:bCs/>
                <w:sz w:val="26"/>
                <w:szCs w:val="26"/>
                <w:lang w:val="en-GB"/>
              </w:rPr>
              <w:t xml:space="preserve">+ </w:t>
            </w:r>
            <w:r>
              <w:rPr>
                <w:b/>
                <w:bCs/>
                <w:sz w:val="26"/>
                <w:szCs w:val="26"/>
                <w:lang w:val="en-GB"/>
              </w:rPr>
              <w:t>detach</w:t>
            </w:r>
            <w:r w:rsidRPr="009C67A0">
              <w:rPr>
                <w:b/>
                <w:bCs/>
                <w:sz w:val="26"/>
                <w:szCs w:val="26"/>
                <w:lang w:val="en-GB"/>
              </w:rPr>
              <w:t xml:space="preserve"> (Observer o):</w:t>
            </w:r>
            <w:r w:rsidRPr="009C67A0">
              <w:rPr>
                <w:sz w:val="26"/>
                <w:szCs w:val="26"/>
                <w:lang w:val="en-GB"/>
              </w:rPr>
              <w:t xml:space="preserve"> void</w:t>
            </w:r>
          </w:p>
          <w:p w14:paraId="21A5ECEC" w14:textId="1578910D" w:rsidR="009C67A0" w:rsidRPr="009C67A0" w:rsidRDefault="009C67A0" w:rsidP="009C67A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9C67A0">
              <w:rPr>
                <w:b/>
                <w:bCs/>
                <w:sz w:val="26"/>
                <w:szCs w:val="26"/>
                <w:lang w:val="en-GB"/>
              </w:rPr>
              <w:t xml:space="preserve">+ </w:t>
            </w:r>
            <w:proofErr w:type="spellStart"/>
            <w:proofErr w:type="gramStart"/>
            <w:r w:rsidRPr="009C67A0">
              <w:rPr>
                <w:b/>
                <w:bCs/>
                <w:sz w:val="26"/>
                <w:szCs w:val="26"/>
                <w:lang w:val="en-GB"/>
              </w:rPr>
              <w:t>updatePassword</w:t>
            </w:r>
            <w:proofErr w:type="spellEnd"/>
            <w:r w:rsidRPr="009C67A0">
              <w:rPr>
                <w:b/>
                <w:bCs/>
                <w:sz w:val="26"/>
                <w:szCs w:val="26"/>
                <w:lang w:val="en-GB"/>
              </w:rPr>
              <w:t>(</w:t>
            </w:r>
            <w:proofErr w:type="gramEnd"/>
            <w:r w:rsidRPr="009C67A0">
              <w:rPr>
                <w:b/>
                <w:bCs/>
                <w:sz w:val="26"/>
                <w:szCs w:val="26"/>
                <w:lang w:val="en-GB"/>
              </w:rPr>
              <w:t xml:space="preserve">User u, String </w:t>
            </w:r>
            <w:proofErr w:type="spellStart"/>
            <w:r w:rsidRPr="009C67A0">
              <w:rPr>
                <w:b/>
                <w:bCs/>
                <w:sz w:val="26"/>
                <w:szCs w:val="26"/>
                <w:lang w:val="en-GB"/>
              </w:rPr>
              <w:t>newPass</w:t>
            </w:r>
            <w:proofErr w:type="spellEnd"/>
            <w:r w:rsidRPr="009C67A0">
              <w:rPr>
                <w:b/>
                <w:bCs/>
                <w:sz w:val="26"/>
                <w:szCs w:val="26"/>
                <w:lang w:val="en-GB"/>
              </w:rPr>
              <w:t>):</w:t>
            </w:r>
            <w:r w:rsidRPr="009C67A0">
              <w:rPr>
                <w:sz w:val="26"/>
                <w:szCs w:val="26"/>
                <w:lang w:val="en-GB"/>
              </w:rPr>
              <w:t xml:space="preserve"> void</w:t>
            </w:r>
          </w:p>
          <w:p w14:paraId="629E29EC" w14:textId="21612877" w:rsidR="00300B0F" w:rsidRPr="00D73825" w:rsidRDefault="009C67A0" w:rsidP="009C67A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9C67A0">
              <w:rPr>
                <w:b/>
                <w:bCs/>
                <w:sz w:val="26"/>
                <w:szCs w:val="26"/>
                <w:lang w:val="en-GB"/>
              </w:rPr>
              <w:t xml:space="preserve">+ </w:t>
            </w:r>
            <w:proofErr w:type="spellStart"/>
            <w:proofErr w:type="gramStart"/>
            <w:r w:rsidRPr="009C67A0">
              <w:rPr>
                <w:b/>
                <w:bCs/>
                <w:sz w:val="26"/>
                <w:szCs w:val="26"/>
                <w:lang w:val="en-GB"/>
              </w:rPr>
              <w:t>notifyObservers</w:t>
            </w:r>
            <w:proofErr w:type="spellEnd"/>
            <w:r w:rsidRPr="009C67A0">
              <w:rPr>
                <w:b/>
                <w:bCs/>
                <w:sz w:val="26"/>
                <w:szCs w:val="26"/>
                <w:lang w:val="en-GB"/>
              </w:rPr>
              <w:t>(</w:t>
            </w:r>
            <w:proofErr w:type="gramEnd"/>
            <w:r w:rsidRPr="009C67A0">
              <w:rPr>
                <w:b/>
                <w:bCs/>
                <w:sz w:val="26"/>
                <w:szCs w:val="26"/>
                <w:lang w:val="en-GB"/>
              </w:rPr>
              <w:t>User u</w:t>
            </w:r>
            <w:r w:rsidR="00951BEA" w:rsidRPr="00D73825">
              <w:rPr>
                <w:b/>
                <w:bCs/>
                <w:sz w:val="26"/>
                <w:szCs w:val="26"/>
                <w:lang w:val="en-GB"/>
              </w:rPr>
              <w:t xml:space="preserve">, </w:t>
            </w:r>
            <w:r w:rsidR="00D73825" w:rsidRPr="00D73825">
              <w:rPr>
                <w:b/>
                <w:bCs/>
                <w:sz w:val="26"/>
                <w:szCs w:val="26"/>
                <w:lang w:val="en-GB"/>
              </w:rPr>
              <w:t xml:space="preserve">String </w:t>
            </w:r>
            <w:proofErr w:type="spellStart"/>
            <w:r w:rsidR="00D73825" w:rsidRPr="00D73825">
              <w:rPr>
                <w:b/>
                <w:bCs/>
                <w:sz w:val="26"/>
                <w:szCs w:val="26"/>
                <w:lang w:val="en-GB"/>
              </w:rPr>
              <w:t>eventType</w:t>
            </w:r>
            <w:proofErr w:type="spellEnd"/>
            <w:r w:rsidRPr="009C67A0">
              <w:rPr>
                <w:b/>
                <w:bCs/>
                <w:sz w:val="26"/>
                <w:szCs w:val="26"/>
                <w:lang w:val="en-GB"/>
              </w:rPr>
              <w:t>):</w:t>
            </w:r>
            <w:r w:rsidRPr="009C67A0">
              <w:rPr>
                <w:sz w:val="26"/>
                <w:szCs w:val="26"/>
                <w:lang w:val="en-GB"/>
              </w:rPr>
              <w:t xml:space="preserve"> void</w:t>
            </w:r>
          </w:p>
        </w:tc>
      </w:tr>
      <w:tr w:rsidR="00300B0F" w14:paraId="7BA200A0" w14:textId="77777777" w:rsidTr="00A83C9A">
        <w:tc>
          <w:tcPr>
            <w:cnfStyle w:val="001000000000" w:firstRow="0" w:lastRow="0" w:firstColumn="1" w:lastColumn="0" w:oddVBand="0" w:evenVBand="0" w:oddHBand="0" w:evenHBand="0" w:firstRowFirstColumn="0" w:firstRowLastColumn="0" w:lastRowFirstColumn="0" w:lastRowLastColumn="0"/>
            <w:tcW w:w="0" w:type="auto"/>
            <w:vAlign w:val="center"/>
          </w:tcPr>
          <w:p w14:paraId="7279C910" w14:textId="77777777" w:rsidR="00300B0F" w:rsidRPr="00AF7DFA" w:rsidRDefault="00300B0F" w:rsidP="00F03879">
            <w:pPr>
              <w:spacing w:before="120" w:after="100" w:afterAutospacing="1"/>
              <w:jc w:val="center"/>
              <w:rPr>
                <w:sz w:val="26"/>
                <w:szCs w:val="26"/>
              </w:rPr>
            </w:pPr>
            <w:r>
              <w:rPr>
                <w:sz w:val="26"/>
                <w:szCs w:val="26"/>
              </w:rPr>
              <w:t>Pre-condizioni</w:t>
            </w:r>
          </w:p>
        </w:tc>
        <w:tc>
          <w:tcPr>
            <w:tcW w:w="0" w:type="auto"/>
            <w:vAlign w:val="center"/>
          </w:tcPr>
          <w:p w14:paraId="4523708F" w14:textId="7DC54279" w:rsidR="00300B0F" w:rsidRPr="00BD124E" w:rsidRDefault="005926C4"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926C4">
              <w:rPr>
                <w:sz w:val="26"/>
                <w:szCs w:val="26"/>
              </w:rPr>
              <w:t>La nuova password deve rispettare i requisiti di sicurezza.</w:t>
            </w:r>
          </w:p>
        </w:tc>
      </w:tr>
      <w:tr w:rsidR="00300B0F" w14:paraId="0297DA7A" w14:textId="77777777" w:rsidTr="00A83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FF02CC" w14:textId="77777777" w:rsidR="00300B0F" w:rsidRPr="00AF7DFA" w:rsidRDefault="00300B0F" w:rsidP="00F03879">
            <w:pPr>
              <w:spacing w:before="120" w:after="100" w:afterAutospacing="1"/>
              <w:jc w:val="center"/>
              <w:rPr>
                <w:sz w:val="26"/>
                <w:szCs w:val="26"/>
              </w:rPr>
            </w:pPr>
            <w:r>
              <w:rPr>
                <w:sz w:val="26"/>
                <w:szCs w:val="26"/>
              </w:rPr>
              <w:t>Post-condizioni</w:t>
            </w:r>
          </w:p>
        </w:tc>
        <w:tc>
          <w:tcPr>
            <w:tcW w:w="0" w:type="auto"/>
            <w:vAlign w:val="center"/>
          </w:tcPr>
          <w:p w14:paraId="221B0B93" w14:textId="09B820A5" w:rsidR="00300B0F" w:rsidRPr="005155B8" w:rsidRDefault="005926C4"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926C4">
              <w:rPr>
                <w:sz w:val="26"/>
                <w:szCs w:val="26"/>
              </w:rPr>
              <w:t xml:space="preserve">La password dell'utente viene aggiornata nel DB e tutti gli </w:t>
            </w:r>
            <w:proofErr w:type="spellStart"/>
            <w:r w:rsidRPr="005926C4">
              <w:rPr>
                <w:sz w:val="26"/>
                <w:szCs w:val="26"/>
              </w:rPr>
              <w:t>observer</w:t>
            </w:r>
            <w:proofErr w:type="spellEnd"/>
            <w:r w:rsidRPr="005926C4">
              <w:rPr>
                <w:sz w:val="26"/>
                <w:szCs w:val="26"/>
              </w:rPr>
              <w:t xml:space="preserve"> vengono notificati.</w:t>
            </w:r>
          </w:p>
        </w:tc>
      </w:tr>
      <w:tr w:rsidR="00300B0F" w14:paraId="477B0433" w14:textId="77777777" w:rsidTr="00A83C9A">
        <w:tc>
          <w:tcPr>
            <w:cnfStyle w:val="001000000000" w:firstRow="0" w:lastRow="0" w:firstColumn="1" w:lastColumn="0" w:oddVBand="0" w:evenVBand="0" w:oddHBand="0" w:evenHBand="0" w:firstRowFirstColumn="0" w:firstRowLastColumn="0" w:lastRowFirstColumn="0" w:lastRowLastColumn="0"/>
            <w:tcW w:w="0" w:type="auto"/>
            <w:vAlign w:val="center"/>
          </w:tcPr>
          <w:p w14:paraId="16A52628" w14:textId="77777777" w:rsidR="00300B0F" w:rsidRPr="00AF7DFA" w:rsidRDefault="00300B0F" w:rsidP="00F03879">
            <w:pPr>
              <w:spacing w:before="120" w:after="100" w:afterAutospacing="1"/>
              <w:jc w:val="center"/>
              <w:rPr>
                <w:sz w:val="26"/>
                <w:szCs w:val="26"/>
              </w:rPr>
            </w:pPr>
            <w:r>
              <w:rPr>
                <w:sz w:val="26"/>
                <w:szCs w:val="26"/>
              </w:rPr>
              <w:t>Invariante</w:t>
            </w:r>
          </w:p>
        </w:tc>
        <w:tc>
          <w:tcPr>
            <w:tcW w:w="0" w:type="auto"/>
            <w:vAlign w:val="center"/>
          </w:tcPr>
          <w:p w14:paraId="58B589F9" w14:textId="4F298E68" w:rsidR="00300B0F" w:rsidRPr="00BC7DB7" w:rsidRDefault="005926C4"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926C4">
              <w:rPr>
                <w:sz w:val="26"/>
                <w:szCs w:val="26"/>
              </w:rPr>
              <w:t>Esiste una sola istanza del servizio in memoria.</w:t>
            </w:r>
          </w:p>
        </w:tc>
      </w:tr>
    </w:tbl>
    <w:p w14:paraId="1F613625" w14:textId="77777777" w:rsidR="00E80E87" w:rsidRDefault="00E80E87" w:rsidP="00E30C55">
      <w:pPr>
        <w:spacing w:before="120" w:after="100" w:afterAutospacing="1"/>
        <w:rPr>
          <w:b/>
          <w:bCs/>
          <w:sz w:val="26"/>
          <w:szCs w:val="26"/>
        </w:rPr>
      </w:pPr>
    </w:p>
    <w:p w14:paraId="532887FD" w14:textId="77777777" w:rsidR="00E80E87" w:rsidRDefault="00E80E87" w:rsidP="00E30C55">
      <w:pPr>
        <w:spacing w:before="120" w:after="100" w:afterAutospacing="1"/>
        <w:rPr>
          <w:b/>
          <w:bCs/>
          <w:sz w:val="26"/>
          <w:szCs w:val="26"/>
        </w:rPr>
      </w:pPr>
    </w:p>
    <w:p w14:paraId="546BA7CE" w14:textId="4BD2D25F" w:rsidR="002110E0" w:rsidRDefault="00D25497" w:rsidP="006525ED">
      <w:pPr>
        <w:pStyle w:val="Titolo2"/>
        <w:numPr>
          <w:ilvl w:val="0"/>
          <w:numId w:val="0"/>
        </w:numPr>
        <w:ind w:left="360"/>
      </w:pPr>
      <w:bookmarkStart w:id="17" w:name="_Toc219857309"/>
      <w:r>
        <w:t xml:space="preserve">3.2 </w:t>
      </w:r>
      <w:r w:rsidR="00D062DF">
        <w:tab/>
      </w:r>
      <w:r>
        <w:t>Subsystem</w:t>
      </w:r>
      <w:r w:rsidR="007437CC" w:rsidRPr="007437CC">
        <w:t>: Team Management</w:t>
      </w:r>
      <w:bookmarkEnd w:id="17"/>
    </w:p>
    <w:p w14:paraId="62569241" w14:textId="19556931" w:rsidR="00FB2F47" w:rsidRDefault="00B021C4" w:rsidP="00B021C4">
      <w:pPr>
        <w:spacing w:before="120" w:after="120"/>
      </w:pPr>
      <w:r w:rsidRPr="00B021C4">
        <w:t>Quest</w:t>
      </w:r>
      <w:r>
        <w:t>o</w:t>
      </w:r>
      <w:r w:rsidRPr="00B021C4">
        <w:t xml:space="preserve"> </w:t>
      </w:r>
      <w:r>
        <w:t>sottosistema</w:t>
      </w:r>
      <w:r w:rsidRPr="00B021C4">
        <w:t xml:space="preserve"> permett</w:t>
      </w:r>
      <w:r>
        <w:t>e</w:t>
      </w:r>
      <w:r w:rsidRPr="00B021C4">
        <w:t xml:space="preserve"> la gestione della propria formazione.</w:t>
      </w:r>
    </w:p>
    <w:p w14:paraId="4201BBBB" w14:textId="2C33731C" w:rsidR="000742BB" w:rsidRDefault="009A64E2" w:rsidP="009F5AF3">
      <w:pPr>
        <w:pStyle w:val="Titolo3"/>
        <w:numPr>
          <w:ilvl w:val="2"/>
          <w:numId w:val="22"/>
        </w:numPr>
        <w:spacing w:after="120"/>
      </w:pPr>
      <w:r>
        <w:t>Model</w:t>
      </w:r>
    </w:p>
    <w:tbl>
      <w:tblPr>
        <w:tblStyle w:val="Grigliatab4"/>
        <w:tblW w:w="0" w:type="auto"/>
        <w:tblLook w:val="04A0" w:firstRow="1" w:lastRow="0" w:firstColumn="1" w:lastColumn="0" w:noHBand="0" w:noVBand="1"/>
      </w:tblPr>
      <w:tblGrid>
        <w:gridCol w:w="2713"/>
        <w:gridCol w:w="6914"/>
      </w:tblGrid>
      <w:tr w:rsidR="00CC0E1C" w14:paraId="2BB10D6F"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ECB044"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5C3300C3" w14:textId="560DB127" w:rsidR="00CC0E1C" w:rsidRPr="005173D0" w:rsidRDefault="00DD362E"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Player</w:t>
            </w:r>
          </w:p>
        </w:tc>
      </w:tr>
      <w:tr w:rsidR="00CC0E1C" w14:paraId="2DC69AC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5D37F0"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0D37B926" w14:textId="12036D1C" w:rsidR="00CC0E1C" w:rsidRPr="00A517E9" w:rsidRDefault="00DB238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DB2389">
              <w:rPr>
                <w:sz w:val="26"/>
                <w:szCs w:val="26"/>
              </w:rPr>
              <w:t>Rappresenta il singolo calciatore di Serie A con le relative statistiche</w:t>
            </w:r>
            <w:r>
              <w:rPr>
                <w:sz w:val="26"/>
                <w:szCs w:val="26"/>
              </w:rPr>
              <w:t>.</w:t>
            </w:r>
          </w:p>
        </w:tc>
      </w:tr>
      <w:tr w:rsidR="00CC0E1C" w:rsidRPr="00A83C9A" w14:paraId="42F11F2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72DACEC"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6C5A3D2E" w14:textId="15CEE5E6"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id: </w:t>
            </w:r>
            <w:proofErr w:type="spellStart"/>
            <w:r w:rsidRPr="00923D0B">
              <w:rPr>
                <w:sz w:val="26"/>
                <w:szCs w:val="26"/>
              </w:rPr>
              <w:t>int</w:t>
            </w:r>
            <w:proofErr w:type="spellEnd"/>
          </w:p>
          <w:p w14:paraId="18670FBA" w14:textId="4CA42FED"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lastRenderedPageBreak/>
              <w:t xml:space="preserve">- nome: </w:t>
            </w:r>
            <w:r w:rsidRPr="00923D0B">
              <w:rPr>
                <w:sz w:val="26"/>
                <w:szCs w:val="26"/>
              </w:rPr>
              <w:t>String</w:t>
            </w:r>
          </w:p>
          <w:p w14:paraId="7247C1BD" w14:textId="038DA66A"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squadra: </w:t>
            </w:r>
            <w:r w:rsidRPr="00923D0B">
              <w:rPr>
                <w:sz w:val="26"/>
                <w:szCs w:val="26"/>
              </w:rPr>
              <w:t>String</w:t>
            </w:r>
          </w:p>
          <w:p w14:paraId="4D642C23" w14:textId="3679E08B"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ruolo: </w:t>
            </w:r>
            <w:r w:rsidRPr="00923D0B">
              <w:rPr>
                <w:sz w:val="26"/>
                <w:szCs w:val="26"/>
              </w:rPr>
              <w:t>String</w:t>
            </w:r>
          </w:p>
          <w:p w14:paraId="2FF0D485" w14:textId="748C3AB2"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w:t>
            </w:r>
            <w:proofErr w:type="spellStart"/>
            <w:r w:rsidRPr="00923D0B">
              <w:rPr>
                <w:b/>
                <w:bCs/>
                <w:sz w:val="26"/>
                <w:szCs w:val="26"/>
              </w:rPr>
              <w:t>mediaVoto</w:t>
            </w:r>
            <w:proofErr w:type="spellEnd"/>
            <w:r w:rsidRPr="00923D0B">
              <w:rPr>
                <w:b/>
                <w:bCs/>
                <w:sz w:val="26"/>
                <w:szCs w:val="26"/>
              </w:rPr>
              <w:t xml:space="preserve">: </w:t>
            </w:r>
            <w:r w:rsidRPr="00923D0B">
              <w:rPr>
                <w:sz w:val="26"/>
                <w:szCs w:val="26"/>
              </w:rPr>
              <w:t>float</w:t>
            </w:r>
          </w:p>
          <w:p w14:paraId="7123423E" w14:textId="22C815AB"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w:t>
            </w:r>
            <w:proofErr w:type="spellStart"/>
            <w:r w:rsidRPr="00923D0B">
              <w:rPr>
                <w:b/>
                <w:bCs/>
                <w:sz w:val="26"/>
                <w:szCs w:val="26"/>
              </w:rPr>
              <w:t>fantamedia</w:t>
            </w:r>
            <w:proofErr w:type="spellEnd"/>
            <w:r w:rsidRPr="00923D0B">
              <w:rPr>
                <w:b/>
                <w:bCs/>
                <w:sz w:val="26"/>
                <w:szCs w:val="26"/>
              </w:rPr>
              <w:t xml:space="preserve">: </w:t>
            </w:r>
            <w:r w:rsidRPr="00923D0B">
              <w:rPr>
                <w:sz w:val="26"/>
                <w:szCs w:val="26"/>
              </w:rPr>
              <w:t>float</w:t>
            </w:r>
          </w:p>
          <w:p w14:paraId="5A059825" w14:textId="70805330"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w:t>
            </w:r>
            <w:proofErr w:type="spellStart"/>
            <w:r w:rsidRPr="00923D0B">
              <w:rPr>
                <w:b/>
                <w:bCs/>
                <w:sz w:val="26"/>
                <w:szCs w:val="26"/>
              </w:rPr>
              <w:t>golFatti</w:t>
            </w:r>
            <w:proofErr w:type="spellEnd"/>
            <w:r w:rsidRPr="00923D0B">
              <w:rPr>
                <w:b/>
                <w:bCs/>
                <w:sz w:val="26"/>
                <w:szCs w:val="26"/>
              </w:rPr>
              <w:t xml:space="preserve">: </w:t>
            </w:r>
            <w:proofErr w:type="spellStart"/>
            <w:r w:rsidRPr="00923D0B">
              <w:rPr>
                <w:sz w:val="26"/>
                <w:szCs w:val="26"/>
              </w:rPr>
              <w:t>int</w:t>
            </w:r>
            <w:proofErr w:type="spellEnd"/>
          </w:p>
          <w:p w14:paraId="62F9297B" w14:textId="21A3C37E" w:rsidR="00923D0B"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w:t>
            </w:r>
            <w:proofErr w:type="spellStart"/>
            <w:r w:rsidRPr="00923D0B">
              <w:rPr>
                <w:b/>
                <w:bCs/>
                <w:sz w:val="26"/>
                <w:szCs w:val="26"/>
              </w:rPr>
              <w:t>golSubiti</w:t>
            </w:r>
            <w:proofErr w:type="spellEnd"/>
            <w:r w:rsidRPr="00923D0B">
              <w:rPr>
                <w:b/>
                <w:bCs/>
                <w:sz w:val="26"/>
                <w:szCs w:val="26"/>
              </w:rPr>
              <w:t xml:space="preserve">: </w:t>
            </w:r>
            <w:proofErr w:type="spellStart"/>
            <w:r w:rsidRPr="00923D0B">
              <w:rPr>
                <w:sz w:val="26"/>
                <w:szCs w:val="26"/>
              </w:rPr>
              <w:t>int</w:t>
            </w:r>
            <w:proofErr w:type="spellEnd"/>
          </w:p>
          <w:p w14:paraId="0404B06E" w14:textId="12FECC17" w:rsidR="00CC0E1C" w:rsidRPr="00923D0B" w:rsidRDefault="00923D0B" w:rsidP="00923D0B">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23D0B">
              <w:rPr>
                <w:b/>
                <w:bCs/>
                <w:sz w:val="26"/>
                <w:szCs w:val="26"/>
              </w:rPr>
              <w:t xml:space="preserve">- assist: </w:t>
            </w:r>
            <w:proofErr w:type="spellStart"/>
            <w:r w:rsidRPr="00923D0B">
              <w:rPr>
                <w:sz w:val="26"/>
                <w:szCs w:val="26"/>
              </w:rPr>
              <w:t>int</w:t>
            </w:r>
            <w:proofErr w:type="spellEnd"/>
          </w:p>
        </w:tc>
      </w:tr>
      <w:tr w:rsidR="00CC0E1C" w:rsidRPr="00723E5C" w14:paraId="3C2C9DE7" w14:textId="77777777" w:rsidTr="009C2A0B">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445DE1" w14:textId="77777777" w:rsidR="00CC0E1C" w:rsidRPr="00AF7DFA" w:rsidRDefault="00CC0E1C" w:rsidP="00F76E8F">
            <w:pPr>
              <w:spacing w:before="120" w:after="100" w:afterAutospacing="1"/>
              <w:jc w:val="center"/>
              <w:rPr>
                <w:sz w:val="26"/>
                <w:szCs w:val="26"/>
              </w:rPr>
            </w:pPr>
            <w:r>
              <w:rPr>
                <w:sz w:val="26"/>
                <w:szCs w:val="26"/>
              </w:rPr>
              <w:lastRenderedPageBreak/>
              <w:t>Signature dei metodi</w:t>
            </w:r>
          </w:p>
        </w:tc>
        <w:tc>
          <w:tcPr>
            <w:tcW w:w="0" w:type="auto"/>
            <w:vAlign w:val="center"/>
          </w:tcPr>
          <w:p w14:paraId="47C71991" w14:textId="1B4FE0B3" w:rsidR="00CC0E1C" w:rsidRPr="009C67A0" w:rsidRDefault="00D9688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50131BC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6B272AC"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56E5FC76" w14:textId="578833CF" w:rsidR="00CC0E1C" w:rsidRPr="002003EE" w:rsidRDefault="002003EE"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003EE">
              <w:rPr>
                <w:b/>
                <w:bCs/>
                <w:sz w:val="26"/>
                <w:szCs w:val="26"/>
              </w:rPr>
              <w:t>-</w:t>
            </w:r>
          </w:p>
        </w:tc>
      </w:tr>
      <w:tr w:rsidR="00CC0E1C" w14:paraId="11EE7E3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1C6946"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4FF51B6" w14:textId="403761E2" w:rsidR="00CC0E1C" w:rsidRPr="00967D8F" w:rsidRDefault="00967D8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967D8F">
              <w:rPr>
                <w:b/>
                <w:bCs/>
                <w:sz w:val="26"/>
                <w:szCs w:val="26"/>
              </w:rPr>
              <w:t>-</w:t>
            </w:r>
          </w:p>
        </w:tc>
      </w:tr>
      <w:tr w:rsidR="00CC0E1C" w14:paraId="2E2AAC7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56C1E28"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1FCD9DC7" w14:textId="2E6500CA" w:rsidR="00CC0E1C" w:rsidRPr="00BC7DB7" w:rsidRDefault="00A65B5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A65B59">
              <w:rPr>
                <w:sz w:val="26"/>
                <w:szCs w:val="26"/>
              </w:rPr>
              <w:t>Il ruolo deve essere uno tra "P", "D", "C", "A".</w:t>
            </w:r>
          </w:p>
        </w:tc>
      </w:tr>
    </w:tbl>
    <w:p w14:paraId="04519386" w14:textId="77777777" w:rsidR="00E80E87" w:rsidRDefault="00E80E87" w:rsidP="00B021C4">
      <w:pPr>
        <w:spacing w:before="120" w:after="120"/>
      </w:pPr>
    </w:p>
    <w:tbl>
      <w:tblPr>
        <w:tblStyle w:val="Grigliatab4"/>
        <w:tblW w:w="0" w:type="auto"/>
        <w:tblLook w:val="04A0" w:firstRow="1" w:lastRow="0" w:firstColumn="1" w:lastColumn="0" w:noHBand="0" w:noVBand="1"/>
      </w:tblPr>
      <w:tblGrid>
        <w:gridCol w:w="2543"/>
        <w:gridCol w:w="7084"/>
      </w:tblGrid>
      <w:tr w:rsidR="00CC0E1C" w14:paraId="5F677C90"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1DFEA8"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03BF5D35" w14:textId="12F9043C" w:rsidR="00CC0E1C" w:rsidRPr="005173D0" w:rsidRDefault="00850926"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Squad</w:t>
            </w:r>
          </w:p>
        </w:tc>
      </w:tr>
      <w:tr w:rsidR="00CC0E1C" w14:paraId="43138066" w14:textId="77777777" w:rsidTr="009C2A0B">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229700"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6A07AA0C" w14:textId="2C1CEFD9" w:rsidR="00CC0E1C" w:rsidRPr="00A517E9" w:rsidRDefault="0085092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50926">
              <w:rPr>
                <w:sz w:val="26"/>
                <w:szCs w:val="26"/>
              </w:rPr>
              <w:t xml:space="preserve">Rappresenta la rosa dei calciatori </w:t>
            </w:r>
            <w:r>
              <w:rPr>
                <w:sz w:val="26"/>
                <w:szCs w:val="26"/>
              </w:rPr>
              <w:t>di</w:t>
            </w:r>
            <w:r w:rsidRPr="00850926">
              <w:rPr>
                <w:sz w:val="26"/>
                <w:szCs w:val="26"/>
              </w:rPr>
              <w:t xml:space="preserve"> un fantallenatore.</w:t>
            </w:r>
          </w:p>
        </w:tc>
      </w:tr>
      <w:tr w:rsidR="00CC0E1C" w:rsidRPr="0087041E" w14:paraId="76E8A184" w14:textId="77777777" w:rsidTr="009C2A0B">
        <w:trPr>
          <w:trHeight w:val="8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31B46D"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33952323" w14:textId="0A91F814" w:rsidR="00B55475" w:rsidRPr="00B55475" w:rsidRDefault="00B55475"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B55475">
              <w:rPr>
                <w:b/>
                <w:bCs/>
                <w:sz w:val="26"/>
                <w:szCs w:val="26"/>
                <w:lang w:val="en-GB"/>
              </w:rPr>
              <w:t xml:space="preserve">- </w:t>
            </w:r>
            <w:proofErr w:type="spellStart"/>
            <w:r w:rsidRPr="00B55475">
              <w:rPr>
                <w:b/>
                <w:bCs/>
                <w:sz w:val="26"/>
                <w:szCs w:val="26"/>
                <w:lang w:val="en-GB"/>
              </w:rPr>
              <w:t>userEmail</w:t>
            </w:r>
            <w:proofErr w:type="spellEnd"/>
            <w:r w:rsidRPr="00B55475">
              <w:rPr>
                <w:b/>
                <w:bCs/>
                <w:sz w:val="26"/>
                <w:szCs w:val="26"/>
                <w:lang w:val="en-GB"/>
              </w:rPr>
              <w:t xml:space="preserve">: </w:t>
            </w:r>
            <w:r w:rsidRPr="00B55475">
              <w:rPr>
                <w:sz w:val="26"/>
                <w:szCs w:val="26"/>
                <w:lang w:val="en-GB"/>
              </w:rPr>
              <w:t>String</w:t>
            </w:r>
          </w:p>
          <w:p w14:paraId="3E484E17" w14:textId="0AAD18B3" w:rsidR="00CC0E1C" w:rsidRPr="00B55475" w:rsidRDefault="00B55475"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B55475">
              <w:rPr>
                <w:b/>
                <w:bCs/>
                <w:sz w:val="26"/>
                <w:szCs w:val="26"/>
                <w:lang w:val="en-GB"/>
              </w:rPr>
              <w:t xml:space="preserve">- players: </w:t>
            </w:r>
            <w:r w:rsidRPr="00B55475">
              <w:rPr>
                <w:sz w:val="26"/>
                <w:szCs w:val="26"/>
                <w:lang w:val="en-GB"/>
              </w:rPr>
              <w:t>List&lt;Player&gt;</w:t>
            </w:r>
          </w:p>
        </w:tc>
      </w:tr>
      <w:tr w:rsidR="00CC0E1C" w:rsidRPr="0087041E" w14:paraId="24EC181C" w14:textId="77777777" w:rsidTr="009C2A0B">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894B00"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52EC907A" w14:textId="47AA835E" w:rsidR="002F0FD1" w:rsidRPr="002F0FD1" w:rsidRDefault="002F0FD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2F0FD1">
              <w:rPr>
                <w:b/>
                <w:bCs/>
                <w:sz w:val="26"/>
                <w:szCs w:val="26"/>
                <w:lang w:val="en-GB"/>
              </w:rPr>
              <w:t xml:space="preserve">+ </w:t>
            </w:r>
            <w:proofErr w:type="spellStart"/>
            <w:proofErr w:type="gramStart"/>
            <w:r w:rsidRPr="002F0FD1">
              <w:rPr>
                <w:b/>
                <w:bCs/>
                <w:sz w:val="26"/>
                <w:szCs w:val="26"/>
                <w:lang w:val="en-GB"/>
              </w:rPr>
              <w:t>addPlayer</w:t>
            </w:r>
            <w:proofErr w:type="spellEnd"/>
            <w:r w:rsidRPr="002F0FD1">
              <w:rPr>
                <w:b/>
                <w:bCs/>
                <w:sz w:val="26"/>
                <w:szCs w:val="26"/>
                <w:lang w:val="en-GB"/>
              </w:rPr>
              <w:t>(</w:t>
            </w:r>
            <w:proofErr w:type="gramEnd"/>
            <w:r w:rsidRPr="002F0FD1">
              <w:rPr>
                <w:b/>
                <w:bCs/>
                <w:sz w:val="26"/>
                <w:szCs w:val="26"/>
                <w:lang w:val="en-GB"/>
              </w:rPr>
              <w:t xml:space="preserve">Player p): </w:t>
            </w:r>
            <w:r w:rsidRPr="002F0FD1">
              <w:rPr>
                <w:sz w:val="26"/>
                <w:szCs w:val="26"/>
                <w:lang w:val="en-GB"/>
              </w:rPr>
              <w:t>void</w:t>
            </w:r>
          </w:p>
          <w:p w14:paraId="44F19249" w14:textId="64F08C70" w:rsidR="002F0FD1" w:rsidRPr="002F0FD1" w:rsidRDefault="002F0FD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F0FD1">
              <w:rPr>
                <w:b/>
                <w:bCs/>
                <w:sz w:val="26"/>
                <w:szCs w:val="26"/>
                <w:lang w:val="en-GB"/>
              </w:rPr>
              <w:t xml:space="preserve">+ </w:t>
            </w:r>
            <w:proofErr w:type="gramStart"/>
            <w:r w:rsidRPr="002F0FD1">
              <w:rPr>
                <w:b/>
                <w:bCs/>
                <w:sz w:val="26"/>
                <w:szCs w:val="26"/>
                <w:lang w:val="en-GB"/>
              </w:rPr>
              <w:t>size(</w:t>
            </w:r>
            <w:proofErr w:type="gramEnd"/>
            <w:r w:rsidRPr="002F0FD1">
              <w:rPr>
                <w:b/>
                <w:bCs/>
                <w:sz w:val="26"/>
                <w:szCs w:val="26"/>
                <w:lang w:val="en-GB"/>
              </w:rPr>
              <w:t xml:space="preserve">): </w:t>
            </w:r>
            <w:r w:rsidRPr="002F0FD1">
              <w:rPr>
                <w:sz w:val="26"/>
                <w:szCs w:val="26"/>
                <w:lang w:val="en-GB"/>
              </w:rPr>
              <w:t>int</w:t>
            </w:r>
          </w:p>
          <w:p w14:paraId="617E929F" w14:textId="7932C2FB" w:rsidR="002F0FD1" w:rsidRPr="002F0FD1" w:rsidRDefault="002F0FD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F0FD1">
              <w:rPr>
                <w:b/>
                <w:bCs/>
                <w:sz w:val="26"/>
                <w:szCs w:val="26"/>
                <w:lang w:val="en-GB"/>
              </w:rPr>
              <w:t xml:space="preserve">+ </w:t>
            </w:r>
            <w:proofErr w:type="spellStart"/>
            <w:proofErr w:type="gramStart"/>
            <w:r w:rsidRPr="002F0FD1">
              <w:rPr>
                <w:b/>
                <w:bCs/>
                <w:sz w:val="26"/>
                <w:szCs w:val="26"/>
                <w:lang w:val="en-GB"/>
              </w:rPr>
              <w:t>isComplete</w:t>
            </w:r>
            <w:proofErr w:type="spellEnd"/>
            <w:r w:rsidRPr="002F0FD1">
              <w:rPr>
                <w:b/>
                <w:bCs/>
                <w:sz w:val="26"/>
                <w:szCs w:val="26"/>
                <w:lang w:val="en-GB"/>
              </w:rPr>
              <w:t>(</w:t>
            </w:r>
            <w:proofErr w:type="gramEnd"/>
            <w:r w:rsidRPr="002F0FD1">
              <w:rPr>
                <w:b/>
                <w:bCs/>
                <w:sz w:val="26"/>
                <w:szCs w:val="26"/>
                <w:lang w:val="en-GB"/>
              </w:rPr>
              <w:t xml:space="preserve">): </w:t>
            </w:r>
            <w:proofErr w:type="spellStart"/>
            <w:r w:rsidRPr="002F0FD1">
              <w:rPr>
                <w:sz w:val="26"/>
                <w:szCs w:val="26"/>
                <w:lang w:val="en-GB"/>
              </w:rPr>
              <w:t>boolean</w:t>
            </w:r>
            <w:proofErr w:type="spellEnd"/>
          </w:p>
          <w:p w14:paraId="1B33951C" w14:textId="194A70CA" w:rsidR="00CC0E1C" w:rsidRPr="002F0FD1" w:rsidRDefault="002F0FD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F0FD1">
              <w:rPr>
                <w:b/>
                <w:bCs/>
                <w:sz w:val="26"/>
                <w:szCs w:val="26"/>
                <w:lang w:val="en-GB"/>
              </w:rPr>
              <w:t xml:space="preserve">+ </w:t>
            </w:r>
            <w:proofErr w:type="spellStart"/>
            <w:proofErr w:type="gramStart"/>
            <w:r w:rsidRPr="002F0FD1">
              <w:rPr>
                <w:b/>
                <w:bCs/>
                <w:sz w:val="26"/>
                <w:szCs w:val="26"/>
                <w:lang w:val="en-GB"/>
              </w:rPr>
              <w:t>containsPlayer</w:t>
            </w:r>
            <w:proofErr w:type="spellEnd"/>
            <w:r w:rsidRPr="002F0FD1">
              <w:rPr>
                <w:b/>
                <w:bCs/>
                <w:sz w:val="26"/>
                <w:szCs w:val="26"/>
                <w:lang w:val="en-GB"/>
              </w:rPr>
              <w:t>(</w:t>
            </w:r>
            <w:proofErr w:type="gramEnd"/>
            <w:r w:rsidRPr="002F0FD1">
              <w:rPr>
                <w:b/>
                <w:bCs/>
                <w:sz w:val="26"/>
                <w:szCs w:val="26"/>
                <w:lang w:val="en-GB"/>
              </w:rPr>
              <w:t xml:space="preserve">int id): </w:t>
            </w:r>
            <w:proofErr w:type="spellStart"/>
            <w:r w:rsidRPr="002F0FD1">
              <w:rPr>
                <w:sz w:val="26"/>
                <w:szCs w:val="26"/>
                <w:lang w:val="en-GB"/>
              </w:rPr>
              <w:t>boolean</w:t>
            </w:r>
            <w:proofErr w:type="spellEnd"/>
          </w:p>
        </w:tc>
      </w:tr>
      <w:tr w:rsidR="00CC0E1C" w14:paraId="37420C1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065A1D9"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25FEB3BC" w14:textId="1F80AD37" w:rsidR="00CC0E1C" w:rsidRPr="00DB7F86" w:rsidRDefault="00DB7F8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r w:rsidR="00CC0E1C" w14:paraId="4E67728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68B32"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70A6E9E2" w14:textId="44787565" w:rsidR="00CC0E1C" w:rsidRPr="005155B8" w:rsidRDefault="00DB7F8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proofErr w:type="gramStart"/>
            <w:r w:rsidRPr="00DB7F86">
              <w:rPr>
                <w:b/>
                <w:bCs/>
                <w:i/>
                <w:iCs/>
                <w:sz w:val="26"/>
                <w:szCs w:val="26"/>
              </w:rPr>
              <w:t>isComplete</w:t>
            </w:r>
            <w:proofErr w:type="spellEnd"/>
            <w:r w:rsidRPr="00DB7F86">
              <w:rPr>
                <w:b/>
                <w:bCs/>
                <w:i/>
                <w:iCs/>
                <w:sz w:val="26"/>
                <w:szCs w:val="26"/>
              </w:rPr>
              <w:t>(</w:t>
            </w:r>
            <w:proofErr w:type="gramEnd"/>
            <w:r w:rsidRPr="00DB7F86">
              <w:rPr>
                <w:b/>
                <w:bCs/>
                <w:i/>
                <w:iCs/>
                <w:sz w:val="26"/>
                <w:szCs w:val="26"/>
              </w:rPr>
              <w:t>)</w:t>
            </w:r>
            <w:r w:rsidRPr="00DB7F86">
              <w:rPr>
                <w:sz w:val="26"/>
                <w:szCs w:val="26"/>
              </w:rPr>
              <w:t xml:space="preserve"> restituisce </w:t>
            </w:r>
            <w:proofErr w:type="spellStart"/>
            <w:r w:rsidRPr="00DB7F86">
              <w:rPr>
                <w:b/>
                <w:bCs/>
                <w:i/>
                <w:iCs/>
                <w:sz w:val="26"/>
                <w:szCs w:val="26"/>
              </w:rPr>
              <w:t>true</w:t>
            </w:r>
            <w:proofErr w:type="spellEnd"/>
            <w:r w:rsidRPr="00DB7F86">
              <w:rPr>
                <w:sz w:val="26"/>
                <w:szCs w:val="26"/>
              </w:rPr>
              <w:t xml:space="preserve"> solo se la lista contiene esattamente 25 giocatori.</w:t>
            </w:r>
          </w:p>
        </w:tc>
      </w:tr>
      <w:tr w:rsidR="00CC0E1C" w14:paraId="2991F8B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1A1360D"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50A3737A" w14:textId="1228ADF1" w:rsidR="00CC0E1C" w:rsidRPr="00BC7DB7" w:rsidRDefault="00EC405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EC405A">
              <w:rPr>
                <w:sz w:val="26"/>
                <w:szCs w:val="26"/>
              </w:rPr>
              <w:t>Una rosa non può contenere giocatori duplicati.</w:t>
            </w:r>
          </w:p>
        </w:tc>
      </w:tr>
    </w:tbl>
    <w:p w14:paraId="29746A47"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433"/>
        <w:gridCol w:w="7194"/>
      </w:tblGrid>
      <w:tr w:rsidR="00CC0E1C" w14:paraId="3B42AC05"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842290"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412ECB86" w14:textId="0E657805" w:rsidR="00CC0E1C" w:rsidRPr="005173D0" w:rsidRDefault="000D52E2"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Formation</w:t>
            </w:r>
            <w:proofErr w:type="spellEnd"/>
          </w:p>
        </w:tc>
      </w:tr>
      <w:tr w:rsidR="00CC0E1C" w14:paraId="14B3432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CE1B94"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0904B57D" w14:textId="54A55006" w:rsidR="00CC0E1C" w:rsidRPr="00A517E9" w:rsidRDefault="00C3700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C3700B">
              <w:rPr>
                <w:sz w:val="26"/>
                <w:szCs w:val="26"/>
              </w:rPr>
              <w:t>Rappresenta la formazione schierata per una specifica giornata, includendo titolari e panchinari.</w:t>
            </w:r>
          </w:p>
        </w:tc>
      </w:tr>
      <w:tr w:rsidR="00CC0E1C" w:rsidRPr="0087041E" w14:paraId="7C3AF1D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C23A7E7"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7B34890D" w14:textId="75FE0428" w:rsidR="009D30D2" w:rsidRPr="009D30D2" w:rsidRDefault="009D30D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9D30D2">
              <w:rPr>
                <w:b/>
                <w:bCs/>
                <w:sz w:val="26"/>
                <w:szCs w:val="26"/>
                <w:lang w:val="en-GB"/>
              </w:rPr>
              <w:t>- id:</w:t>
            </w:r>
            <w:r w:rsidRPr="009D30D2">
              <w:rPr>
                <w:sz w:val="26"/>
                <w:szCs w:val="26"/>
                <w:lang w:val="en-GB"/>
              </w:rPr>
              <w:t xml:space="preserve"> int</w:t>
            </w:r>
          </w:p>
          <w:p w14:paraId="6042DB0F" w14:textId="5A87BEF2" w:rsidR="009D30D2" w:rsidRPr="009D30D2" w:rsidRDefault="009D30D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9D30D2">
              <w:rPr>
                <w:b/>
                <w:bCs/>
                <w:sz w:val="26"/>
                <w:szCs w:val="26"/>
                <w:lang w:val="en-GB"/>
              </w:rPr>
              <w:t xml:space="preserve">- </w:t>
            </w:r>
            <w:proofErr w:type="spellStart"/>
            <w:r w:rsidRPr="009D30D2">
              <w:rPr>
                <w:b/>
                <w:bCs/>
                <w:sz w:val="26"/>
                <w:szCs w:val="26"/>
                <w:lang w:val="en-GB"/>
              </w:rPr>
              <w:t>userEmail</w:t>
            </w:r>
            <w:proofErr w:type="spellEnd"/>
            <w:r w:rsidRPr="009D30D2">
              <w:rPr>
                <w:b/>
                <w:bCs/>
                <w:sz w:val="26"/>
                <w:szCs w:val="26"/>
                <w:lang w:val="en-GB"/>
              </w:rPr>
              <w:t xml:space="preserve">: </w:t>
            </w:r>
            <w:r w:rsidRPr="009D30D2">
              <w:rPr>
                <w:sz w:val="26"/>
                <w:szCs w:val="26"/>
                <w:lang w:val="en-GB"/>
              </w:rPr>
              <w:t>String</w:t>
            </w:r>
          </w:p>
          <w:p w14:paraId="032088EE" w14:textId="2B517070" w:rsidR="009D30D2" w:rsidRPr="009D30D2" w:rsidRDefault="009D30D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9D30D2">
              <w:rPr>
                <w:b/>
                <w:bCs/>
                <w:sz w:val="26"/>
                <w:szCs w:val="26"/>
                <w:lang w:val="en-GB"/>
              </w:rPr>
              <w:t xml:space="preserve">- </w:t>
            </w:r>
            <w:proofErr w:type="spellStart"/>
            <w:r w:rsidRPr="009D30D2">
              <w:rPr>
                <w:b/>
                <w:bCs/>
                <w:sz w:val="26"/>
                <w:szCs w:val="26"/>
                <w:lang w:val="en-GB"/>
              </w:rPr>
              <w:t>giornata</w:t>
            </w:r>
            <w:proofErr w:type="spellEnd"/>
            <w:r w:rsidRPr="009D30D2">
              <w:rPr>
                <w:b/>
                <w:bCs/>
                <w:sz w:val="26"/>
                <w:szCs w:val="26"/>
                <w:lang w:val="en-GB"/>
              </w:rPr>
              <w:t xml:space="preserve">: </w:t>
            </w:r>
            <w:r w:rsidRPr="009D30D2">
              <w:rPr>
                <w:sz w:val="26"/>
                <w:szCs w:val="26"/>
                <w:lang w:val="en-GB"/>
              </w:rPr>
              <w:t>int</w:t>
            </w:r>
          </w:p>
          <w:p w14:paraId="1883B0E2" w14:textId="230A69B1" w:rsidR="009D30D2" w:rsidRPr="009D30D2" w:rsidRDefault="009D30D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9D30D2">
              <w:rPr>
                <w:b/>
                <w:bCs/>
                <w:sz w:val="26"/>
                <w:szCs w:val="26"/>
                <w:lang w:val="en-GB"/>
              </w:rPr>
              <w:t xml:space="preserve">- modulo: </w:t>
            </w:r>
            <w:r w:rsidRPr="009D30D2">
              <w:rPr>
                <w:sz w:val="26"/>
                <w:szCs w:val="26"/>
                <w:lang w:val="en-GB"/>
              </w:rPr>
              <w:t>String</w:t>
            </w:r>
          </w:p>
          <w:p w14:paraId="26CC0726" w14:textId="2F3113A6" w:rsidR="00CC0E1C" w:rsidRPr="009D30D2" w:rsidRDefault="009D30D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9D30D2">
              <w:rPr>
                <w:b/>
                <w:bCs/>
                <w:sz w:val="26"/>
                <w:szCs w:val="26"/>
                <w:lang w:val="en-GB"/>
              </w:rPr>
              <w:t xml:space="preserve">- </w:t>
            </w:r>
            <w:proofErr w:type="spellStart"/>
            <w:r w:rsidRPr="009D30D2">
              <w:rPr>
                <w:b/>
                <w:bCs/>
                <w:sz w:val="26"/>
                <w:szCs w:val="26"/>
                <w:lang w:val="en-GB"/>
              </w:rPr>
              <w:t>playersMap</w:t>
            </w:r>
            <w:proofErr w:type="spellEnd"/>
            <w:r w:rsidRPr="009D30D2">
              <w:rPr>
                <w:b/>
                <w:bCs/>
                <w:sz w:val="26"/>
                <w:szCs w:val="26"/>
                <w:lang w:val="en-GB"/>
              </w:rPr>
              <w:t xml:space="preserve">: </w:t>
            </w:r>
            <w:r w:rsidRPr="009D30D2">
              <w:rPr>
                <w:sz w:val="26"/>
                <w:szCs w:val="26"/>
                <w:lang w:val="en-GB"/>
              </w:rPr>
              <w:t>Map&lt;Integer, String&gt;</w:t>
            </w:r>
          </w:p>
        </w:tc>
      </w:tr>
      <w:tr w:rsidR="00CC0E1C" w:rsidRPr="00723E5C" w14:paraId="3AC938C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5D291C" w14:textId="77777777" w:rsidR="00CC0E1C" w:rsidRPr="00AF7DFA" w:rsidRDefault="00CC0E1C" w:rsidP="009C2A0B">
            <w:pPr>
              <w:spacing w:after="100" w:afterAutospacing="1"/>
              <w:jc w:val="center"/>
              <w:rPr>
                <w:sz w:val="26"/>
                <w:szCs w:val="26"/>
              </w:rPr>
            </w:pPr>
            <w:r>
              <w:rPr>
                <w:sz w:val="26"/>
                <w:szCs w:val="26"/>
              </w:rPr>
              <w:t>Signature dei metodi</w:t>
            </w:r>
          </w:p>
        </w:tc>
        <w:tc>
          <w:tcPr>
            <w:tcW w:w="0" w:type="auto"/>
            <w:vAlign w:val="center"/>
          </w:tcPr>
          <w:p w14:paraId="5B57CFA5" w14:textId="19EDD6A0" w:rsidR="00831192" w:rsidRPr="00831192" w:rsidRDefault="00831192"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831192">
              <w:rPr>
                <w:b/>
                <w:bCs/>
                <w:sz w:val="26"/>
                <w:szCs w:val="26"/>
                <w:lang w:val="en-GB"/>
              </w:rPr>
              <w:t xml:space="preserve">+ </w:t>
            </w:r>
            <w:proofErr w:type="spellStart"/>
            <w:proofErr w:type="gramStart"/>
            <w:r w:rsidRPr="00831192">
              <w:rPr>
                <w:b/>
                <w:bCs/>
                <w:sz w:val="26"/>
                <w:szCs w:val="26"/>
                <w:lang w:val="en-GB"/>
              </w:rPr>
              <w:t>addPlayer</w:t>
            </w:r>
            <w:proofErr w:type="spellEnd"/>
            <w:r w:rsidRPr="00831192">
              <w:rPr>
                <w:b/>
                <w:bCs/>
                <w:sz w:val="26"/>
                <w:szCs w:val="26"/>
                <w:lang w:val="en-GB"/>
              </w:rPr>
              <w:t>(</w:t>
            </w:r>
            <w:proofErr w:type="gramEnd"/>
            <w:r w:rsidRPr="00831192">
              <w:rPr>
                <w:b/>
                <w:bCs/>
                <w:sz w:val="26"/>
                <w:szCs w:val="26"/>
                <w:lang w:val="en-GB"/>
              </w:rPr>
              <w:t xml:space="preserve">int id, String </w:t>
            </w:r>
            <w:proofErr w:type="spellStart"/>
            <w:r w:rsidRPr="00831192">
              <w:rPr>
                <w:b/>
                <w:bCs/>
                <w:sz w:val="26"/>
                <w:szCs w:val="26"/>
                <w:lang w:val="en-GB"/>
              </w:rPr>
              <w:t>tipo</w:t>
            </w:r>
            <w:proofErr w:type="spellEnd"/>
            <w:r w:rsidRPr="00831192">
              <w:rPr>
                <w:b/>
                <w:bCs/>
                <w:sz w:val="26"/>
                <w:szCs w:val="26"/>
                <w:lang w:val="en-GB"/>
              </w:rPr>
              <w:t xml:space="preserve">): </w:t>
            </w:r>
            <w:r w:rsidRPr="00831192">
              <w:rPr>
                <w:sz w:val="26"/>
                <w:szCs w:val="26"/>
                <w:lang w:val="en-GB"/>
              </w:rPr>
              <w:t>void</w:t>
            </w:r>
          </w:p>
          <w:p w14:paraId="08DDA9D6" w14:textId="6219A208" w:rsidR="00CC0E1C" w:rsidRPr="00831192" w:rsidRDefault="00831192"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831192">
              <w:rPr>
                <w:b/>
                <w:bCs/>
                <w:sz w:val="26"/>
                <w:szCs w:val="26"/>
              </w:rPr>
              <w:t xml:space="preserve">+ </w:t>
            </w:r>
            <w:proofErr w:type="spellStart"/>
            <w:proofErr w:type="gramStart"/>
            <w:r w:rsidRPr="00831192">
              <w:rPr>
                <w:b/>
                <w:bCs/>
                <w:sz w:val="26"/>
                <w:szCs w:val="26"/>
              </w:rPr>
              <w:t>getModulo</w:t>
            </w:r>
            <w:proofErr w:type="spellEnd"/>
            <w:r w:rsidRPr="00831192">
              <w:rPr>
                <w:b/>
                <w:bCs/>
                <w:sz w:val="26"/>
                <w:szCs w:val="26"/>
              </w:rPr>
              <w:t>(</w:t>
            </w:r>
            <w:proofErr w:type="gramEnd"/>
            <w:r w:rsidRPr="00831192">
              <w:rPr>
                <w:b/>
                <w:bCs/>
                <w:sz w:val="26"/>
                <w:szCs w:val="26"/>
              </w:rPr>
              <w:t xml:space="preserve">): </w:t>
            </w:r>
            <w:r w:rsidRPr="00831192">
              <w:rPr>
                <w:sz w:val="26"/>
                <w:szCs w:val="26"/>
              </w:rPr>
              <w:t>String</w:t>
            </w:r>
          </w:p>
        </w:tc>
      </w:tr>
      <w:tr w:rsidR="00CC0E1C" w14:paraId="11139609"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4931EED"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2B1649A2" w14:textId="43DC62DF" w:rsidR="00CC0E1C" w:rsidRPr="00BD124E" w:rsidRDefault="0083119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831192">
              <w:rPr>
                <w:sz w:val="26"/>
                <w:szCs w:val="26"/>
              </w:rPr>
              <w:t>Il modulo deve essere una stringa valida (es. "3-4-3").</w:t>
            </w:r>
          </w:p>
        </w:tc>
      </w:tr>
      <w:tr w:rsidR="00CC0E1C" w14:paraId="309745A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6F8401"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C27DEB3" w14:textId="57BFDC08" w:rsidR="00CC0E1C" w:rsidRPr="005155B8" w:rsidRDefault="00CD50F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CD50F9">
              <w:rPr>
                <w:b/>
                <w:bCs/>
                <w:sz w:val="26"/>
                <w:szCs w:val="26"/>
              </w:rPr>
              <w:t>playersMap</w:t>
            </w:r>
            <w:proofErr w:type="spellEnd"/>
            <w:r w:rsidRPr="00CD50F9">
              <w:rPr>
                <w:sz w:val="26"/>
                <w:szCs w:val="26"/>
              </w:rPr>
              <w:t xml:space="preserve"> contiene la distinzione tra "TITOLARE" e "PANCHINA".</w:t>
            </w:r>
          </w:p>
        </w:tc>
      </w:tr>
      <w:tr w:rsidR="00CC0E1C" w14:paraId="7262263F" w14:textId="77777777" w:rsidTr="009C2A0B">
        <w:trPr>
          <w:trHeight w:val="737"/>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58F715"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0E0BB66D" w14:textId="40299117" w:rsidR="00CC0E1C" w:rsidRPr="00BC7DB7" w:rsidRDefault="00CD50F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CD50F9">
              <w:rPr>
                <w:sz w:val="26"/>
                <w:szCs w:val="26"/>
              </w:rPr>
              <w:t>La formazione deve essere associata a un utente esistente.</w:t>
            </w:r>
          </w:p>
        </w:tc>
      </w:tr>
    </w:tbl>
    <w:p w14:paraId="32C43DD0"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122"/>
        <w:gridCol w:w="7505"/>
      </w:tblGrid>
      <w:tr w:rsidR="00CC0E1C" w14:paraId="10610C6C" w14:textId="77777777" w:rsidTr="009C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48B176F"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7505" w:type="dxa"/>
            <w:vAlign w:val="center"/>
          </w:tcPr>
          <w:p w14:paraId="770EDDD4" w14:textId="55687F6C" w:rsidR="00CC0E1C" w:rsidRPr="005173D0" w:rsidRDefault="004C394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PlayerDAO</w:t>
            </w:r>
            <w:proofErr w:type="spellEnd"/>
          </w:p>
        </w:tc>
      </w:tr>
      <w:tr w:rsidR="00CC0E1C" w14:paraId="727527DE" w14:textId="77777777" w:rsidTr="009C2A0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6264F31" w14:textId="77777777" w:rsidR="00CC0E1C" w:rsidRPr="00AF7DFA" w:rsidRDefault="00CC0E1C" w:rsidP="00F76E8F">
            <w:pPr>
              <w:spacing w:before="120" w:after="100" w:afterAutospacing="1"/>
              <w:jc w:val="center"/>
              <w:rPr>
                <w:sz w:val="26"/>
                <w:szCs w:val="26"/>
              </w:rPr>
            </w:pPr>
            <w:r>
              <w:rPr>
                <w:sz w:val="26"/>
                <w:szCs w:val="26"/>
              </w:rPr>
              <w:t>Descrizione</w:t>
            </w:r>
          </w:p>
        </w:tc>
        <w:tc>
          <w:tcPr>
            <w:tcW w:w="7505" w:type="dxa"/>
            <w:vAlign w:val="center"/>
          </w:tcPr>
          <w:p w14:paraId="36B90157" w14:textId="433E5E2D" w:rsidR="00CC0E1C" w:rsidRPr="00A517E9" w:rsidRDefault="002C76E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C76E0">
              <w:rPr>
                <w:sz w:val="26"/>
                <w:szCs w:val="26"/>
              </w:rPr>
              <w:t>Gestisce la persistenza dei dati dei calciatori, permettendo</w:t>
            </w:r>
            <w:r>
              <w:rPr>
                <w:sz w:val="26"/>
                <w:szCs w:val="26"/>
              </w:rPr>
              <w:t>n</w:t>
            </w:r>
            <w:r w:rsidRPr="002C76E0">
              <w:rPr>
                <w:sz w:val="26"/>
                <w:szCs w:val="26"/>
              </w:rPr>
              <w:t>e l'aggiornamento massivo.</w:t>
            </w:r>
          </w:p>
        </w:tc>
      </w:tr>
      <w:tr w:rsidR="00CC0E1C" w:rsidRPr="00A83C9A" w14:paraId="14B4AC86" w14:textId="77777777" w:rsidTr="009C2A0B">
        <w:tc>
          <w:tcPr>
            <w:cnfStyle w:val="001000000000" w:firstRow="0" w:lastRow="0" w:firstColumn="1" w:lastColumn="0" w:oddVBand="0" w:evenVBand="0" w:oddHBand="0" w:evenHBand="0" w:firstRowFirstColumn="0" w:firstRowLastColumn="0" w:lastRowFirstColumn="0" w:lastRowLastColumn="0"/>
            <w:tcW w:w="2122" w:type="dxa"/>
            <w:vAlign w:val="center"/>
          </w:tcPr>
          <w:p w14:paraId="13875182" w14:textId="77777777" w:rsidR="00CC0E1C" w:rsidRDefault="00CC0E1C" w:rsidP="00F76E8F">
            <w:pPr>
              <w:spacing w:before="120" w:after="100" w:afterAutospacing="1"/>
              <w:jc w:val="center"/>
              <w:rPr>
                <w:sz w:val="26"/>
                <w:szCs w:val="26"/>
              </w:rPr>
            </w:pPr>
            <w:r>
              <w:rPr>
                <w:sz w:val="26"/>
                <w:szCs w:val="26"/>
              </w:rPr>
              <w:t>Attributi</w:t>
            </w:r>
          </w:p>
        </w:tc>
        <w:tc>
          <w:tcPr>
            <w:tcW w:w="7505" w:type="dxa"/>
            <w:vAlign w:val="center"/>
          </w:tcPr>
          <w:p w14:paraId="69058B0F" w14:textId="199639E1" w:rsidR="00CC0E1C" w:rsidRPr="00A83C9A" w:rsidRDefault="002C76E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7E8BA14" w14:textId="77777777" w:rsidTr="009C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24B3DA2" w14:textId="77777777" w:rsidR="00CC0E1C" w:rsidRPr="00AF7DFA" w:rsidRDefault="00CC0E1C" w:rsidP="009C2A0B">
            <w:pPr>
              <w:spacing w:after="100" w:afterAutospacing="1"/>
              <w:jc w:val="center"/>
              <w:rPr>
                <w:sz w:val="26"/>
                <w:szCs w:val="26"/>
              </w:rPr>
            </w:pPr>
            <w:r>
              <w:rPr>
                <w:sz w:val="26"/>
                <w:szCs w:val="26"/>
              </w:rPr>
              <w:t>Signature dei metodi</w:t>
            </w:r>
          </w:p>
        </w:tc>
        <w:tc>
          <w:tcPr>
            <w:tcW w:w="7505" w:type="dxa"/>
            <w:vAlign w:val="center"/>
          </w:tcPr>
          <w:p w14:paraId="7458CAE4" w14:textId="64154CE3" w:rsidR="004B0E8C" w:rsidRPr="004B0E8C" w:rsidRDefault="004B0E8C"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B0E8C">
              <w:rPr>
                <w:b/>
                <w:bCs/>
                <w:sz w:val="26"/>
                <w:szCs w:val="26"/>
                <w:lang w:val="en-GB"/>
              </w:rPr>
              <w:t xml:space="preserve">+ </w:t>
            </w:r>
            <w:proofErr w:type="spellStart"/>
            <w:proofErr w:type="gramStart"/>
            <w:r w:rsidRPr="004B0E8C">
              <w:rPr>
                <w:b/>
                <w:bCs/>
                <w:sz w:val="26"/>
                <w:szCs w:val="26"/>
                <w:lang w:val="en-GB"/>
              </w:rPr>
              <w:t>doRetrieveAll</w:t>
            </w:r>
            <w:proofErr w:type="spellEnd"/>
            <w:r w:rsidRPr="004B0E8C">
              <w:rPr>
                <w:b/>
                <w:bCs/>
                <w:sz w:val="26"/>
                <w:szCs w:val="26"/>
                <w:lang w:val="en-GB"/>
              </w:rPr>
              <w:t>(</w:t>
            </w:r>
            <w:proofErr w:type="gramEnd"/>
            <w:r w:rsidRPr="004B0E8C">
              <w:rPr>
                <w:b/>
                <w:bCs/>
                <w:sz w:val="26"/>
                <w:szCs w:val="26"/>
                <w:lang w:val="en-GB"/>
              </w:rPr>
              <w:t xml:space="preserve">): </w:t>
            </w:r>
            <w:r w:rsidRPr="004B0E8C">
              <w:rPr>
                <w:sz w:val="26"/>
                <w:szCs w:val="26"/>
                <w:lang w:val="en-GB"/>
              </w:rPr>
              <w:t>List&lt;Player&gt;</w:t>
            </w:r>
          </w:p>
          <w:p w14:paraId="18CFD934" w14:textId="165C48ED" w:rsidR="004B0E8C" w:rsidRPr="004B0E8C" w:rsidRDefault="004B0E8C"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B0E8C">
              <w:rPr>
                <w:b/>
                <w:bCs/>
                <w:sz w:val="26"/>
                <w:szCs w:val="26"/>
                <w:lang w:val="en-GB"/>
              </w:rPr>
              <w:t xml:space="preserve">+ </w:t>
            </w:r>
            <w:proofErr w:type="spellStart"/>
            <w:proofErr w:type="gramStart"/>
            <w:r w:rsidR="00954B1A" w:rsidRPr="00954B1A">
              <w:rPr>
                <w:b/>
                <w:bCs/>
                <w:sz w:val="26"/>
                <w:szCs w:val="26"/>
                <w:lang w:val="en-GB"/>
              </w:rPr>
              <w:t>doRetrieveById</w:t>
            </w:r>
            <w:proofErr w:type="spellEnd"/>
            <w:r w:rsidR="00954B1A" w:rsidRPr="00954B1A">
              <w:rPr>
                <w:b/>
                <w:bCs/>
                <w:sz w:val="26"/>
                <w:szCs w:val="26"/>
                <w:lang w:val="en-GB"/>
              </w:rPr>
              <w:t>(</w:t>
            </w:r>
            <w:proofErr w:type="gramEnd"/>
            <w:r w:rsidR="00954B1A" w:rsidRPr="00954B1A">
              <w:rPr>
                <w:b/>
                <w:bCs/>
                <w:sz w:val="26"/>
                <w:szCs w:val="26"/>
                <w:lang w:val="en-GB"/>
              </w:rPr>
              <w:t>int id)</w:t>
            </w:r>
            <w:r w:rsidR="00954B1A">
              <w:rPr>
                <w:b/>
                <w:bCs/>
                <w:sz w:val="26"/>
                <w:szCs w:val="26"/>
                <w:lang w:val="en-GB"/>
              </w:rPr>
              <w:t xml:space="preserve">: </w:t>
            </w:r>
            <w:r w:rsidRPr="004B0E8C">
              <w:rPr>
                <w:sz w:val="26"/>
                <w:szCs w:val="26"/>
                <w:lang w:val="en-GB"/>
              </w:rPr>
              <w:t>List&lt;Player&gt;</w:t>
            </w:r>
          </w:p>
          <w:p w14:paraId="56D30161" w14:textId="4411C4DB" w:rsidR="00CC0E1C" w:rsidRPr="004B0E8C" w:rsidRDefault="004B0E8C"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B0E8C">
              <w:rPr>
                <w:b/>
                <w:bCs/>
                <w:sz w:val="26"/>
                <w:szCs w:val="26"/>
                <w:lang w:val="en-GB"/>
              </w:rPr>
              <w:t xml:space="preserve">+ </w:t>
            </w:r>
            <w:proofErr w:type="spellStart"/>
            <w:proofErr w:type="gramStart"/>
            <w:r w:rsidRPr="004B0E8C">
              <w:rPr>
                <w:b/>
                <w:bCs/>
                <w:sz w:val="26"/>
                <w:szCs w:val="26"/>
                <w:lang w:val="en-GB"/>
              </w:rPr>
              <w:t>doSaveOrUpdate</w:t>
            </w:r>
            <w:proofErr w:type="spellEnd"/>
            <w:r w:rsidRPr="004B0E8C">
              <w:rPr>
                <w:b/>
                <w:bCs/>
                <w:sz w:val="26"/>
                <w:szCs w:val="26"/>
                <w:lang w:val="en-GB"/>
              </w:rPr>
              <w:t>(</w:t>
            </w:r>
            <w:proofErr w:type="gramEnd"/>
            <w:r w:rsidRPr="004B0E8C">
              <w:rPr>
                <w:b/>
                <w:bCs/>
                <w:sz w:val="26"/>
                <w:szCs w:val="26"/>
                <w:lang w:val="en-GB"/>
              </w:rPr>
              <w:t xml:space="preserve">Connection con, Player p): </w:t>
            </w:r>
            <w:r w:rsidRPr="004B0E8C">
              <w:rPr>
                <w:sz w:val="26"/>
                <w:szCs w:val="26"/>
                <w:lang w:val="en-GB"/>
              </w:rPr>
              <w:t>void</w:t>
            </w:r>
          </w:p>
        </w:tc>
      </w:tr>
      <w:tr w:rsidR="00CC0E1C" w14:paraId="3C714B83" w14:textId="77777777" w:rsidTr="009C2A0B">
        <w:tc>
          <w:tcPr>
            <w:cnfStyle w:val="001000000000" w:firstRow="0" w:lastRow="0" w:firstColumn="1" w:lastColumn="0" w:oddVBand="0" w:evenVBand="0" w:oddHBand="0" w:evenHBand="0" w:firstRowFirstColumn="0" w:firstRowLastColumn="0" w:lastRowFirstColumn="0" w:lastRowLastColumn="0"/>
            <w:tcW w:w="2122" w:type="dxa"/>
            <w:vAlign w:val="center"/>
          </w:tcPr>
          <w:p w14:paraId="36379B49" w14:textId="77777777" w:rsidR="00CC0E1C" w:rsidRPr="00AF7DFA" w:rsidRDefault="00CC0E1C" w:rsidP="00F76E8F">
            <w:pPr>
              <w:spacing w:before="120" w:after="100" w:afterAutospacing="1"/>
              <w:jc w:val="center"/>
              <w:rPr>
                <w:sz w:val="26"/>
                <w:szCs w:val="26"/>
              </w:rPr>
            </w:pPr>
            <w:r>
              <w:rPr>
                <w:sz w:val="26"/>
                <w:szCs w:val="26"/>
              </w:rPr>
              <w:t>Pre-condizioni</w:t>
            </w:r>
          </w:p>
        </w:tc>
        <w:tc>
          <w:tcPr>
            <w:tcW w:w="7505" w:type="dxa"/>
            <w:vAlign w:val="center"/>
          </w:tcPr>
          <w:p w14:paraId="0E4D097A" w14:textId="529519BB" w:rsidR="00CC0E1C" w:rsidRPr="00BD124E" w:rsidRDefault="004A31C5"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A31C5">
              <w:rPr>
                <w:b/>
                <w:bCs/>
                <w:sz w:val="26"/>
                <w:szCs w:val="26"/>
              </w:rPr>
              <w:t>doSaveOrUpdate</w:t>
            </w:r>
            <w:proofErr w:type="spellEnd"/>
            <w:r w:rsidRPr="004A31C5">
              <w:rPr>
                <w:b/>
                <w:bCs/>
                <w:sz w:val="26"/>
                <w:szCs w:val="26"/>
              </w:rPr>
              <w:t>:</w:t>
            </w:r>
            <w:r w:rsidRPr="004A31C5">
              <w:rPr>
                <w:sz w:val="26"/>
                <w:szCs w:val="26"/>
              </w:rPr>
              <w:t xml:space="preserve"> La connessione deve essere aperta e valida.</w:t>
            </w:r>
          </w:p>
        </w:tc>
      </w:tr>
      <w:tr w:rsidR="00CC0E1C" w14:paraId="4EC7AC94" w14:textId="77777777" w:rsidTr="009C2A0B">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16AB149" w14:textId="77777777" w:rsidR="00CC0E1C" w:rsidRPr="00AF7DFA" w:rsidRDefault="00CC0E1C" w:rsidP="00F76E8F">
            <w:pPr>
              <w:spacing w:before="120" w:after="100" w:afterAutospacing="1"/>
              <w:jc w:val="center"/>
              <w:rPr>
                <w:sz w:val="26"/>
                <w:szCs w:val="26"/>
              </w:rPr>
            </w:pPr>
            <w:r>
              <w:rPr>
                <w:sz w:val="26"/>
                <w:szCs w:val="26"/>
              </w:rPr>
              <w:t>Post-condizioni</w:t>
            </w:r>
          </w:p>
        </w:tc>
        <w:tc>
          <w:tcPr>
            <w:tcW w:w="7505" w:type="dxa"/>
            <w:vAlign w:val="center"/>
          </w:tcPr>
          <w:p w14:paraId="55202F69" w14:textId="0B463088" w:rsidR="00CC0E1C" w:rsidRPr="00BB4DC9" w:rsidRDefault="00BB4DC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4A31C5">
              <w:rPr>
                <w:b/>
                <w:bCs/>
                <w:sz w:val="26"/>
                <w:szCs w:val="26"/>
              </w:rPr>
              <w:t>doSaveOrUpdate</w:t>
            </w:r>
            <w:proofErr w:type="spellEnd"/>
            <w:r w:rsidRPr="004A31C5">
              <w:rPr>
                <w:b/>
                <w:bCs/>
                <w:sz w:val="26"/>
                <w:szCs w:val="26"/>
              </w:rPr>
              <w:t>:</w:t>
            </w:r>
            <w:r>
              <w:rPr>
                <w:b/>
                <w:bCs/>
                <w:sz w:val="26"/>
                <w:szCs w:val="26"/>
              </w:rPr>
              <w:t xml:space="preserve"> </w:t>
            </w:r>
            <w:r w:rsidR="000C1DA3">
              <w:rPr>
                <w:sz w:val="26"/>
                <w:szCs w:val="26"/>
              </w:rPr>
              <w:t>L’oggetto viene salvato/aggiornato correttamente all’interno del DB.</w:t>
            </w:r>
          </w:p>
        </w:tc>
      </w:tr>
      <w:tr w:rsidR="00CC0E1C" w14:paraId="121B7242" w14:textId="77777777" w:rsidTr="009C2A0B">
        <w:tc>
          <w:tcPr>
            <w:cnfStyle w:val="001000000000" w:firstRow="0" w:lastRow="0" w:firstColumn="1" w:lastColumn="0" w:oddVBand="0" w:evenVBand="0" w:oddHBand="0" w:evenHBand="0" w:firstRowFirstColumn="0" w:firstRowLastColumn="0" w:lastRowFirstColumn="0" w:lastRowLastColumn="0"/>
            <w:tcW w:w="2122" w:type="dxa"/>
            <w:vAlign w:val="center"/>
          </w:tcPr>
          <w:p w14:paraId="5D349702" w14:textId="77777777" w:rsidR="00CC0E1C" w:rsidRPr="00AF7DFA" w:rsidRDefault="00CC0E1C" w:rsidP="00F76E8F">
            <w:pPr>
              <w:spacing w:before="120" w:after="100" w:afterAutospacing="1"/>
              <w:jc w:val="center"/>
              <w:rPr>
                <w:sz w:val="26"/>
                <w:szCs w:val="26"/>
              </w:rPr>
            </w:pPr>
            <w:r>
              <w:rPr>
                <w:sz w:val="26"/>
                <w:szCs w:val="26"/>
              </w:rPr>
              <w:t>Invariante</w:t>
            </w:r>
          </w:p>
        </w:tc>
        <w:tc>
          <w:tcPr>
            <w:tcW w:w="7505" w:type="dxa"/>
            <w:vAlign w:val="center"/>
          </w:tcPr>
          <w:p w14:paraId="4592217C" w14:textId="5CD9427F" w:rsidR="00CC0E1C" w:rsidRPr="00BC7DB7" w:rsidRDefault="007A18E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7A18E7">
              <w:rPr>
                <w:sz w:val="26"/>
                <w:szCs w:val="26"/>
              </w:rPr>
              <w:t xml:space="preserve">Ogni operazione di lettura deve chiudere correttamente il </w:t>
            </w:r>
            <w:proofErr w:type="spellStart"/>
            <w:r w:rsidRPr="007A18E7">
              <w:rPr>
                <w:b/>
                <w:bCs/>
                <w:i/>
                <w:iCs/>
                <w:sz w:val="26"/>
                <w:szCs w:val="26"/>
              </w:rPr>
              <w:t>ResultSet</w:t>
            </w:r>
            <w:proofErr w:type="spellEnd"/>
            <w:r w:rsidRPr="007A18E7">
              <w:rPr>
                <w:sz w:val="26"/>
                <w:szCs w:val="26"/>
              </w:rPr>
              <w:t xml:space="preserve"> e lo </w:t>
            </w:r>
            <w:r w:rsidRPr="007A18E7">
              <w:rPr>
                <w:b/>
                <w:bCs/>
                <w:i/>
                <w:iCs/>
                <w:sz w:val="26"/>
                <w:szCs w:val="26"/>
              </w:rPr>
              <w:t>Statement</w:t>
            </w:r>
            <w:r w:rsidRPr="007A18E7">
              <w:rPr>
                <w:sz w:val="26"/>
                <w:szCs w:val="26"/>
              </w:rPr>
              <w:t xml:space="preserve"> per evitare </w:t>
            </w:r>
            <w:proofErr w:type="spellStart"/>
            <w:r w:rsidRPr="007A18E7">
              <w:rPr>
                <w:sz w:val="26"/>
                <w:szCs w:val="26"/>
              </w:rPr>
              <w:t>memory</w:t>
            </w:r>
            <w:proofErr w:type="spellEnd"/>
            <w:r w:rsidRPr="007A18E7">
              <w:rPr>
                <w:sz w:val="26"/>
                <w:szCs w:val="26"/>
              </w:rPr>
              <w:t xml:space="preserve"> leak.</w:t>
            </w:r>
          </w:p>
        </w:tc>
      </w:tr>
    </w:tbl>
    <w:p w14:paraId="1E05834E"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141"/>
        <w:gridCol w:w="7486"/>
      </w:tblGrid>
      <w:tr w:rsidR="00CC0E1C" w14:paraId="62EF5F0E"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B7C4CA"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16054331" w14:textId="0938B586" w:rsidR="00CC0E1C" w:rsidRPr="005173D0" w:rsidRDefault="004C394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SquadDAO</w:t>
            </w:r>
            <w:proofErr w:type="spellEnd"/>
          </w:p>
        </w:tc>
      </w:tr>
      <w:tr w:rsidR="00CC0E1C" w14:paraId="1055264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1E7507"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6F7C5852" w14:textId="4CABC285" w:rsidR="00CC0E1C" w:rsidRPr="00A517E9" w:rsidRDefault="00A4105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A41053">
              <w:rPr>
                <w:sz w:val="26"/>
                <w:szCs w:val="26"/>
              </w:rPr>
              <w:t>Gestisce le operazioni CRUD sulla rosa dell'utente, garantendo l'integrità dei dati tramite transazioni database.</w:t>
            </w:r>
          </w:p>
        </w:tc>
      </w:tr>
      <w:tr w:rsidR="00CC0E1C" w:rsidRPr="00A83C9A" w14:paraId="41116AD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DA9EEDF"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39BA746E" w14:textId="44C21443" w:rsidR="00CC0E1C" w:rsidRPr="00A83C9A" w:rsidRDefault="00CC0E1C" w:rsidP="00A4105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A83C9A">
              <w:rPr>
                <w:b/>
                <w:bCs/>
                <w:sz w:val="26"/>
                <w:szCs w:val="26"/>
                <w:lang w:val="en-GB"/>
              </w:rPr>
              <w:t>-</w:t>
            </w:r>
          </w:p>
        </w:tc>
      </w:tr>
      <w:tr w:rsidR="00CC0E1C" w:rsidRPr="0087041E" w14:paraId="2C3C155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3B9902"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60FDF55F" w14:textId="0AD277A3" w:rsidR="00CE0803" w:rsidRPr="00CE0803" w:rsidRDefault="00CE0803" w:rsidP="00CE0803">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CE0803">
              <w:rPr>
                <w:b/>
                <w:bCs/>
                <w:sz w:val="26"/>
                <w:szCs w:val="26"/>
                <w:lang w:val="en-GB"/>
              </w:rPr>
              <w:t xml:space="preserve">+ </w:t>
            </w:r>
            <w:proofErr w:type="spellStart"/>
            <w:proofErr w:type="gramStart"/>
            <w:r w:rsidRPr="00CE0803">
              <w:rPr>
                <w:b/>
                <w:bCs/>
                <w:sz w:val="26"/>
                <w:szCs w:val="26"/>
                <w:lang w:val="en-GB"/>
              </w:rPr>
              <w:t>doRetrieveByEmail</w:t>
            </w:r>
            <w:proofErr w:type="spellEnd"/>
            <w:r w:rsidRPr="00CE0803">
              <w:rPr>
                <w:b/>
                <w:bCs/>
                <w:sz w:val="26"/>
                <w:szCs w:val="26"/>
                <w:lang w:val="en-GB"/>
              </w:rPr>
              <w:t>(</w:t>
            </w:r>
            <w:proofErr w:type="gramEnd"/>
            <w:r w:rsidRPr="00CE0803">
              <w:rPr>
                <w:b/>
                <w:bCs/>
                <w:sz w:val="26"/>
                <w:szCs w:val="26"/>
                <w:lang w:val="en-GB"/>
              </w:rPr>
              <w:t xml:space="preserve">String email): </w:t>
            </w:r>
            <w:r w:rsidRPr="00CE0803">
              <w:rPr>
                <w:sz w:val="26"/>
                <w:szCs w:val="26"/>
                <w:lang w:val="en-GB"/>
              </w:rPr>
              <w:t>List&lt;Player&gt;</w:t>
            </w:r>
          </w:p>
          <w:p w14:paraId="34C95E86" w14:textId="2FC9F31B" w:rsidR="00CC0E1C" w:rsidRPr="00CE0803" w:rsidRDefault="00CE0803" w:rsidP="00CE0803">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CE0803">
              <w:rPr>
                <w:b/>
                <w:bCs/>
                <w:sz w:val="26"/>
                <w:szCs w:val="26"/>
                <w:lang w:val="en-GB"/>
              </w:rPr>
              <w:t xml:space="preserve">+ </w:t>
            </w:r>
            <w:proofErr w:type="spellStart"/>
            <w:proofErr w:type="gramStart"/>
            <w:r w:rsidRPr="00CE0803">
              <w:rPr>
                <w:b/>
                <w:bCs/>
                <w:sz w:val="26"/>
                <w:szCs w:val="26"/>
                <w:lang w:val="en-GB"/>
              </w:rPr>
              <w:t>doUpdateSquad</w:t>
            </w:r>
            <w:proofErr w:type="spellEnd"/>
            <w:r w:rsidRPr="00CE0803">
              <w:rPr>
                <w:b/>
                <w:bCs/>
                <w:sz w:val="26"/>
                <w:szCs w:val="26"/>
                <w:lang w:val="en-GB"/>
              </w:rPr>
              <w:t>(</w:t>
            </w:r>
            <w:proofErr w:type="gramEnd"/>
            <w:r w:rsidRPr="00CE0803">
              <w:rPr>
                <w:b/>
                <w:bCs/>
                <w:sz w:val="26"/>
                <w:szCs w:val="26"/>
                <w:lang w:val="en-GB"/>
              </w:rPr>
              <w:t xml:space="preserve">String email, List&lt;Integer&gt; ids): </w:t>
            </w:r>
            <w:r w:rsidRPr="00CE0803">
              <w:rPr>
                <w:sz w:val="26"/>
                <w:szCs w:val="26"/>
                <w:lang w:val="en-GB"/>
              </w:rPr>
              <w:t>void</w:t>
            </w:r>
          </w:p>
        </w:tc>
      </w:tr>
      <w:tr w:rsidR="00CC0E1C" w14:paraId="6D47FC6D"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80BA292"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1168671A" w14:textId="47D34829" w:rsidR="00CC0E1C" w:rsidRPr="00BD124E" w:rsidRDefault="00D375CC"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D375CC">
              <w:rPr>
                <w:b/>
                <w:bCs/>
                <w:sz w:val="26"/>
                <w:szCs w:val="26"/>
              </w:rPr>
              <w:t>doUpdateSquad</w:t>
            </w:r>
            <w:proofErr w:type="spellEnd"/>
            <w:r w:rsidRPr="00D375CC">
              <w:rPr>
                <w:b/>
                <w:bCs/>
                <w:sz w:val="26"/>
                <w:szCs w:val="26"/>
              </w:rPr>
              <w:t>:</w:t>
            </w:r>
            <w:r w:rsidRPr="00D375CC">
              <w:rPr>
                <w:sz w:val="26"/>
                <w:szCs w:val="26"/>
              </w:rPr>
              <w:t xml:space="preserve"> La lista di ID deve contenere 25 elementi validi.</w:t>
            </w:r>
          </w:p>
        </w:tc>
      </w:tr>
      <w:tr w:rsidR="00CC0E1C" w14:paraId="3D601AC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ABD356"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3D78041" w14:textId="53A6C466" w:rsidR="00CC0E1C" w:rsidRPr="005155B8" w:rsidRDefault="00D375CC"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D375CC">
              <w:rPr>
                <w:b/>
                <w:bCs/>
                <w:sz w:val="26"/>
                <w:szCs w:val="26"/>
              </w:rPr>
              <w:t>doUpdateSquad</w:t>
            </w:r>
            <w:proofErr w:type="spellEnd"/>
            <w:r w:rsidRPr="00D375CC">
              <w:rPr>
                <w:b/>
                <w:bCs/>
                <w:sz w:val="26"/>
                <w:szCs w:val="26"/>
              </w:rPr>
              <w:t>:</w:t>
            </w:r>
            <w:r w:rsidRPr="00D375CC">
              <w:rPr>
                <w:sz w:val="26"/>
                <w:szCs w:val="26"/>
              </w:rPr>
              <w:t xml:space="preserve"> Esegue una transazione atomica (Delete All + </w:t>
            </w:r>
            <w:proofErr w:type="spellStart"/>
            <w:r w:rsidRPr="00D375CC">
              <w:rPr>
                <w:sz w:val="26"/>
                <w:szCs w:val="26"/>
              </w:rPr>
              <w:t>Insert</w:t>
            </w:r>
            <w:proofErr w:type="spellEnd"/>
            <w:r w:rsidRPr="00D375CC">
              <w:rPr>
                <w:sz w:val="26"/>
                <w:szCs w:val="26"/>
              </w:rPr>
              <w:t xml:space="preserve"> Batch). In caso di errore esegue il </w:t>
            </w:r>
            <w:proofErr w:type="spellStart"/>
            <w:r w:rsidRPr="00D375CC">
              <w:rPr>
                <w:b/>
                <w:bCs/>
                <w:sz w:val="26"/>
                <w:szCs w:val="26"/>
              </w:rPr>
              <w:t>Rollback</w:t>
            </w:r>
            <w:proofErr w:type="spellEnd"/>
            <w:r w:rsidRPr="00D375CC">
              <w:rPr>
                <w:sz w:val="26"/>
                <w:szCs w:val="26"/>
              </w:rPr>
              <w:t xml:space="preserve"> lasciando la rosa invariata.</w:t>
            </w:r>
          </w:p>
        </w:tc>
      </w:tr>
      <w:tr w:rsidR="00CC0E1C" w14:paraId="711A19C9"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AEF0920"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2F3DCE24" w14:textId="43AF05C5" w:rsidR="00CC0E1C" w:rsidRPr="00BC7DB7" w:rsidRDefault="00CE080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CE0803">
              <w:rPr>
                <w:sz w:val="26"/>
                <w:szCs w:val="26"/>
              </w:rPr>
              <w:t>Un utente può avere una sola rosa attiva nel sistema.</w:t>
            </w:r>
          </w:p>
        </w:tc>
      </w:tr>
    </w:tbl>
    <w:p w14:paraId="1EC5CF8B"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387"/>
        <w:gridCol w:w="7240"/>
      </w:tblGrid>
      <w:tr w:rsidR="00CC0E1C" w14:paraId="7ABF8E71"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8490E7"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38B7B5A0" w14:textId="790122B0" w:rsidR="00CC0E1C" w:rsidRPr="005173D0" w:rsidRDefault="004C394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FormationDAO</w:t>
            </w:r>
            <w:proofErr w:type="spellEnd"/>
          </w:p>
        </w:tc>
      </w:tr>
      <w:tr w:rsidR="00CC0E1C" w14:paraId="24F4BAA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C884A8"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2495E166" w14:textId="0B45ECF0" w:rsidR="00CC0E1C" w:rsidRPr="00A517E9" w:rsidRDefault="00B1673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1673B">
              <w:rPr>
                <w:sz w:val="26"/>
                <w:szCs w:val="26"/>
              </w:rPr>
              <w:t>Gestisce il salvataggio e il recupero delle formazioni.</w:t>
            </w:r>
          </w:p>
        </w:tc>
      </w:tr>
      <w:tr w:rsidR="00CC0E1C" w:rsidRPr="00A83C9A" w14:paraId="5B321D4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BA98623"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3C77CE4C" w14:textId="33691295" w:rsidR="00CC0E1C" w:rsidRPr="00A83C9A" w:rsidRDefault="00B1673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5691BFC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998382"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273CCF24" w14:textId="6612D8C4" w:rsidR="00DB214F" w:rsidRPr="00DB214F" w:rsidRDefault="00DB214F" w:rsidP="00DB214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DB214F">
              <w:rPr>
                <w:b/>
                <w:bCs/>
                <w:sz w:val="26"/>
                <w:szCs w:val="26"/>
                <w:lang w:val="en-GB"/>
              </w:rPr>
              <w:t xml:space="preserve">+ </w:t>
            </w:r>
            <w:proofErr w:type="spellStart"/>
            <w:proofErr w:type="gramStart"/>
            <w:r w:rsidRPr="00DB214F">
              <w:rPr>
                <w:b/>
                <w:bCs/>
                <w:sz w:val="26"/>
                <w:szCs w:val="26"/>
                <w:lang w:val="en-GB"/>
              </w:rPr>
              <w:t>doSave</w:t>
            </w:r>
            <w:proofErr w:type="spellEnd"/>
            <w:r w:rsidRPr="00DB214F">
              <w:rPr>
                <w:b/>
                <w:bCs/>
                <w:sz w:val="26"/>
                <w:szCs w:val="26"/>
                <w:lang w:val="en-GB"/>
              </w:rPr>
              <w:t>(</w:t>
            </w:r>
            <w:proofErr w:type="gramEnd"/>
            <w:r w:rsidRPr="00DB214F">
              <w:rPr>
                <w:b/>
                <w:bCs/>
                <w:sz w:val="26"/>
                <w:szCs w:val="26"/>
                <w:lang w:val="en-GB"/>
              </w:rPr>
              <w:t xml:space="preserve">Formation f): </w:t>
            </w:r>
            <w:r w:rsidRPr="00DB214F">
              <w:rPr>
                <w:sz w:val="26"/>
                <w:szCs w:val="26"/>
                <w:lang w:val="en-GB"/>
              </w:rPr>
              <w:t>int</w:t>
            </w:r>
          </w:p>
          <w:p w14:paraId="7DE1B2B5" w14:textId="09436C9C" w:rsidR="00CC0E1C" w:rsidRPr="00DB214F" w:rsidRDefault="00DB214F" w:rsidP="00DB214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DB214F">
              <w:rPr>
                <w:b/>
                <w:bCs/>
                <w:sz w:val="26"/>
                <w:szCs w:val="26"/>
                <w:lang w:val="en-GB"/>
              </w:rPr>
              <w:t xml:space="preserve">+ </w:t>
            </w:r>
            <w:proofErr w:type="spellStart"/>
            <w:proofErr w:type="gramStart"/>
            <w:r w:rsidRPr="00DB214F">
              <w:rPr>
                <w:b/>
                <w:bCs/>
                <w:sz w:val="26"/>
                <w:szCs w:val="26"/>
                <w:lang w:val="en-GB"/>
              </w:rPr>
              <w:t>doRetrieveDetailById</w:t>
            </w:r>
            <w:proofErr w:type="spellEnd"/>
            <w:r w:rsidRPr="00DB214F">
              <w:rPr>
                <w:b/>
                <w:bCs/>
                <w:sz w:val="26"/>
                <w:szCs w:val="26"/>
                <w:lang w:val="en-GB"/>
              </w:rPr>
              <w:t>(</w:t>
            </w:r>
            <w:proofErr w:type="gramEnd"/>
            <w:r w:rsidRPr="00DB214F">
              <w:rPr>
                <w:b/>
                <w:bCs/>
                <w:sz w:val="26"/>
                <w:szCs w:val="26"/>
                <w:lang w:val="en-GB"/>
              </w:rPr>
              <w:t xml:space="preserve">int id): </w:t>
            </w:r>
            <w:r w:rsidRPr="00DB214F">
              <w:rPr>
                <w:sz w:val="26"/>
                <w:szCs w:val="26"/>
                <w:lang w:val="en-GB"/>
              </w:rPr>
              <w:t>Map&lt;String, List&lt;Player&gt;&gt;</w:t>
            </w:r>
          </w:p>
        </w:tc>
      </w:tr>
      <w:tr w:rsidR="00CC0E1C" w14:paraId="0B7863B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0769F57"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51CB9DFA" w14:textId="14369A3D" w:rsidR="00CC0E1C" w:rsidRPr="00BD124E" w:rsidRDefault="00F928E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F928E2">
              <w:rPr>
                <w:b/>
                <w:bCs/>
                <w:sz w:val="26"/>
                <w:szCs w:val="26"/>
              </w:rPr>
              <w:t>doSave</w:t>
            </w:r>
            <w:proofErr w:type="spellEnd"/>
            <w:r w:rsidRPr="00F928E2">
              <w:rPr>
                <w:b/>
                <w:bCs/>
                <w:sz w:val="26"/>
                <w:szCs w:val="26"/>
              </w:rPr>
              <w:t>:</w:t>
            </w:r>
            <w:r w:rsidRPr="00F928E2">
              <w:rPr>
                <w:sz w:val="26"/>
                <w:szCs w:val="26"/>
              </w:rPr>
              <w:t xml:space="preserve"> L'oggetto </w:t>
            </w:r>
            <w:proofErr w:type="spellStart"/>
            <w:r w:rsidRPr="00F928E2">
              <w:rPr>
                <w:sz w:val="26"/>
                <w:szCs w:val="26"/>
              </w:rPr>
              <w:t>Formation</w:t>
            </w:r>
            <w:proofErr w:type="spellEnd"/>
            <w:r w:rsidRPr="00F928E2">
              <w:rPr>
                <w:sz w:val="26"/>
                <w:szCs w:val="26"/>
              </w:rPr>
              <w:t xml:space="preserve"> deve avere un modulo valido e una lista giocatori popolata.</w:t>
            </w:r>
          </w:p>
        </w:tc>
      </w:tr>
      <w:tr w:rsidR="00CC0E1C" w14:paraId="21CFFF1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95A8BD"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15C7CB91" w14:textId="35EDBA9C" w:rsidR="005632B7" w:rsidRPr="005632B7" w:rsidRDefault="005632B7" w:rsidP="005632B7">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5632B7">
              <w:rPr>
                <w:b/>
                <w:bCs/>
                <w:sz w:val="26"/>
                <w:szCs w:val="26"/>
              </w:rPr>
              <w:t>doSave</w:t>
            </w:r>
            <w:proofErr w:type="spellEnd"/>
            <w:r w:rsidRPr="005632B7">
              <w:rPr>
                <w:b/>
                <w:bCs/>
                <w:sz w:val="26"/>
                <w:szCs w:val="26"/>
              </w:rPr>
              <w:t>:</w:t>
            </w:r>
            <w:r w:rsidRPr="005632B7">
              <w:rPr>
                <w:sz w:val="26"/>
                <w:szCs w:val="26"/>
              </w:rPr>
              <w:t xml:space="preserve"> Restituisce l'ID generato dal database (Auto-</w:t>
            </w:r>
            <w:proofErr w:type="spellStart"/>
            <w:r w:rsidRPr="005632B7">
              <w:rPr>
                <w:sz w:val="26"/>
                <w:szCs w:val="26"/>
              </w:rPr>
              <w:t>Increment</w:t>
            </w:r>
            <w:proofErr w:type="spellEnd"/>
            <w:r w:rsidRPr="005632B7">
              <w:rPr>
                <w:sz w:val="26"/>
                <w:szCs w:val="26"/>
              </w:rPr>
              <w:t>).</w:t>
            </w:r>
          </w:p>
          <w:p w14:paraId="1C7724EB" w14:textId="32222AA8" w:rsidR="00CC0E1C" w:rsidRPr="005155B8" w:rsidRDefault="005632B7" w:rsidP="005632B7">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5632B7">
              <w:rPr>
                <w:b/>
                <w:bCs/>
                <w:sz w:val="26"/>
                <w:szCs w:val="26"/>
              </w:rPr>
              <w:t>doRetrieveDetailById</w:t>
            </w:r>
            <w:proofErr w:type="spellEnd"/>
            <w:r w:rsidRPr="005632B7">
              <w:rPr>
                <w:b/>
                <w:bCs/>
                <w:sz w:val="26"/>
                <w:szCs w:val="26"/>
              </w:rPr>
              <w:t>:</w:t>
            </w:r>
            <w:r w:rsidRPr="005632B7">
              <w:rPr>
                <w:sz w:val="26"/>
                <w:szCs w:val="26"/>
              </w:rPr>
              <w:t xml:space="preserve"> Restituisce una mappa con chiavi "</w:t>
            </w:r>
            <w:r w:rsidRPr="005632B7">
              <w:rPr>
                <w:b/>
                <w:bCs/>
                <w:sz w:val="26"/>
                <w:szCs w:val="26"/>
              </w:rPr>
              <w:t>TITOLARI</w:t>
            </w:r>
            <w:r w:rsidRPr="005632B7">
              <w:rPr>
                <w:sz w:val="26"/>
                <w:szCs w:val="26"/>
              </w:rPr>
              <w:t>" e "</w:t>
            </w:r>
            <w:r w:rsidRPr="005632B7">
              <w:rPr>
                <w:b/>
                <w:bCs/>
                <w:sz w:val="26"/>
                <w:szCs w:val="26"/>
              </w:rPr>
              <w:t>PANCHINA</w:t>
            </w:r>
            <w:r w:rsidRPr="005632B7">
              <w:rPr>
                <w:sz w:val="26"/>
                <w:szCs w:val="26"/>
              </w:rPr>
              <w:t>".</w:t>
            </w:r>
          </w:p>
        </w:tc>
      </w:tr>
      <w:tr w:rsidR="00CC0E1C" w14:paraId="4116AE7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3793C1E"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1D0417ED" w14:textId="0304DF0E" w:rsidR="00CC0E1C" w:rsidRPr="00E30CA3" w:rsidRDefault="00E30CA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bl>
    <w:p w14:paraId="04E0D629" w14:textId="77777777" w:rsidR="00CC0E1C" w:rsidRDefault="00CC0E1C" w:rsidP="00B021C4">
      <w:pPr>
        <w:spacing w:before="120" w:after="120"/>
      </w:pPr>
    </w:p>
    <w:p w14:paraId="771BE99D" w14:textId="7E0CE7A8" w:rsidR="001425E9" w:rsidRDefault="001425E9" w:rsidP="009F5AF3">
      <w:pPr>
        <w:pStyle w:val="Titolo3"/>
        <w:numPr>
          <w:ilvl w:val="2"/>
          <w:numId w:val="22"/>
        </w:numPr>
      </w:pPr>
      <w:r>
        <w:t>Control</w:t>
      </w:r>
    </w:p>
    <w:p w14:paraId="562C61C2" w14:textId="77777777" w:rsidR="001425E9" w:rsidRDefault="001425E9" w:rsidP="00B021C4">
      <w:pPr>
        <w:spacing w:before="120" w:after="120"/>
      </w:pPr>
    </w:p>
    <w:tbl>
      <w:tblPr>
        <w:tblStyle w:val="Grigliatab4"/>
        <w:tblW w:w="0" w:type="auto"/>
        <w:tblLook w:val="04A0" w:firstRow="1" w:lastRow="0" w:firstColumn="1" w:lastColumn="0" w:noHBand="0" w:noVBand="1"/>
      </w:tblPr>
      <w:tblGrid>
        <w:gridCol w:w="2254"/>
        <w:gridCol w:w="7373"/>
      </w:tblGrid>
      <w:tr w:rsidR="00CC0E1C" w14:paraId="6767F5EB"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670A24"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67FCC6EA" w14:textId="67397F63" w:rsidR="00CC0E1C" w:rsidRPr="005173D0" w:rsidRDefault="0074248A"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SquadServlet</w:t>
            </w:r>
            <w:proofErr w:type="spellEnd"/>
          </w:p>
        </w:tc>
      </w:tr>
      <w:tr w:rsidR="00CC0E1C" w14:paraId="63228E8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521C54"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5B1581D4" w14:textId="1BFF9E30" w:rsidR="00CC0E1C" w:rsidRPr="00A517E9" w:rsidRDefault="0016141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6141B">
              <w:rPr>
                <w:sz w:val="26"/>
                <w:szCs w:val="26"/>
              </w:rPr>
              <w:t>Gestisce il salvataggio della rosa. Verifica che siano selezionati esattamente 25 giocatori.</w:t>
            </w:r>
          </w:p>
        </w:tc>
      </w:tr>
      <w:tr w:rsidR="00CC0E1C" w:rsidRPr="00A83C9A" w14:paraId="52A2045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FC21207"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4557C15E" w14:textId="7927D465" w:rsidR="00CC0E1C" w:rsidRPr="00A83C9A" w:rsidRDefault="0016141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1FEF33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8E8675"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49EEF869" w14:textId="77777777" w:rsidR="00E84463" w:rsidRPr="00E84463" w:rsidRDefault="00E84463" w:rsidP="00E84463">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6798F514" w14:textId="6FBCAEBB" w:rsidR="00CC0E1C" w:rsidRPr="0087041E" w:rsidRDefault="00E84463" w:rsidP="00E84463">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03AD69EE"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CC50428"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0D3D4C86" w14:textId="30950757" w:rsidR="00CC0E1C" w:rsidRPr="00BD124E" w:rsidRDefault="0031268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31268F">
              <w:rPr>
                <w:sz w:val="26"/>
                <w:szCs w:val="26"/>
              </w:rPr>
              <w:t xml:space="preserve">L'array </w:t>
            </w:r>
            <w:proofErr w:type="spellStart"/>
            <w:r w:rsidRPr="0031268F">
              <w:rPr>
                <w:b/>
                <w:bCs/>
                <w:i/>
                <w:iCs/>
                <w:sz w:val="26"/>
                <w:szCs w:val="26"/>
              </w:rPr>
              <w:t>selectedPlayers</w:t>
            </w:r>
            <w:proofErr w:type="spellEnd"/>
            <w:r w:rsidRPr="0031268F">
              <w:rPr>
                <w:sz w:val="26"/>
                <w:szCs w:val="26"/>
              </w:rPr>
              <w:t xml:space="preserve"> deve contenere 25 ID univoci.</w:t>
            </w:r>
          </w:p>
        </w:tc>
      </w:tr>
      <w:tr w:rsidR="00CC0E1C" w14:paraId="49BB8FF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C57A3F"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68EF91DC" w14:textId="4C7A0004" w:rsidR="00CC0E1C" w:rsidRPr="005155B8" w:rsidRDefault="00E8446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84463">
              <w:rPr>
                <w:sz w:val="26"/>
                <w:szCs w:val="26"/>
              </w:rPr>
              <w:t xml:space="preserve">La rosa viene aggiornata atomicamente. La cache </w:t>
            </w:r>
            <w:r w:rsidRPr="00E84463">
              <w:rPr>
                <w:b/>
                <w:bCs/>
                <w:i/>
                <w:iCs/>
                <w:sz w:val="26"/>
                <w:szCs w:val="26"/>
              </w:rPr>
              <w:t>LISTA_GIOCATORI_CACHE</w:t>
            </w:r>
            <w:r w:rsidRPr="00E84463">
              <w:rPr>
                <w:sz w:val="26"/>
                <w:szCs w:val="26"/>
              </w:rPr>
              <w:t xml:space="preserve"> viene usata se disponibile.</w:t>
            </w:r>
          </w:p>
        </w:tc>
      </w:tr>
      <w:tr w:rsidR="00CC0E1C" w14:paraId="57281C0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B8FF2C4"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1C612DD6" w14:textId="1ACEF420" w:rsidR="00CC0E1C" w:rsidRPr="00BC7DB7" w:rsidRDefault="009A305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9A3059">
              <w:rPr>
                <w:sz w:val="26"/>
                <w:szCs w:val="26"/>
              </w:rPr>
              <w:t>Un utente non può avere più o meno di 25 giocatori.</w:t>
            </w:r>
          </w:p>
        </w:tc>
      </w:tr>
    </w:tbl>
    <w:p w14:paraId="10B1B485"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244"/>
        <w:gridCol w:w="7383"/>
      </w:tblGrid>
      <w:tr w:rsidR="00CC0E1C" w14:paraId="5D629501"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78A228"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33F1C6C0" w14:textId="4B40B73B" w:rsidR="00CC0E1C" w:rsidRPr="005173D0" w:rsidRDefault="0074248A"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FormationServlet</w:t>
            </w:r>
            <w:proofErr w:type="spellEnd"/>
          </w:p>
        </w:tc>
      </w:tr>
      <w:tr w:rsidR="00CC0E1C" w14:paraId="35AFFBA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FB3EBA"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26A2269C" w14:textId="7BE15E8C" w:rsidR="00CC0E1C" w:rsidRPr="00A517E9" w:rsidRDefault="0069309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93093">
              <w:rPr>
                <w:sz w:val="26"/>
                <w:szCs w:val="26"/>
              </w:rPr>
              <w:t xml:space="preserve">Gestisce la creazione della formazione. Delega la logica di scelta dei titolari alla classe </w:t>
            </w:r>
            <w:r w:rsidRPr="00693093">
              <w:rPr>
                <w:b/>
                <w:bCs/>
                <w:i/>
                <w:iCs/>
                <w:sz w:val="26"/>
                <w:szCs w:val="26"/>
              </w:rPr>
              <w:t>RandomFormation</w:t>
            </w:r>
            <w:r w:rsidRPr="00693093">
              <w:rPr>
                <w:sz w:val="26"/>
                <w:szCs w:val="26"/>
              </w:rPr>
              <w:t>.</w:t>
            </w:r>
          </w:p>
        </w:tc>
      </w:tr>
      <w:tr w:rsidR="00CC0E1C" w:rsidRPr="00A83C9A" w14:paraId="6E47432D"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B54F182"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59F6DB48" w14:textId="534081FA" w:rsidR="00CC0E1C" w:rsidRPr="00A83C9A" w:rsidRDefault="00BE00D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1B0A7A8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E91660" w14:textId="77777777" w:rsidR="00CC0E1C" w:rsidRPr="00AF7DFA" w:rsidRDefault="00CC0E1C" w:rsidP="009C2A0B">
            <w:pPr>
              <w:spacing w:after="100" w:afterAutospacing="1"/>
              <w:jc w:val="center"/>
              <w:rPr>
                <w:sz w:val="26"/>
                <w:szCs w:val="26"/>
              </w:rPr>
            </w:pPr>
            <w:r>
              <w:rPr>
                <w:sz w:val="26"/>
                <w:szCs w:val="26"/>
              </w:rPr>
              <w:t>Signature dei metodi</w:t>
            </w:r>
          </w:p>
        </w:tc>
        <w:tc>
          <w:tcPr>
            <w:tcW w:w="0" w:type="auto"/>
            <w:vAlign w:val="center"/>
          </w:tcPr>
          <w:p w14:paraId="746C8A05" w14:textId="77777777" w:rsidR="0016141B" w:rsidRPr="00251009" w:rsidRDefault="0016141B"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doPost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 </w:t>
            </w:r>
          </w:p>
          <w:p w14:paraId="6375033F" w14:textId="02F7DC41" w:rsidR="00CC0E1C" w:rsidRPr="0016141B" w:rsidRDefault="0016141B"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11002C">
              <w:rPr>
                <w:b/>
                <w:bCs/>
                <w:sz w:val="26"/>
                <w:szCs w:val="26"/>
                <w:lang w:val="en-GB"/>
              </w:rPr>
              <w:t xml:space="preserve"># </w:t>
            </w:r>
            <w:proofErr w:type="spellStart"/>
            <w:proofErr w:type="gramStart"/>
            <w:r w:rsidRPr="0011002C">
              <w:rPr>
                <w:b/>
                <w:bCs/>
                <w:sz w:val="26"/>
                <w:szCs w:val="26"/>
                <w:lang w:val="en-GB"/>
              </w:rPr>
              <w:t>doGet</w:t>
            </w:r>
            <w:proofErr w:type="spellEnd"/>
            <w:r w:rsidRPr="0011002C">
              <w:rPr>
                <w:b/>
                <w:bCs/>
                <w:sz w:val="26"/>
                <w:szCs w:val="26"/>
                <w:lang w:val="en-GB"/>
              </w:rPr>
              <w:t>(</w:t>
            </w:r>
            <w:proofErr w:type="spellStart"/>
            <w:proofErr w:type="gramEnd"/>
            <w:r w:rsidRPr="0011002C">
              <w:rPr>
                <w:b/>
                <w:bCs/>
                <w:sz w:val="26"/>
                <w:szCs w:val="26"/>
                <w:lang w:val="en-GB"/>
              </w:rPr>
              <w:t>HttpServletRequest</w:t>
            </w:r>
            <w:proofErr w:type="spellEnd"/>
            <w:r w:rsidRPr="0011002C">
              <w:rPr>
                <w:b/>
                <w:bCs/>
                <w:sz w:val="26"/>
                <w:szCs w:val="26"/>
                <w:lang w:val="en-GB"/>
              </w:rPr>
              <w:t xml:space="preserve">, </w:t>
            </w:r>
            <w:proofErr w:type="spellStart"/>
            <w:r w:rsidRPr="0011002C">
              <w:rPr>
                <w:b/>
                <w:bCs/>
                <w:sz w:val="26"/>
                <w:szCs w:val="26"/>
                <w:lang w:val="en-GB"/>
              </w:rPr>
              <w:t>HttpServletResponse</w:t>
            </w:r>
            <w:proofErr w:type="spellEnd"/>
            <w:r w:rsidRPr="0011002C">
              <w:rPr>
                <w:b/>
                <w:bCs/>
                <w:sz w:val="26"/>
                <w:szCs w:val="26"/>
                <w:lang w:val="en-GB"/>
              </w:rPr>
              <w:t>):</w:t>
            </w:r>
            <w:r w:rsidRPr="00251009">
              <w:rPr>
                <w:sz w:val="26"/>
                <w:szCs w:val="26"/>
                <w:lang w:val="en-GB"/>
              </w:rPr>
              <w:t xml:space="preserve"> void</w:t>
            </w:r>
          </w:p>
        </w:tc>
      </w:tr>
      <w:tr w:rsidR="00CC0E1C" w14:paraId="01B4275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C0B636F"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5BF283B9" w14:textId="0B493033" w:rsidR="00CC0E1C" w:rsidRPr="00BD124E" w:rsidRDefault="00D664F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D664F4">
              <w:rPr>
                <w:sz w:val="26"/>
                <w:szCs w:val="26"/>
              </w:rPr>
              <w:t>L'utente deve avere una rosa completa. Il modulo scelto deve essere valido.</w:t>
            </w:r>
          </w:p>
        </w:tc>
      </w:tr>
      <w:tr w:rsidR="00CC0E1C" w14:paraId="60B43D89"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5664AF"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861883C" w14:textId="35B08713" w:rsidR="00CC0E1C" w:rsidRPr="005155B8" w:rsidRDefault="006C405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C4052">
              <w:rPr>
                <w:sz w:val="26"/>
                <w:szCs w:val="26"/>
              </w:rPr>
              <w:t>Una nuova formazione viene salvata nel DB e mostrata all'utente.</w:t>
            </w:r>
          </w:p>
        </w:tc>
      </w:tr>
      <w:tr w:rsidR="00CC0E1C" w14:paraId="466A0C2E"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DA9A581"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703F45EA" w14:textId="26A54C6F" w:rsidR="00CC0E1C" w:rsidRPr="006C4052" w:rsidRDefault="006C405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bl>
    <w:p w14:paraId="7D874540" w14:textId="77777777" w:rsidR="00CC0E1C" w:rsidRDefault="00CC0E1C" w:rsidP="00B021C4">
      <w:pPr>
        <w:spacing w:before="120" w:after="120"/>
      </w:pPr>
    </w:p>
    <w:p w14:paraId="44E2C425" w14:textId="1ED77D34" w:rsidR="00F931D5" w:rsidRDefault="00F931D5" w:rsidP="00F931D5">
      <w:pPr>
        <w:pStyle w:val="Titolo2"/>
        <w:numPr>
          <w:ilvl w:val="0"/>
          <w:numId w:val="0"/>
        </w:numPr>
        <w:ind w:left="360"/>
      </w:pPr>
      <w:bookmarkStart w:id="18" w:name="_Toc219857310"/>
      <w:r>
        <w:t xml:space="preserve">3.3 </w:t>
      </w:r>
      <w:r w:rsidR="00342EC5">
        <w:tab/>
      </w:r>
      <w:r w:rsidRPr="00345608">
        <w:t>Subsystem: Community</w:t>
      </w:r>
      <w:bookmarkEnd w:id="18"/>
    </w:p>
    <w:p w14:paraId="22673D2A" w14:textId="3D86A222" w:rsidR="00D769BB" w:rsidRDefault="00D769BB" w:rsidP="00D769BB">
      <w:r>
        <w:t>Questo sottosistema consente l’interazione sociale tra utenti della</w:t>
      </w:r>
    </w:p>
    <w:p w14:paraId="6DA244CE" w14:textId="77777777" w:rsidR="00D769BB" w:rsidRDefault="00D769BB" w:rsidP="00D769BB">
      <w:r>
        <w:t>piattaforma, attraverso la pubblicazione di formazioni e la possibilità di</w:t>
      </w:r>
    </w:p>
    <w:p w14:paraId="4A8B93F6" w14:textId="053676CB" w:rsidR="00F931D5" w:rsidRDefault="00D769BB" w:rsidP="00D769BB">
      <w:r>
        <w:t>commentarle.</w:t>
      </w:r>
    </w:p>
    <w:p w14:paraId="25C65620" w14:textId="219306EA" w:rsidR="00F931D5" w:rsidRDefault="00A369ED" w:rsidP="009F5AF3">
      <w:pPr>
        <w:pStyle w:val="Titolo3"/>
        <w:numPr>
          <w:ilvl w:val="2"/>
          <w:numId w:val="23"/>
        </w:numPr>
      </w:pPr>
      <w:r>
        <w:t>Model</w:t>
      </w:r>
    </w:p>
    <w:tbl>
      <w:tblPr>
        <w:tblStyle w:val="Grigliatab4"/>
        <w:tblW w:w="0" w:type="auto"/>
        <w:tblLook w:val="04A0" w:firstRow="1" w:lastRow="0" w:firstColumn="1" w:lastColumn="0" w:noHBand="0" w:noVBand="1"/>
      </w:tblPr>
      <w:tblGrid>
        <w:gridCol w:w="2415"/>
        <w:gridCol w:w="7212"/>
      </w:tblGrid>
      <w:tr w:rsidR="00CC0E1C" w14:paraId="21812EE4"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5577AA"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42DC8904" w14:textId="23A33E39" w:rsidR="00CC0E1C" w:rsidRPr="005173D0" w:rsidRDefault="004304FF"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Post</w:t>
            </w:r>
          </w:p>
        </w:tc>
      </w:tr>
      <w:tr w:rsidR="00CC0E1C" w14:paraId="467266B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F0A71C"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7247C58B" w14:textId="1362D4FA" w:rsidR="00CC0E1C" w:rsidRPr="00A517E9" w:rsidRDefault="008D603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D6039">
              <w:rPr>
                <w:sz w:val="26"/>
                <w:szCs w:val="26"/>
              </w:rPr>
              <w:t>Rappresenta un contenuto in bacheca. Agisce come aggregatore di commenti e reazioni</w:t>
            </w:r>
            <w:r w:rsidR="001C67F3">
              <w:rPr>
                <w:sz w:val="26"/>
                <w:szCs w:val="26"/>
              </w:rPr>
              <w:t>.</w:t>
            </w:r>
          </w:p>
        </w:tc>
      </w:tr>
      <w:tr w:rsidR="00CC0E1C" w:rsidRPr="0087041E" w14:paraId="629C723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DDC93F7"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23F0E603" w14:textId="162A35ED"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id: </w:t>
            </w:r>
            <w:r w:rsidRPr="001C67F3">
              <w:rPr>
                <w:sz w:val="26"/>
                <w:szCs w:val="26"/>
                <w:lang w:val="en-GB"/>
              </w:rPr>
              <w:t>int</w:t>
            </w:r>
          </w:p>
          <w:p w14:paraId="0EA82E8A" w14:textId="1DB2531F"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w:t>
            </w:r>
            <w:proofErr w:type="spellStart"/>
            <w:r w:rsidRPr="001C67F3">
              <w:rPr>
                <w:b/>
                <w:bCs/>
                <w:sz w:val="26"/>
                <w:szCs w:val="26"/>
                <w:lang w:val="en-GB"/>
              </w:rPr>
              <w:t>userEmail</w:t>
            </w:r>
            <w:proofErr w:type="spellEnd"/>
            <w:r w:rsidRPr="001C67F3">
              <w:rPr>
                <w:b/>
                <w:bCs/>
                <w:sz w:val="26"/>
                <w:szCs w:val="26"/>
                <w:lang w:val="en-GB"/>
              </w:rPr>
              <w:t xml:space="preserve">: </w:t>
            </w:r>
            <w:r w:rsidRPr="001C67F3">
              <w:rPr>
                <w:sz w:val="26"/>
                <w:szCs w:val="26"/>
                <w:lang w:val="en-GB"/>
              </w:rPr>
              <w:t>String</w:t>
            </w:r>
          </w:p>
          <w:p w14:paraId="6B756D45" w14:textId="14E9F013"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testo: </w:t>
            </w:r>
            <w:r w:rsidRPr="001C67F3">
              <w:rPr>
                <w:sz w:val="26"/>
                <w:szCs w:val="26"/>
                <w:lang w:val="en-GB"/>
              </w:rPr>
              <w:t>String</w:t>
            </w:r>
          </w:p>
          <w:p w14:paraId="49674402" w14:textId="2DBB9A7D"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w:t>
            </w:r>
            <w:proofErr w:type="spellStart"/>
            <w:r w:rsidRPr="001C67F3">
              <w:rPr>
                <w:b/>
                <w:bCs/>
                <w:sz w:val="26"/>
                <w:szCs w:val="26"/>
                <w:lang w:val="en-GB"/>
              </w:rPr>
              <w:t>dataOra</w:t>
            </w:r>
            <w:proofErr w:type="spellEnd"/>
            <w:r w:rsidRPr="001C67F3">
              <w:rPr>
                <w:b/>
                <w:bCs/>
                <w:sz w:val="26"/>
                <w:szCs w:val="26"/>
                <w:lang w:val="en-GB"/>
              </w:rPr>
              <w:t xml:space="preserve">: </w:t>
            </w:r>
            <w:r w:rsidRPr="001C67F3">
              <w:rPr>
                <w:sz w:val="26"/>
                <w:szCs w:val="26"/>
                <w:lang w:val="en-GB"/>
              </w:rPr>
              <w:t>Timestamp</w:t>
            </w:r>
          </w:p>
          <w:p w14:paraId="7E1D9B1C" w14:textId="6B153806"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w:t>
            </w:r>
            <w:proofErr w:type="spellStart"/>
            <w:r w:rsidRPr="001C67F3">
              <w:rPr>
                <w:b/>
                <w:bCs/>
                <w:sz w:val="26"/>
                <w:szCs w:val="26"/>
                <w:lang w:val="en-GB"/>
              </w:rPr>
              <w:t>formationId</w:t>
            </w:r>
            <w:proofErr w:type="spellEnd"/>
            <w:r w:rsidRPr="001C67F3">
              <w:rPr>
                <w:b/>
                <w:bCs/>
                <w:sz w:val="26"/>
                <w:szCs w:val="26"/>
                <w:lang w:val="en-GB"/>
              </w:rPr>
              <w:t xml:space="preserve">: </w:t>
            </w:r>
            <w:r w:rsidRPr="001C67F3">
              <w:rPr>
                <w:sz w:val="26"/>
                <w:szCs w:val="26"/>
                <w:lang w:val="en-GB"/>
              </w:rPr>
              <w:t>Integer</w:t>
            </w:r>
          </w:p>
          <w:p w14:paraId="05319DA8" w14:textId="78CB0DA4" w:rsidR="001C67F3" w:rsidRPr="001C67F3"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1C67F3">
              <w:rPr>
                <w:b/>
                <w:bCs/>
                <w:sz w:val="26"/>
                <w:szCs w:val="26"/>
                <w:lang w:val="en-GB"/>
              </w:rPr>
              <w:t xml:space="preserve">- </w:t>
            </w:r>
            <w:proofErr w:type="spellStart"/>
            <w:r w:rsidRPr="001C67F3">
              <w:rPr>
                <w:b/>
                <w:bCs/>
                <w:sz w:val="26"/>
                <w:szCs w:val="26"/>
                <w:lang w:val="en-GB"/>
              </w:rPr>
              <w:t>reactionCounts</w:t>
            </w:r>
            <w:proofErr w:type="spellEnd"/>
            <w:r w:rsidRPr="001C67F3">
              <w:rPr>
                <w:b/>
                <w:bCs/>
                <w:sz w:val="26"/>
                <w:szCs w:val="26"/>
                <w:lang w:val="en-GB"/>
              </w:rPr>
              <w:t xml:space="preserve">: </w:t>
            </w:r>
            <w:r w:rsidRPr="001C67F3">
              <w:rPr>
                <w:sz w:val="26"/>
                <w:szCs w:val="26"/>
                <w:lang w:val="en-GB"/>
              </w:rPr>
              <w:t>Map&lt;String, Integer&gt;</w:t>
            </w:r>
          </w:p>
          <w:p w14:paraId="581EFB67" w14:textId="77777777" w:rsidR="00CC0E1C" w:rsidRPr="0087041E" w:rsidRDefault="001C67F3"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sidRPr="0087041E">
              <w:rPr>
                <w:b/>
                <w:bCs/>
                <w:sz w:val="26"/>
                <w:szCs w:val="26"/>
                <w:lang w:val="en-GB"/>
              </w:rPr>
              <w:t xml:space="preserve">- comments: </w:t>
            </w:r>
            <w:r w:rsidRPr="0087041E">
              <w:rPr>
                <w:sz w:val="26"/>
                <w:szCs w:val="26"/>
                <w:lang w:val="en-GB"/>
              </w:rPr>
              <w:t>List&lt;Comment&gt;</w:t>
            </w:r>
          </w:p>
          <w:p w14:paraId="46E710A7" w14:textId="77777777" w:rsidR="00500F0F" w:rsidRDefault="00500F0F"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87041E">
              <w:rPr>
                <w:b/>
                <w:bCs/>
                <w:sz w:val="26"/>
                <w:szCs w:val="26"/>
                <w:lang w:val="en-GB"/>
              </w:rPr>
              <w:t xml:space="preserve">- </w:t>
            </w:r>
            <w:r w:rsidR="00EE32E6" w:rsidRPr="0087041E">
              <w:rPr>
                <w:b/>
                <w:bCs/>
                <w:sz w:val="26"/>
                <w:szCs w:val="26"/>
                <w:lang w:val="en-GB"/>
              </w:rPr>
              <w:t xml:space="preserve">currentUserReaction: </w:t>
            </w:r>
            <w:r w:rsidR="00EE32E6" w:rsidRPr="001C67F3">
              <w:rPr>
                <w:sz w:val="26"/>
                <w:szCs w:val="26"/>
                <w:lang w:val="en-GB"/>
              </w:rPr>
              <w:t>String</w:t>
            </w:r>
          </w:p>
          <w:p w14:paraId="68D8DCD3" w14:textId="1E87C7F6" w:rsidR="00EE32E6" w:rsidRPr="00A55323" w:rsidRDefault="00EE32E6" w:rsidP="001C67F3">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A55323">
              <w:rPr>
                <w:b/>
                <w:bCs/>
                <w:sz w:val="26"/>
                <w:szCs w:val="26"/>
                <w:lang w:val="en-GB"/>
              </w:rPr>
              <w:t xml:space="preserve">- </w:t>
            </w:r>
            <w:proofErr w:type="spellStart"/>
            <w:r w:rsidR="00D171B7" w:rsidRPr="00A55323">
              <w:rPr>
                <w:b/>
                <w:bCs/>
                <w:sz w:val="26"/>
                <w:szCs w:val="26"/>
                <w:lang w:val="en-GB"/>
              </w:rPr>
              <w:t>formationDetails</w:t>
            </w:r>
            <w:proofErr w:type="spellEnd"/>
            <w:r w:rsidR="00D171B7" w:rsidRPr="00A55323">
              <w:rPr>
                <w:b/>
                <w:bCs/>
                <w:sz w:val="26"/>
                <w:szCs w:val="26"/>
                <w:lang w:val="en-GB"/>
              </w:rPr>
              <w:t xml:space="preserve">: </w:t>
            </w:r>
            <w:r w:rsidR="00A55323" w:rsidRPr="00A55323">
              <w:rPr>
                <w:sz w:val="26"/>
                <w:szCs w:val="26"/>
                <w:lang w:val="en-GB"/>
              </w:rPr>
              <w:t>Map&lt;String, List&lt;Player&gt;&gt;</w:t>
            </w:r>
          </w:p>
        </w:tc>
      </w:tr>
      <w:tr w:rsidR="00CC0E1C" w:rsidRPr="00723E5C" w14:paraId="4AF3A35C"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D626C9"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4C649D4E" w14:textId="1C3F45B8" w:rsidR="00CC0E1C" w:rsidRPr="009C67A0" w:rsidRDefault="00FD0FF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327A38B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FCEE68C"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3F6F78CD" w14:textId="791585B0" w:rsidR="00CC0E1C" w:rsidRPr="00BD124E" w:rsidRDefault="00FD0FF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FD0FF4">
              <w:rPr>
                <w:b/>
                <w:bCs/>
                <w:i/>
                <w:iCs/>
                <w:sz w:val="26"/>
                <w:szCs w:val="26"/>
              </w:rPr>
              <w:t>testo</w:t>
            </w:r>
            <w:r w:rsidRPr="00FD0FF4">
              <w:rPr>
                <w:sz w:val="26"/>
                <w:szCs w:val="26"/>
              </w:rPr>
              <w:t xml:space="preserve"> non può essere nullo (ma può essere vuoto se c'è </w:t>
            </w:r>
            <w:proofErr w:type="spellStart"/>
            <w:r w:rsidRPr="00FD0FF4">
              <w:rPr>
                <w:b/>
                <w:bCs/>
                <w:i/>
                <w:iCs/>
                <w:sz w:val="26"/>
                <w:szCs w:val="26"/>
              </w:rPr>
              <w:t>formationId</w:t>
            </w:r>
            <w:proofErr w:type="spellEnd"/>
            <w:r w:rsidRPr="00FD0FF4">
              <w:rPr>
                <w:sz w:val="26"/>
                <w:szCs w:val="26"/>
              </w:rPr>
              <w:t>).</w:t>
            </w:r>
          </w:p>
        </w:tc>
      </w:tr>
      <w:tr w:rsidR="00CC0E1C" w14:paraId="5CCAB61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DDF7E8"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7F7C40B1" w14:textId="58A62507" w:rsidR="00CC0E1C" w:rsidRPr="000C4B73" w:rsidRDefault="007102AC"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proofErr w:type="spellStart"/>
            <w:proofErr w:type="gramStart"/>
            <w:r w:rsidRPr="007102AC">
              <w:rPr>
                <w:b/>
                <w:bCs/>
                <w:sz w:val="26"/>
                <w:szCs w:val="26"/>
              </w:rPr>
              <w:t>getLikeCount</w:t>
            </w:r>
            <w:proofErr w:type="spellEnd"/>
            <w:r w:rsidRPr="007102AC">
              <w:rPr>
                <w:b/>
                <w:bCs/>
                <w:sz w:val="26"/>
                <w:szCs w:val="26"/>
              </w:rPr>
              <w:t>(</w:t>
            </w:r>
            <w:proofErr w:type="gramEnd"/>
            <w:r w:rsidRPr="007102AC">
              <w:rPr>
                <w:b/>
                <w:bCs/>
                <w:sz w:val="26"/>
                <w:szCs w:val="26"/>
              </w:rPr>
              <w:t xml:space="preserve">) </w:t>
            </w:r>
            <w:r w:rsidRPr="007102AC">
              <w:rPr>
                <w:sz w:val="26"/>
                <w:szCs w:val="26"/>
              </w:rPr>
              <w:t>restituisce 0 se la mappa è vuota.</w:t>
            </w:r>
          </w:p>
        </w:tc>
      </w:tr>
      <w:tr w:rsidR="00CC0E1C" w14:paraId="674247B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7B890DB"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2E9A0F1B" w14:textId="68512305" w:rsidR="00CC0E1C" w:rsidRPr="00BC7DB7" w:rsidRDefault="001374AC"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374AC">
              <w:rPr>
                <w:sz w:val="26"/>
                <w:szCs w:val="26"/>
              </w:rPr>
              <w:t xml:space="preserve">Un post deve sempre avere un autore </w:t>
            </w:r>
            <w:r w:rsidRPr="001374AC">
              <w:rPr>
                <w:b/>
                <w:bCs/>
                <w:sz w:val="26"/>
                <w:szCs w:val="26"/>
              </w:rPr>
              <w:t>(</w:t>
            </w:r>
            <w:proofErr w:type="spellStart"/>
            <w:r w:rsidRPr="001374AC">
              <w:rPr>
                <w:b/>
                <w:bCs/>
                <w:i/>
                <w:iCs/>
                <w:sz w:val="26"/>
                <w:szCs w:val="26"/>
              </w:rPr>
              <w:t>userEmail</w:t>
            </w:r>
            <w:proofErr w:type="spellEnd"/>
            <w:r w:rsidRPr="001374AC">
              <w:rPr>
                <w:b/>
                <w:bCs/>
                <w:sz w:val="26"/>
                <w:szCs w:val="26"/>
              </w:rPr>
              <w:t>)</w:t>
            </w:r>
            <w:r w:rsidRPr="001374AC">
              <w:rPr>
                <w:sz w:val="26"/>
                <w:szCs w:val="26"/>
              </w:rPr>
              <w:t xml:space="preserve"> valido.</w:t>
            </w:r>
          </w:p>
        </w:tc>
      </w:tr>
    </w:tbl>
    <w:p w14:paraId="27F2EC06" w14:textId="44DAAB57" w:rsidR="009C2A0B" w:rsidRDefault="009C2A0B" w:rsidP="00B021C4">
      <w:pPr>
        <w:spacing w:before="120" w:after="120"/>
      </w:pPr>
    </w:p>
    <w:p w14:paraId="13EC145B" w14:textId="77777777" w:rsidR="009C2A0B" w:rsidRDefault="009C2A0B">
      <w:pPr>
        <w:widowControl/>
        <w:suppressAutoHyphens w:val="0"/>
        <w:jc w:val="left"/>
      </w:pPr>
      <w:r>
        <w:br w:type="page"/>
      </w:r>
    </w:p>
    <w:p w14:paraId="1E58845D"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412"/>
        <w:gridCol w:w="7215"/>
      </w:tblGrid>
      <w:tr w:rsidR="00CC0E1C" w14:paraId="57D7EBB5"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8843C3"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7A9C438A" w14:textId="5C61230F" w:rsidR="00CC0E1C" w:rsidRPr="005173D0" w:rsidRDefault="004304FF"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Comment</w:t>
            </w:r>
          </w:p>
        </w:tc>
      </w:tr>
      <w:tr w:rsidR="00CC0E1C" w14:paraId="45C5CAD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7A7239"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217CA4AA" w14:textId="26F84527" w:rsidR="00CC0E1C" w:rsidRPr="00A517E9" w:rsidRDefault="00580E5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80E54">
              <w:rPr>
                <w:sz w:val="26"/>
                <w:szCs w:val="26"/>
              </w:rPr>
              <w:t>Rappresenta una risposta testuale a un Post. Supporta l'allegato facoltativo di una formazione.</w:t>
            </w:r>
          </w:p>
        </w:tc>
      </w:tr>
      <w:tr w:rsidR="00CC0E1C" w:rsidRPr="00A83C9A" w14:paraId="5D71E3E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002DBEA"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224A34D8" w14:textId="3C37B27E" w:rsidR="00580E54"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580E54">
              <w:rPr>
                <w:b/>
                <w:bCs/>
                <w:sz w:val="26"/>
                <w:szCs w:val="26"/>
                <w:lang w:val="en-GB"/>
              </w:rPr>
              <w:t xml:space="preserve">- id: </w:t>
            </w:r>
            <w:r w:rsidRPr="00580E54">
              <w:rPr>
                <w:sz w:val="26"/>
                <w:szCs w:val="26"/>
                <w:lang w:val="en-GB"/>
              </w:rPr>
              <w:t>int</w:t>
            </w:r>
          </w:p>
          <w:p w14:paraId="2DC27F4F" w14:textId="3950F079" w:rsidR="00580E54"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580E54">
              <w:rPr>
                <w:b/>
                <w:bCs/>
                <w:sz w:val="26"/>
                <w:szCs w:val="26"/>
                <w:lang w:val="en-GB"/>
              </w:rPr>
              <w:t xml:space="preserve">- </w:t>
            </w:r>
            <w:proofErr w:type="spellStart"/>
            <w:r w:rsidRPr="00580E54">
              <w:rPr>
                <w:b/>
                <w:bCs/>
                <w:sz w:val="26"/>
                <w:szCs w:val="26"/>
                <w:lang w:val="en-GB"/>
              </w:rPr>
              <w:t>postId</w:t>
            </w:r>
            <w:proofErr w:type="spellEnd"/>
            <w:r w:rsidRPr="00580E54">
              <w:rPr>
                <w:b/>
                <w:bCs/>
                <w:sz w:val="26"/>
                <w:szCs w:val="26"/>
                <w:lang w:val="en-GB"/>
              </w:rPr>
              <w:t xml:space="preserve">: </w:t>
            </w:r>
            <w:r w:rsidRPr="00580E54">
              <w:rPr>
                <w:sz w:val="26"/>
                <w:szCs w:val="26"/>
                <w:lang w:val="en-GB"/>
              </w:rPr>
              <w:t>int</w:t>
            </w:r>
          </w:p>
          <w:p w14:paraId="61B27DD3" w14:textId="29990D96" w:rsidR="00580E54"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580E54">
              <w:rPr>
                <w:b/>
                <w:bCs/>
                <w:sz w:val="26"/>
                <w:szCs w:val="26"/>
                <w:lang w:val="en-GB"/>
              </w:rPr>
              <w:t xml:space="preserve">- </w:t>
            </w:r>
            <w:proofErr w:type="spellStart"/>
            <w:r w:rsidRPr="00580E54">
              <w:rPr>
                <w:b/>
                <w:bCs/>
                <w:sz w:val="26"/>
                <w:szCs w:val="26"/>
                <w:lang w:val="en-GB"/>
              </w:rPr>
              <w:t>userEmail</w:t>
            </w:r>
            <w:proofErr w:type="spellEnd"/>
            <w:r w:rsidRPr="00580E54">
              <w:rPr>
                <w:b/>
                <w:bCs/>
                <w:sz w:val="26"/>
                <w:szCs w:val="26"/>
                <w:lang w:val="en-GB"/>
              </w:rPr>
              <w:t xml:space="preserve">: </w:t>
            </w:r>
            <w:r w:rsidRPr="00580E54">
              <w:rPr>
                <w:sz w:val="26"/>
                <w:szCs w:val="26"/>
                <w:lang w:val="en-GB"/>
              </w:rPr>
              <w:t>String</w:t>
            </w:r>
          </w:p>
          <w:p w14:paraId="53256934" w14:textId="3E0ED7C3" w:rsidR="00580E54"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580E54">
              <w:rPr>
                <w:b/>
                <w:bCs/>
                <w:sz w:val="26"/>
                <w:szCs w:val="26"/>
                <w:lang w:val="en-GB"/>
              </w:rPr>
              <w:t xml:space="preserve">- testo: </w:t>
            </w:r>
            <w:r w:rsidRPr="00580E54">
              <w:rPr>
                <w:sz w:val="26"/>
                <w:szCs w:val="26"/>
                <w:lang w:val="en-GB"/>
              </w:rPr>
              <w:t>String</w:t>
            </w:r>
          </w:p>
          <w:p w14:paraId="3FBC9E6B" w14:textId="6D91CA63" w:rsidR="00580E54"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80E54">
              <w:rPr>
                <w:b/>
                <w:bCs/>
                <w:sz w:val="26"/>
                <w:szCs w:val="26"/>
              </w:rPr>
              <w:t xml:space="preserve">- </w:t>
            </w:r>
            <w:proofErr w:type="spellStart"/>
            <w:r w:rsidRPr="00580E54">
              <w:rPr>
                <w:b/>
                <w:bCs/>
                <w:sz w:val="26"/>
                <w:szCs w:val="26"/>
              </w:rPr>
              <w:t>dataOra</w:t>
            </w:r>
            <w:proofErr w:type="spellEnd"/>
            <w:r w:rsidRPr="00580E54">
              <w:rPr>
                <w:b/>
                <w:bCs/>
                <w:sz w:val="26"/>
                <w:szCs w:val="26"/>
              </w:rPr>
              <w:t xml:space="preserve">: </w:t>
            </w:r>
            <w:proofErr w:type="spellStart"/>
            <w:r w:rsidRPr="00580E54">
              <w:rPr>
                <w:sz w:val="26"/>
                <w:szCs w:val="26"/>
              </w:rPr>
              <w:t>Timestamp</w:t>
            </w:r>
            <w:proofErr w:type="spellEnd"/>
          </w:p>
          <w:p w14:paraId="6C9CFBB9" w14:textId="6F511AFB" w:rsidR="00CC0E1C" w:rsidRPr="00580E54" w:rsidRDefault="00580E54"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580E54">
              <w:rPr>
                <w:b/>
                <w:bCs/>
                <w:sz w:val="26"/>
                <w:szCs w:val="26"/>
              </w:rPr>
              <w:t xml:space="preserve">- </w:t>
            </w:r>
            <w:proofErr w:type="spellStart"/>
            <w:r w:rsidRPr="00580E54">
              <w:rPr>
                <w:b/>
                <w:bCs/>
                <w:sz w:val="26"/>
                <w:szCs w:val="26"/>
              </w:rPr>
              <w:t>formationId</w:t>
            </w:r>
            <w:proofErr w:type="spellEnd"/>
            <w:r w:rsidRPr="00580E54">
              <w:rPr>
                <w:b/>
                <w:bCs/>
                <w:sz w:val="26"/>
                <w:szCs w:val="26"/>
              </w:rPr>
              <w:t xml:space="preserve">: </w:t>
            </w:r>
            <w:proofErr w:type="spellStart"/>
            <w:r w:rsidRPr="00580E54">
              <w:rPr>
                <w:sz w:val="26"/>
                <w:szCs w:val="26"/>
              </w:rPr>
              <w:t>Integer</w:t>
            </w:r>
            <w:proofErr w:type="spellEnd"/>
          </w:p>
        </w:tc>
      </w:tr>
      <w:tr w:rsidR="00CC0E1C" w:rsidRPr="00723E5C" w14:paraId="212A8C8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415DA6" w14:textId="77777777" w:rsidR="00CC0E1C" w:rsidRPr="00AF7DFA" w:rsidRDefault="00CC0E1C" w:rsidP="009C2A0B">
            <w:pPr>
              <w:spacing w:after="100" w:afterAutospacing="1"/>
              <w:jc w:val="center"/>
              <w:rPr>
                <w:sz w:val="26"/>
                <w:szCs w:val="26"/>
              </w:rPr>
            </w:pPr>
            <w:r>
              <w:rPr>
                <w:sz w:val="26"/>
                <w:szCs w:val="26"/>
              </w:rPr>
              <w:t>Signature dei metodi</w:t>
            </w:r>
          </w:p>
        </w:tc>
        <w:tc>
          <w:tcPr>
            <w:tcW w:w="0" w:type="auto"/>
            <w:vAlign w:val="center"/>
          </w:tcPr>
          <w:p w14:paraId="3976E48B" w14:textId="757E39FB" w:rsidR="00CC0E1C" w:rsidRPr="009C67A0" w:rsidRDefault="007B2389"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674192EE"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85DDD53"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4400A187" w14:textId="54138E3C" w:rsidR="00CC0E1C" w:rsidRPr="00BD124E" w:rsidRDefault="007B238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7B2389">
              <w:rPr>
                <w:b/>
                <w:bCs/>
                <w:i/>
                <w:iCs/>
                <w:sz w:val="26"/>
                <w:szCs w:val="26"/>
              </w:rPr>
              <w:t>postId</w:t>
            </w:r>
            <w:proofErr w:type="spellEnd"/>
            <w:r w:rsidRPr="007B2389">
              <w:rPr>
                <w:sz w:val="26"/>
                <w:szCs w:val="26"/>
              </w:rPr>
              <w:t xml:space="preserve"> deve esistere. Se </w:t>
            </w:r>
            <w:proofErr w:type="spellStart"/>
            <w:r w:rsidRPr="007B2389">
              <w:rPr>
                <w:b/>
                <w:bCs/>
                <w:i/>
                <w:iCs/>
                <w:sz w:val="26"/>
                <w:szCs w:val="26"/>
              </w:rPr>
              <w:t>formationId</w:t>
            </w:r>
            <w:proofErr w:type="spellEnd"/>
            <w:r w:rsidRPr="007B2389">
              <w:rPr>
                <w:sz w:val="26"/>
                <w:szCs w:val="26"/>
              </w:rPr>
              <w:t xml:space="preserve"> è </w:t>
            </w:r>
            <w:proofErr w:type="spellStart"/>
            <w:r w:rsidRPr="007B2389">
              <w:rPr>
                <w:sz w:val="26"/>
                <w:szCs w:val="26"/>
              </w:rPr>
              <w:t>null</w:t>
            </w:r>
            <w:proofErr w:type="spellEnd"/>
            <w:r w:rsidRPr="007B2389">
              <w:rPr>
                <w:sz w:val="26"/>
                <w:szCs w:val="26"/>
              </w:rPr>
              <w:t xml:space="preserve">, </w:t>
            </w:r>
            <w:r w:rsidRPr="007B2389">
              <w:rPr>
                <w:b/>
                <w:bCs/>
                <w:i/>
                <w:iCs/>
                <w:sz w:val="26"/>
                <w:szCs w:val="26"/>
              </w:rPr>
              <w:t>testo</w:t>
            </w:r>
            <w:r w:rsidRPr="007B2389">
              <w:rPr>
                <w:sz w:val="26"/>
                <w:szCs w:val="26"/>
              </w:rPr>
              <w:t xml:space="preserve"> non può essere vuoto.</w:t>
            </w:r>
          </w:p>
        </w:tc>
      </w:tr>
      <w:tr w:rsidR="00CC0E1C" w14:paraId="17E007D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AE9AF6"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1A7BBBCB" w14:textId="3A23EBC4" w:rsidR="00CC0E1C" w:rsidRPr="005155B8" w:rsidRDefault="0013635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36350">
              <w:rPr>
                <w:sz w:val="26"/>
                <w:szCs w:val="26"/>
              </w:rPr>
              <w:t xml:space="preserve">L'oggetto ha il </w:t>
            </w:r>
            <w:proofErr w:type="spellStart"/>
            <w:r w:rsidRPr="00136350">
              <w:rPr>
                <w:sz w:val="26"/>
                <w:szCs w:val="26"/>
              </w:rPr>
              <w:t>timestamp</w:t>
            </w:r>
            <w:proofErr w:type="spellEnd"/>
            <w:r w:rsidRPr="00136350">
              <w:rPr>
                <w:sz w:val="26"/>
                <w:szCs w:val="26"/>
              </w:rPr>
              <w:t xml:space="preserve"> di creazione settato automaticamente.</w:t>
            </w:r>
          </w:p>
        </w:tc>
      </w:tr>
      <w:tr w:rsidR="00CC0E1C" w14:paraId="254E697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89A1D60"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1B65A3ED" w14:textId="661CFD74" w:rsidR="00CC0E1C" w:rsidRPr="00BC7DB7" w:rsidRDefault="0013635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36350">
              <w:rPr>
                <w:sz w:val="26"/>
                <w:szCs w:val="26"/>
              </w:rPr>
              <w:t>Un commento appartiene sempre a un solo post e a un solo autore.</w:t>
            </w:r>
          </w:p>
        </w:tc>
      </w:tr>
    </w:tbl>
    <w:p w14:paraId="2870A575"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339"/>
        <w:gridCol w:w="7288"/>
      </w:tblGrid>
      <w:tr w:rsidR="00CC0E1C" w14:paraId="50E44EF9"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5CFD6A"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5472BDB3" w14:textId="55756D63" w:rsidR="00CC0E1C" w:rsidRPr="005173D0" w:rsidRDefault="004304FF"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Reaction</w:t>
            </w:r>
          </w:p>
        </w:tc>
      </w:tr>
      <w:tr w:rsidR="00CC0E1C" w14:paraId="4C45864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B68337"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31D4D03D" w14:textId="38C6531F" w:rsidR="00CC0E1C" w:rsidRPr="00A517E9" w:rsidRDefault="0006296E"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06296E">
              <w:rPr>
                <w:sz w:val="26"/>
                <w:szCs w:val="26"/>
              </w:rPr>
              <w:t>Entità di associazione che rappresenta il "Mi Piace" o altre emozioni di un utente verso un post.</w:t>
            </w:r>
          </w:p>
        </w:tc>
      </w:tr>
      <w:tr w:rsidR="00CC0E1C" w:rsidRPr="0087041E" w14:paraId="768895B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23D54FF"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387A8EF9" w14:textId="0A14E080" w:rsidR="0006296E" w:rsidRPr="0006296E" w:rsidRDefault="0006296E"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06296E">
              <w:rPr>
                <w:b/>
                <w:bCs/>
                <w:sz w:val="26"/>
                <w:szCs w:val="26"/>
                <w:lang w:val="en-GB"/>
              </w:rPr>
              <w:t xml:space="preserve">- </w:t>
            </w:r>
            <w:proofErr w:type="spellStart"/>
            <w:r w:rsidRPr="0006296E">
              <w:rPr>
                <w:b/>
                <w:bCs/>
                <w:sz w:val="26"/>
                <w:szCs w:val="26"/>
                <w:lang w:val="en-GB"/>
              </w:rPr>
              <w:t>userEmail</w:t>
            </w:r>
            <w:proofErr w:type="spellEnd"/>
            <w:r w:rsidRPr="0006296E">
              <w:rPr>
                <w:b/>
                <w:bCs/>
                <w:sz w:val="26"/>
                <w:szCs w:val="26"/>
                <w:lang w:val="en-GB"/>
              </w:rPr>
              <w:t xml:space="preserve">: </w:t>
            </w:r>
            <w:r w:rsidRPr="0006296E">
              <w:rPr>
                <w:sz w:val="26"/>
                <w:szCs w:val="26"/>
                <w:lang w:val="en-GB"/>
              </w:rPr>
              <w:t>String</w:t>
            </w:r>
          </w:p>
          <w:p w14:paraId="30137E05" w14:textId="36931696" w:rsidR="0006296E" w:rsidRPr="0006296E" w:rsidRDefault="0006296E"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06296E">
              <w:rPr>
                <w:b/>
                <w:bCs/>
                <w:sz w:val="26"/>
                <w:szCs w:val="26"/>
                <w:lang w:val="en-GB"/>
              </w:rPr>
              <w:t xml:space="preserve">- </w:t>
            </w:r>
            <w:proofErr w:type="spellStart"/>
            <w:r w:rsidRPr="0006296E">
              <w:rPr>
                <w:b/>
                <w:bCs/>
                <w:sz w:val="26"/>
                <w:szCs w:val="26"/>
                <w:lang w:val="en-GB"/>
              </w:rPr>
              <w:t>postId</w:t>
            </w:r>
            <w:proofErr w:type="spellEnd"/>
            <w:r w:rsidRPr="0006296E">
              <w:rPr>
                <w:b/>
                <w:bCs/>
                <w:sz w:val="26"/>
                <w:szCs w:val="26"/>
                <w:lang w:val="en-GB"/>
              </w:rPr>
              <w:t xml:space="preserve">: </w:t>
            </w:r>
            <w:r w:rsidRPr="0006296E">
              <w:rPr>
                <w:sz w:val="26"/>
                <w:szCs w:val="26"/>
                <w:lang w:val="en-GB"/>
              </w:rPr>
              <w:t>int</w:t>
            </w:r>
          </w:p>
          <w:p w14:paraId="60C4BCB7" w14:textId="4974D544" w:rsidR="00CC0E1C" w:rsidRPr="0006296E" w:rsidRDefault="0006296E"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06296E">
              <w:rPr>
                <w:b/>
                <w:bCs/>
                <w:sz w:val="26"/>
                <w:szCs w:val="26"/>
                <w:lang w:val="en-GB"/>
              </w:rPr>
              <w:t xml:space="preserve">- </w:t>
            </w:r>
            <w:proofErr w:type="spellStart"/>
            <w:r w:rsidRPr="0006296E">
              <w:rPr>
                <w:b/>
                <w:bCs/>
                <w:sz w:val="26"/>
                <w:szCs w:val="26"/>
                <w:lang w:val="en-GB"/>
              </w:rPr>
              <w:t>tipo</w:t>
            </w:r>
            <w:proofErr w:type="spellEnd"/>
            <w:r w:rsidRPr="0006296E">
              <w:rPr>
                <w:b/>
                <w:bCs/>
                <w:sz w:val="26"/>
                <w:szCs w:val="26"/>
                <w:lang w:val="en-GB"/>
              </w:rPr>
              <w:t xml:space="preserve">: </w:t>
            </w:r>
            <w:r w:rsidRPr="0006296E">
              <w:rPr>
                <w:sz w:val="26"/>
                <w:szCs w:val="26"/>
                <w:lang w:val="en-GB"/>
              </w:rPr>
              <w:t>String</w:t>
            </w:r>
          </w:p>
        </w:tc>
      </w:tr>
      <w:tr w:rsidR="0062424D" w:rsidRPr="00723E5C" w14:paraId="0413FBF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E37FA3"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3F38E0C7" w14:textId="35D1764F" w:rsidR="00CC0E1C" w:rsidRPr="009C67A0" w:rsidRDefault="0062424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63AE5C7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DB561F6"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027BD531" w14:textId="14D5B2C3" w:rsidR="00CC0E1C" w:rsidRPr="00BD124E" w:rsidRDefault="006242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62424D">
              <w:rPr>
                <w:sz w:val="26"/>
                <w:szCs w:val="26"/>
              </w:rPr>
              <w:t>Il tipo deve essere una stringa non vuota.</w:t>
            </w:r>
          </w:p>
        </w:tc>
      </w:tr>
      <w:tr w:rsidR="00CC0E1C" w14:paraId="6B3E2E7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1E2CC2"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27A7CBB2" w14:textId="551CAD0E" w:rsidR="00CC0E1C" w:rsidRPr="005155B8" w:rsidRDefault="0062424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La reazione viene assegnata/modificata/tolta</w:t>
            </w:r>
            <w:r w:rsidR="00833271">
              <w:rPr>
                <w:sz w:val="26"/>
                <w:szCs w:val="26"/>
              </w:rPr>
              <w:t xml:space="preserve"> dal post.</w:t>
            </w:r>
          </w:p>
        </w:tc>
      </w:tr>
      <w:tr w:rsidR="00CC0E1C" w14:paraId="758310BD"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B8ABF3D"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24D75FCD" w14:textId="3AD0670F" w:rsidR="00CC0E1C" w:rsidRPr="00BC7DB7" w:rsidRDefault="0083327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833271">
              <w:rPr>
                <w:sz w:val="26"/>
                <w:szCs w:val="26"/>
              </w:rPr>
              <w:t xml:space="preserve">La coppia </w:t>
            </w:r>
            <w:r w:rsidRPr="00833271">
              <w:rPr>
                <w:b/>
                <w:bCs/>
                <w:i/>
                <w:iCs/>
                <w:sz w:val="26"/>
                <w:szCs w:val="26"/>
              </w:rPr>
              <w:t>(</w:t>
            </w:r>
            <w:proofErr w:type="spellStart"/>
            <w:r w:rsidRPr="00833271">
              <w:rPr>
                <w:b/>
                <w:bCs/>
                <w:i/>
                <w:iCs/>
                <w:sz w:val="26"/>
                <w:szCs w:val="26"/>
              </w:rPr>
              <w:t>userEmail</w:t>
            </w:r>
            <w:proofErr w:type="spellEnd"/>
            <w:r w:rsidRPr="00833271">
              <w:rPr>
                <w:b/>
                <w:bCs/>
                <w:i/>
                <w:iCs/>
                <w:sz w:val="26"/>
                <w:szCs w:val="26"/>
              </w:rPr>
              <w:t xml:space="preserve">, </w:t>
            </w:r>
            <w:proofErr w:type="spellStart"/>
            <w:r w:rsidRPr="00833271">
              <w:rPr>
                <w:b/>
                <w:bCs/>
                <w:i/>
                <w:iCs/>
                <w:sz w:val="26"/>
                <w:szCs w:val="26"/>
              </w:rPr>
              <w:t>postId</w:t>
            </w:r>
            <w:proofErr w:type="spellEnd"/>
            <w:r w:rsidRPr="00833271">
              <w:rPr>
                <w:b/>
                <w:bCs/>
                <w:i/>
                <w:iCs/>
                <w:sz w:val="26"/>
                <w:szCs w:val="26"/>
              </w:rPr>
              <w:t>)</w:t>
            </w:r>
            <w:r w:rsidRPr="00833271">
              <w:rPr>
                <w:sz w:val="26"/>
                <w:szCs w:val="26"/>
              </w:rPr>
              <w:t xml:space="preserve"> è unica nel DB.</w:t>
            </w:r>
          </w:p>
        </w:tc>
      </w:tr>
    </w:tbl>
    <w:p w14:paraId="28B567D4"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650"/>
        <w:gridCol w:w="6977"/>
      </w:tblGrid>
      <w:tr w:rsidR="00CC0E1C" w14:paraId="5F43D8D7"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D395E7"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6B2AAD36" w14:textId="4A31BABB" w:rsidR="00CC0E1C" w:rsidRPr="005173D0" w:rsidRDefault="004304FF"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Report</w:t>
            </w:r>
          </w:p>
        </w:tc>
      </w:tr>
      <w:tr w:rsidR="00CC0E1C" w14:paraId="6A9D28B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E2A36B"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39A42E9E" w14:textId="36144C53" w:rsidR="00CC0E1C" w:rsidRPr="00A517E9" w:rsidRDefault="00FD0DF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FD0DF2">
              <w:rPr>
                <w:sz w:val="26"/>
                <w:szCs w:val="26"/>
              </w:rPr>
              <w:t>Segnalazione di un contenuto inappropriato inviata agli amministratori.</w:t>
            </w:r>
          </w:p>
        </w:tc>
      </w:tr>
      <w:tr w:rsidR="00CC0E1C" w:rsidRPr="00A83C9A" w14:paraId="5450558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A2F8245"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0933342E" w14:textId="26603271" w:rsidR="00FD0DF2" w:rsidRPr="00FD0DF2" w:rsidRDefault="00FD0DF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FD0DF2">
              <w:rPr>
                <w:b/>
                <w:bCs/>
                <w:sz w:val="26"/>
                <w:szCs w:val="26"/>
                <w:lang w:val="en-GB"/>
              </w:rPr>
              <w:t xml:space="preserve">- id: </w:t>
            </w:r>
            <w:r w:rsidRPr="00FD0DF2">
              <w:rPr>
                <w:sz w:val="26"/>
                <w:szCs w:val="26"/>
                <w:lang w:val="en-GB"/>
              </w:rPr>
              <w:t>int</w:t>
            </w:r>
          </w:p>
          <w:p w14:paraId="2BF85382" w14:textId="7EA42618" w:rsidR="00FD0DF2" w:rsidRPr="00FD0DF2" w:rsidRDefault="00FD0DF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FD0DF2">
              <w:rPr>
                <w:b/>
                <w:bCs/>
                <w:sz w:val="26"/>
                <w:szCs w:val="26"/>
                <w:lang w:val="en-GB"/>
              </w:rPr>
              <w:t xml:space="preserve">- </w:t>
            </w:r>
            <w:proofErr w:type="spellStart"/>
            <w:r w:rsidRPr="00FD0DF2">
              <w:rPr>
                <w:b/>
                <w:bCs/>
                <w:sz w:val="26"/>
                <w:szCs w:val="26"/>
                <w:lang w:val="en-GB"/>
              </w:rPr>
              <w:t>userEmail</w:t>
            </w:r>
            <w:proofErr w:type="spellEnd"/>
            <w:r w:rsidRPr="00FD0DF2">
              <w:rPr>
                <w:b/>
                <w:bCs/>
                <w:sz w:val="26"/>
                <w:szCs w:val="26"/>
                <w:lang w:val="en-GB"/>
              </w:rPr>
              <w:t xml:space="preserve">: </w:t>
            </w:r>
            <w:r w:rsidRPr="00FD0DF2">
              <w:rPr>
                <w:sz w:val="26"/>
                <w:szCs w:val="26"/>
                <w:lang w:val="en-GB"/>
              </w:rPr>
              <w:t>String</w:t>
            </w:r>
          </w:p>
          <w:p w14:paraId="089B81A6" w14:textId="568ADAF3" w:rsidR="00FD0DF2" w:rsidRPr="00FD0DF2" w:rsidRDefault="00FD0DF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FD0DF2">
              <w:rPr>
                <w:b/>
                <w:bCs/>
                <w:sz w:val="26"/>
                <w:szCs w:val="26"/>
                <w:lang w:val="en-GB"/>
              </w:rPr>
              <w:t xml:space="preserve">- </w:t>
            </w:r>
            <w:proofErr w:type="spellStart"/>
            <w:r w:rsidRPr="00FD0DF2">
              <w:rPr>
                <w:b/>
                <w:bCs/>
                <w:sz w:val="26"/>
                <w:szCs w:val="26"/>
                <w:lang w:val="en-GB"/>
              </w:rPr>
              <w:t>postId</w:t>
            </w:r>
            <w:proofErr w:type="spellEnd"/>
            <w:r w:rsidRPr="00FD0DF2">
              <w:rPr>
                <w:b/>
                <w:bCs/>
                <w:sz w:val="26"/>
                <w:szCs w:val="26"/>
                <w:lang w:val="en-GB"/>
              </w:rPr>
              <w:t xml:space="preserve">: </w:t>
            </w:r>
            <w:r w:rsidRPr="00FD0DF2">
              <w:rPr>
                <w:sz w:val="26"/>
                <w:szCs w:val="26"/>
                <w:lang w:val="en-GB"/>
              </w:rPr>
              <w:t>int</w:t>
            </w:r>
          </w:p>
          <w:p w14:paraId="59940A5D" w14:textId="07ABB5BD" w:rsidR="00FD0DF2" w:rsidRPr="00FD0DF2" w:rsidRDefault="00FD0DF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FD0DF2">
              <w:rPr>
                <w:b/>
                <w:bCs/>
                <w:sz w:val="26"/>
                <w:szCs w:val="26"/>
              </w:rPr>
              <w:t xml:space="preserve">- motivo: </w:t>
            </w:r>
            <w:r w:rsidRPr="00FD0DF2">
              <w:rPr>
                <w:sz w:val="26"/>
                <w:szCs w:val="26"/>
              </w:rPr>
              <w:t>String</w:t>
            </w:r>
          </w:p>
          <w:p w14:paraId="10B03E3D" w14:textId="3DBC5B64" w:rsidR="00CC0E1C" w:rsidRPr="00FD0DF2" w:rsidRDefault="00FD0DF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FD0DF2">
              <w:rPr>
                <w:b/>
                <w:bCs/>
                <w:sz w:val="26"/>
                <w:szCs w:val="26"/>
              </w:rPr>
              <w:t xml:space="preserve">- </w:t>
            </w:r>
            <w:proofErr w:type="spellStart"/>
            <w:r w:rsidRPr="00FD0DF2">
              <w:rPr>
                <w:b/>
                <w:bCs/>
                <w:sz w:val="26"/>
                <w:szCs w:val="26"/>
              </w:rPr>
              <w:t>dataOra</w:t>
            </w:r>
            <w:proofErr w:type="spellEnd"/>
            <w:r w:rsidRPr="00FD0DF2">
              <w:rPr>
                <w:b/>
                <w:bCs/>
                <w:sz w:val="26"/>
                <w:szCs w:val="26"/>
              </w:rPr>
              <w:t xml:space="preserve">: </w:t>
            </w:r>
            <w:proofErr w:type="spellStart"/>
            <w:r w:rsidRPr="00FD0DF2">
              <w:rPr>
                <w:sz w:val="26"/>
                <w:szCs w:val="26"/>
              </w:rPr>
              <w:t>Timestamp</w:t>
            </w:r>
            <w:proofErr w:type="spellEnd"/>
          </w:p>
        </w:tc>
      </w:tr>
      <w:tr w:rsidR="00CC0E1C" w:rsidRPr="00723E5C" w14:paraId="5350352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EE95DB"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50AE8C7B" w14:textId="176A4D1A" w:rsidR="00CC0E1C" w:rsidRPr="009C67A0" w:rsidRDefault="00081DD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51E62F3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7141DA4"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69C1FBCF" w14:textId="77524C80" w:rsidR="00CC0E1C" w:rsidRPr="00BD124E" w:rsidRDefault="005A142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A142A">
              <w:rPr>
                <w:b/>
                <w:bCs/>
                <w:i/>
                <w:iCs/>
                <w:sz w:val="26"/>
                <w:szCs w:val="26"/>
              </w:rPr>
              <w:t>motivo</w:t>
            </w:r>
            <w:r w:rsidRPr="005A142A">
              <w:rPr>
                <w:sz w:val="26"/>
                <w:szCs w:val="26"/>
              </w:rPr>
              <w:t xml:space="preserve"> non vuoto.</w:t>
            </w:r>
          </w:p>
        </w:tc>
      </w:tr>
      <w:tr w:rsidR="00CC0E1C" w14:paraId="69F01B9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AECE04"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7B223249" w14:textId="387B99F3" w:rsidR="00CC0E1C" w:rsidRPr="005155B8" w:rsidRDefault="005A142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A142A">
              <w:rPr>
                <w:sz w:val="26"/>
                <w:szCs w:val="26"/>
              </w:rPr>
              <w:t xml:space="preserve">La segnalazione è visibile nella dashboard </w:t>
            </w:r>
            <w:r>
              <w:rPr>
                <w:sz w:val="26"/>
                <w:szCs w:val="26"/>
              </w:rPr>
              <w:t>del Gestore Utenti</w:t>
            </w:r>
            <w:r w:rsidRPr="005A142A">
              <w:rPr>
                <w:sz w:val="26"/>
                <w:szCs w:val="26"/>
              </w:rPr>
              <w:t>.</w:t>
            </w:r>
          </w:p>
        </w:tc>
      </w:tr>
      <w:tr w:rsidR="00CC0E1C" w14:paraId="4513758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B607B67"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7F6AF3AF" w14:textId="4B5B11A2" w:rsidR="00CC0E1C" w:rsidRPr="00BC7DB7" w:rsidRDefault="005E7C5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E7C58">
              <w:rPr>
                <w:sz w:val="26"/>
                <w:szCs w:val="26"/>
              </w:rPr>
              <w:t>Riferisce sempre a un post esistente.</w:t>
            </w:r>
          </w:p>
        </w:tc>
      </w:tr>
    </w:tbl>
    <w:p w14:paraId="2D314FEA"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256"/>
        <w:gridCol w:w="7371"/>
      </w:tblGrid>
      <w:tr w:rsidR="00CC0E1C" w14:paraId="4160427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849F10"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1AD6E6C8" w14:textId="3F54F8F0" w:rsidR="00CC0E1C" w:rsidRPr="005173D0" w:rsidRDefault="007C1629"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PostDAO</w:t>
            </w:r>
            <w:proofErr w:type="spellEnd"/>
          </w:p>
        </w:tc>
      </w:tr>
      <w:tr w:rsidR="00CC0E1C" w14:paraId="3A95B4C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E20DAC" w14:textId="77777777" w:rsidR="00CC0E1C" w:rsidRPr="00AF7DFA" w:rsidRDefault="00CC0E1C" w:rsidP="009C2A0B">
            <w:pPr>
              <w:spacing w:after="100" w:afterAutospacing="1"/>
              <w:jc w:val="center"/>
              <w:rPr>
                <w:sz w:val="26"/>
                <w:szCs w:val="26"/>
              </w:rPr>
            </w:pPr>
            <w:r>
              <w:rPr>
                <w:sz w:val="26"/>
                <w:szCs w:val="26"/>
              </w:rPr>
              <w:t>Descrizione</w:t>
            </w:r>
          </w:p>
        </w:tc>
        <w:tc>
          <w:tcPr>
            <w:tcW w:w="0" w:type="auto"/>
            <w:vAlign w:val="center"/>
          </w:tcPr>
          <w:p w14:paraId="0F333570" w14:textId="46453E6C" w:rsidR="00CC0E1C" w:rsidRPr="00A517E9" w:rsidRDefault="004954C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4954C1">
              <w:rPr>
                <w:sz w:val="26"/>
                <w:szCs w:val="26"/>
              </w:rPr>
              <w:t>Gestisce la persistenza dei Post. Recupera anche i dati aggregati (es. ID formazione) ma delega i commenti ad altre query.</w:t>
            </w:r>
          </w:p>
        </w:tc>
      </w:tr>
      <w:tr w:rsidR="00CC0E1C" w:rsidRPr="00A83C9A" w14:paraId="77916AA8"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C44D46B" w14:textId="77777777" w:rsidR="00CC0E1C" w:rsidRDefault="00CC0E1C" w:rsidP="009C2A0B">
            <w:pPr>
              <w:spacing w:after="100" w:afterAutospacing="1"/>
              <w:jc w:val="center"/>
              <w:rPr>
                <w:sz w:val="26"/>
                <w:szCs w:val="26"/>
              </w:rPr>
            </w:pPr>
            <w:r>
              <w:rPr>
                <w:sz w:val="26"/>
                <w:szCs w:val="26"/>
              </w:rPr>
              <w:t>Attributi</w:t>
            </w:r>
          </w:p>
        </w:tc>
        <w:tc>
          <w:tcPr>
            <w:tcW w:w="0" w:type="auto"/>
            <w:vAlign w:val="center"/>
          </w:tcPr>
          <w:p w14:paraId="671DA6B5" w14:textId="612B44B5" w:rsidR="00CC0E1C" w:rsidRPr="00A83C9A" w:rsidRDefault="004954C1"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2003B1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B5A75E" w14:textId="77777777" w:rsidR="00CC0E1C" w:rsidRPr="00AF7DFA" w:rsidRDefault="00CC0E1C" w:rsidP="009C2A0B">
            <w:pPr>
              <w:spacing w:after="100" w:afterAutospacing="1"/>
              <w:jc w:val="center"/>
              <w:rPr>
                <w:sz w:val="26"/>
                <w:szCs w:val="26"/>
              </w:rPr>
            </w:pPr>
            <w:r>
              <w:rPr>
                <w:sz w:val="26"/>
                <w:szCs w:val="26"/>
              </w:rPr>
              <w:t>Signature dei metodi</w:t>
            </w:r>
          </w:p>
        </w:tc>
        <w:tc>
          <w:tcPr>
            <w:tcW w:w="0" w:type="auto"/>
            <w:vAlign w:val="center"/>
          </w:tcPr>
          <w:p w14:paraId="30E25C4D" w14:textId="17DEE86C" w:rsidR="00B93181" w:rsidRPr="00B93181" w:rsidRDefault="00B9318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B93181">
              <w:rPr>
                <w:b/>
                <w:bCs/>
                <w:sz w:val="26"/>
                <w:szCs w:val="26"/>
                <w:lang w:val="en-GB"/>
              </w:rPr>
              <w:t xml:space="preserve">+ </w:t>
            </w:r>
            <w:proofErr w:type="spellStart"/>
            <w:proofErr w:type="gramStart"/>
            <w:r w:rsidRPr="00B93181">
              <w:rPr>
                <w:b/>
                <w:bCs/>
                <w:sz w:val="26"/>
                <w:szCs w:val="26"/>
                <w:lang w:val="en-GB"/>
              </w:rPr>
              <w:t>doSave</w:t>
            </w:r>
            <w:proofErr w:type="spellEnd"/>
            <w:r w:rsidRPr="00B93181">
              <w:rPr>
                <w:b/>
                <w:bCs/>
                <w:sz w:val="26"/>
                <w:szCs w:val="26"/>
                <w:lang w:val="en-GB"/>
              </w:rPr>
              <w:t>(</w:t>
            </w:r>
            <w:proofErr w:type="gramEnd"/>
            <w:r w:rsidRPr="00B93181">
              <w:rPr>
                <w:b/>
                <w:bCs/>
                <w:sz w:val="26"/>
                <w:szCs w:val="26"/>
                <w:lang w:val="en-GB"/>
              </w:rPr>
              <w:t xml:space="preserve">Post p): </w:t>
            </w:r>
            <w:r w:rsidRPr="00B93181">
              <w:rPr>
                <w:sz w:val="26"/>
                <w:szCs w:val="26"/>
                <w:lang w:val="en-GB"/>
              </w:rPr>
              <w:t>void</w:t>
            </w:r>
          </w:p>
          <w:p w14:paraId="32D68D77" w14:textId="7D07F5FC" w:rsidR="00B93181" w:rsidRPr="00B93181" w:rsidRDefault="00B9318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B93181">
              <w:rPr>
                <w:b/>
                <w:bCs/>
                <w:sz w:val="26"/>
                <w:szCs w:val="26"/>
                <w:lang w:val="en-GB"/>
              </w:rPr>
              <w:t xml:space="preserve">+ </w:t>
            </w:r>
            <w:proofErr w:type="spellStart"/>
            <w:proofErr w:type="gramStart"/>
            <w:r w:rsidRPr="00B93181">
              <w:rPr>
                <w:b/>
                <w:bCs/>
                <w:sz w:val="26"/>
                <w:szCs w:val="26"/>
                <w:lang w:val="en-GB"/>
              </w:rPr>
              <w:t>doRetrieveAll</w:t>
            </w:r>
            <w:proofErr w:type="spellEnd"/>
            <w:r w:rsidRPr="00B93181">
              <w:rPr>
                <w:b/>
                <w:bCs/>
                <w:sz w:val="26"/>
                <w:szCs w:val="26"/>
                <w:lang w:val="en-GB"/>
              </w:rPr>
              <w:t>(</w:t>
            </w:r>
            <w:proofErr w:type="gramEnd"/>
            <w:r w:rsidRPr="00B93181">
              <w:rPr>
                <w:b/>
                <w:bCs/>
                <w:sz w:val="26"/>
                <w:szCs w:val="26"/>
                <w:lang w:val="en-GB"/>
              </w:rPr>
              <w:t xml:space="preserve">): </w:t>
            </w:r>
            <w:r w:rsidRPr="00B93181">
              <w:rPr>
                <w:sz w:val="26"/>
                <w:szCs w:val="26"/>
                <w:lang w:val="en-GB"/>
              </w:rPr>
              <w:t>List&lt;Post&gt;</w:t>
            </w:r>
          </w:p>
          <w:p w14:paraId="0283FCD7" w14:textId="53085BF6" w:rsidR="00B93181" w:rsidRPr="00B93181" w:rsidRDefault="00B9318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B93181">
              <w:rPr>
                <w:b/>
                <w:bCs/>
                <w:sz w:val="26"/>
                <w:szCs w:val="26"/>
                <w:lang w:val="en-GB"/>
              </w:rPr>
              <w:t xml:space="preserve">+ </w:t>
            </w:r>
            <w:proofErr w:type="spellStart"/>
            <w:proofErr w:type="gramStart"/>
            <w:r w:rsidRPr="00B93181">
              <w:rPr>
                <w:b/>
                <w:bCs/>
                <w:sz w:val="26"/>
                <w:szCs w:val="26"/>
                <w:lang w:val="en-GB"/>
              </w:rPr>
              <w:t>doDelete</w:t>
            </w:r>
            <w:proofErr w:type="spellEnd"/>
            <w:r w:rsidRPr="00B93181">
              <w:rPr>
                <w:b/>
                <w:bCs/>
                <w:sz w:val="26"/>
                <w:szCs w:val="26"/>
                <w:lang w:val="en-GB"/>
              </w:rPr>
              <w:t>(</w:t>
            </w:r>
            <w:proofErr w:type="gramEnd"/>
            <w:r w:rsidRPr="00B93181">
              <w:rPr>
                <w:b/>
                <w:bCs/>
                <w:sz w:val="26"/>
                <w:szCs w:val="26"/>
                <w:lang w:val="en-GB"/>
              </w:rPr>
              <w:t xml:space="preserve">int id): </w:t>
            </w:r>
            <w:r w:rsidRPr="00B93181">
              <w:rPr>
                <w:sz w:val="26"/>
                <w:szCs w:val="26"/>
                <w:lang w:val="en-GB"/>
              </w:rPr>
              <w:t>void</w:t>
            </w:r>
          </w:p>
          <w:p w14:paraId="20E450E6" w14:textId="4779E18F" w:rsidR="00CC0E1C" w:rsidRPr="005F75E2" w:rsidRDefault="00B93181"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B93181">
              <w:rPr>
                <w:b/>
                <w:bCs/>
                <w:sz w:val="26"/>
                <w:szCs w:val="26"/>
                <w:lang w:val="en-GB"/>
              </w:rPr>
              <w:t xml:space="preserve">+ </w:t>
            </w:r>
            <w:proofErr w:type="spellStart"/>
            <w:proofErr w:type="gramStart"/>
            <w:r w:rsidRPr="00B93181">
              <w:rPr>
                <w:b/>
                <w:bCs/>
                <w:sz w:val="26"/>
                <w:szCs w:val="26"/>
                <w:lang w:val="en-GB"/>
              </w:rPr>
              <w:t>doRetrieveById</w:t>
            </w:r>
            <w:proofErr w:type="spellEnd"/>
            <w:r w:rsidRPr="00B93181">
              <w:rPr>
                <w:b/>
                <w:bCs/>
                <w:sz w:val="26"/>
                <w:szCs w:val="26"/>
                <w:lang w:val="en-GB"/>
              </w:rPr>
              <w:t>(</w:t>
            </w:r>
            <w:proofErr w:type="gramEnd"/>
            <w:r w:rsidRPr="00B93181">
              <w:rPr>
                <w:b/>
                <w:bCs/>
                <w:sz w:val="26"/>
                <w:szCs w:val="26"/>
                <w:lang w:val="en-GB"/>
              </w:rPr>
              <w:t xml:space="preserve">int id): </w:t>
            </w:r>
            <w:r w:rsidRPr="00B93181">
              <w:rPr>
                <w:sz w:val="26"/>
                <w:szCs w:val="26"/>
                <w:lang w:val="en-GB"/>
              </w:rPr>
              <w:t>Post</w:t>
            </w:r>
          </w:p>
        </w:tc>
      </w:tr>
      <w:tr w:rsidR="00CC0E1C" w14:paraId="4933D2D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DE85374" w14:textId="77777777" w:rsidR="00CC0E1C" w:rsidRPr="00AF7DFA" w:rsidRDefault="00CC0E1C" w:rsidP="009C2A0B">
            <w:pPr>
              <w:spacing w:after="100" w:afterAutospacing="1"/>
              <w:jc w:val="center"/>
              <w:rPr>
                <w:sz w:val="26"/>
                <w:szCs w:val="26"/>
              </w:rPr>
            </w:pPr>
            <w:r>
              <w:rPr>
                <w:sz w:val="26"/>
                <w:szCs w:val="26"/>
              </w:rPr>
              <w:t>Pre-condizioni</w:t>
            </w:r>
          </w:p>
        </w:tc>
        <w:tc>
          <w:tcPr>
            <w:tcW w:w="0" w:type="auto"/>
            <w:vAlign w:val="center"/>
          </w:tcPr>
          <w:p w14:paraId="24D6381F" w14:textId="32DDE734" w:rsidR="00CC0E1C" w:rsidRPr="00BD124E" w:rsidRDefault="005F75E2" w:rsidP="009C2A0B">
            <w:pPr>
              <w:spacing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5F75E2">
              <w:rPr>
                <w:b/>
                <w:bCs/>
                <w:sz w:val="26"/>
                <w:szCs w:val="26"/>
              </w:rPr>
              <w:t>doSave</w:t>
            </w:r>
            <w:proofErr w:type="spellEnd"/>
            <w:r w:rsidRPr="005F75E2">
              <w:rPr>
                <w:b/>
                <w:bCs/>
                <w:sz w:val="26"/>
                <w:szCs w:val="26"/>
              </w:rPr>
              <w:t>:</w:t>
            </w:r>
            <w:r w:rsidRPr="005F75E2">
              <w:rPr>
                <w:sz w:val="26"/>
                <w:szCs w:val="26"/>
              </w:rPr>
              <w:t xml:space="preserve"> L'oggetto </w:t>
            </w:r>
            <w:r w:rsidRPr="005F75E2">
              <w:rPr>
                <w:b/>
                <w:bCs/>
                <w:sz w:val="26"/>
                <w:szCs w:val="26"/>
              </w:rPr>
              <w:t>Post</w:t>
            </w:r>
            <w:r w:rsidRPr="005F75E2">
              <w:rPr>
                <w:sz w:val="26"/>
                <w:szCs w:val="26"/>
              </w:rPr>
              <w:t xml:space="preserve"> deve avere i campi obbligatori valorizzati.</w:t>
            </w:r>
          </w:p>
        </w:tc>
      </w:tr>
      <w:tr w:rsidR="00CC0E1C" w14:paraId="0AACE38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2BF97D" w14:textId="77777777" w:rsidR="00CC0E1C" w:rsidRPr="00AF7DFA" w:rsidRDefault="00CC0E1C" w:rsidP="009C2A0B">
            <w:pPr>
              <w:spacing w:after="100" w:afterAutospacing="1"/>
              <w:jc w:val="center"/>
              <w:rPr>
                <w:sz w:val="26"/>
                <w:szCs w:val="26"/>
              </w:rPr>
            </w:pPr>
            <w:r>
              <w:rPr>
                <w:sz w:val="26"/>
                <w:szCs w:val="26"/>
              </w:rPr>
              <w:t>Post-condizioni</w:t>
            </w:r>
          </w:p>
        </w:tc>
        <w:tc>
          <w:tcPr>
            <w:tcW w:w="0" w:type="auto"/>
            <w:vAlign w:val="center"/>
          </w:tcPr>
          <w:p w14:paraId="060F0E86" w14:textId="29D031FB" w:rsidR="00CC0E1C" w:rsidRPr="005155B8" w:rsidRDefault="00F65E6C" w:rsidP="009C2A0B">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F65E6C">
              <w:rPr>
                <w:b/>
                <w:bCs/>
                <w:sz w:val="26"/>
                <w:szCs w:val="26"/>
              </w:rPr>
              <w:t>doRetrieveAll</w:t>
            </w:r>
            <w:proofErr w:type="spellEnd"/>
            <w:r w:rsidRPr="00F65E6C">
              <w:rPr>
                <w:b/>
                <w:bCs/>
                <w:sz w:val="26"/>
                <w:szCs w:val="26"/>
              </w:rPr>
              <w:t>:</w:t>
            </w:r>
            <w:r w:rsidRPr="00F65E6C">
              <w:rPr>
                <w:sz w:val="26"/>
                <w:szCs w:val="26"/>
              </w:rPr>
              <w:t xml:space="preserve"> Restituisce i post ordinati per data decrescente.</w:t>
            </w:r>
          </w:p>
        </w:tc>
      </w:tr>
      <w:tr w:rsidR="00CC0E1C" w14:paraId="018B60FC"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5A26CE5"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63384A68" w14:textId="3CFD75EA" w:rsidR="00CC0E1C" w:rsidRPr="00F65E6C" w:rsidRDefault="00F65E6C"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F65E6C">
              <w:rPr>
                <w:b/>
                <w:bCs/>
                <w:sz w:val="26"/>
                <w:szCs w:val="26"/>
              </w:rPr>
              <w:t>-</w:t>
            </w:r>
          </w:p>
        </w:tc>
      </w:tr>
    </w:tbl>
    <w:p w14:paraId="52E46F09"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658"/>
        <w:gridCol w:w="6969"/>
      </w:tblGrid>
      <w:tr w:rsidR="00CC0E1C" w14:paraId="33395C52"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CCF0D4" w14:textId="77777777" w:rsidR="00CC0E1C" w:rsidRPr="00AF7DFA" w:rsidRDefault="00CC0E1C" w:rsidP="00F76E8F">
            <w:pPr>
              <w:spacing w:before="120" w:after="100" w:afterAutospacing="1"/>
              <w:jc w:val="center"/>
              <w:rPr>
                <w:sz w:val="26"/>
                <w:szCs w:val="26"/>
              </w:rPr>
            </w:pPr>
            <w:r w:rsidRPr="00AF7DFA">
              <w:rPr>
                <w:sz w:val="26"/>
                <w:szCs w:val="26"/>
              </w:rPr>
              <w:lastRenderedPageBreak/>
              <w:t>Nome classe</w:t>
            </w:r>
          </w:p>
        </w:tc>
        <w:tc>
          <w:tcPr>
            <w:tcW w:w="0" w:type="auto"/>
            <w:vAlign w:val="center"/>
          </w:tcPr>
          <w:p w14:paraId="5F3FF225" w14:textId="6B17C199" w:rsidR="00CC0E1C" w:rsidRPr="005173D0" w:rsidRDefault="007C1629"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CommentDAO</w:t>
            </w:r>
            <w:proofErr w:type="spellEnd"/>
          </w:p>
        </w:tc>
      </w:tr>
      <w:tr w:rsidR="00CC0E1C" w14:paraId="12728B4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977853"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5FEFED61" w14:textId="244BBFF5" w:rsidR="00CC0E1C" w:rsidRPr="00A517E9" w:rsidRDefault="0050234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02349">
              <w:rPr>
                <w:sz w:val="26"/>
                <w:szCs w:val="26"/>
              </w:rPr>
              <w:t>Gestisce CRUD sui commenti.</w:t>
            </w:r>
          </w:p>
        </w:tc>
      </w:tr>
      <w:tr w:rsidR="00CC0E1C" w:rsidRPr="00A83C9A" w14:paraId="6DC26EEE"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F5662AF"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7558E126" w14:textId="00953A0D" w:rsidR="00CC0E1C" w:rsidRPr="00A83C9A" w:rsidRDefault="0050234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723E5C" w14:paraId="28435D0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2691AD"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1312DB10" w14:textId="41CC651C" w:rsidR="0067679A" w:rsidRPr="0067679A" w:rsidRDefault="0067679A" w:rsidP="0067679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67679A">
              <w:rPr>
                <w:b/>
                <w:bCs/>
                <w:sz w:val="26"/>
                <w:szCs w:val="26"/>
                <w:lang w:val="en-GB"/>
              </w:rPr>
              <w:t xml:space="preserve">+ </w:t>
            </w:r>
            <w:proofErr w:type="spellStart"/>
            <w:proofErr w:type="gramStart"/>
            <w:r w:rsidRPr="0067679A">
              <w:rPr>
                <w:b/>
                <w:bCs/>
                <w:sz w:val="26"/>
                <w:szCs w:val="26"/>
                <w:lang w:val="en-GB"/>
              </w:rPr>
              <w:t>doSave</w:t>
            </w:r>
            <w:proofErr w:type="spellEnd"/>
            <w:r w:rsidRPr="0067679A">
              <w:rPr>
                <w:b/>
                <w:bCs/>
                <w:sz w:val="26"/>
                <w:szCs w:val="26"/>
                <w:lang w:val="en-GB"/>
              </w:rPr>
              <w:t>(</w:t>
            </w:r>
            <w:proofErr w:type="gramEnd"/>
            <w:r w:rsidRPr="0067679A">
              <w:rPr>
                <w:b/>
                <w:bCs/>
                <w:sz w:val="26"/>
                <w:szCs w:val="26"/>
                <w:lang w:val="en-GB"/>
              </w:rPr>
              <w:t xml:space="preserve">Comment c): </w:t>
            </w:r>
            <w:r w:rsidRPr="0067679A">
              <w:rPr>
                <w:sz w:val="26"/>
                <w:szCs w:val="26"/>
                <w:lang w:val="en-GB"/>
              </w:rPr>
              <w:t>void</w:t>
            </w:r>
          </w:p>
          <w:p w14:paraId="79D7D8C1" w14:textId="3BDBF71D" w:rsidR="0067679A" w:rsidRPr="0067679A" w:rsidRDefault="0067679A" w:rsidP="0067679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67679A">
              <w:rPr>
                <w:b/>
                <w:bCs/>
                <w:sz w:val="26"/>
                <w:szCs w:val="26"/>
                <w:lang w:val="en-GB"/>
              </w:rPr>
              <w:t xml:space="preserve">+ </w:t>
            </w:r>
            <w:proofErr w:type="spellStart"/>
            <w:proofErr w:type="gramStart"/>
            <w:r w:rsidRPr="0067679A">
              <w:rPr>
                <w:b/>
                <w:bCs/>
                <w:sz w:val="26"/>
                <w:szCs w:val="26"/>
                <w:lang w:val="en-GB"/>
              </w:rPr>
              <w:t>doRetrieveByPostId</w:t>
            </w:r>
            <w:proofErr w:type="spellEnd"/>
            <w:r w:rsidRPr="0067679A">
              <w:rPr>
                <w:b/>
                <w:bCs/>
                <w:sz w:val="26"/>
                <w:szCs w:val="26"/>
                <w:lang w:val="en-GB"/>
              </w:rPr>
              <w:t>(</w:t>
            </w:r>
            <w:proofErr w:type="gramEnd"/>
            <w:r w:rsidRPr="0067679A">
              <w:rPr>
                <w:b/>
                <w:bCs/>
                <w:sz w:val="26"/>
                <w:szCs w:val="26"/>
                <w:lang w:val="en-GB"/>
              </w:rPr>
              <w:t xml:space="preserve">int </w:t>
            </w:r>
            <w:proofErr w:type="spellStart"/>
            <w:r w:rsidRPr="0067679A">
              <w:rPr>
                <w:b/>
                <w:bCs/>
                <w:sz w:val="26"/>
                <w:szCs w:val="26"/>
                <w:lang w:val="en-GB"/>
              </w:rPr>
              <w:t>postId</w:t>
            </w:r>
            <w:proofErr w:type="spellEnd"/>
            <w:r w:rsidRPr="0067679A">
              <w:rPr>
                <w:b/>
                <w:bCs/>
                <w:sz w:val="26"/>
                <w:szCs w:val="26"/>
                <w:lang w:val="en-GB"/>
              </w:rPr>
              <w:t xml:space="preserve">): </w:t>
            </w:r>
            <w:r w:rsidRPr="0067679A">
              <w:rPr>
                <w:sz w:val="26"/>
                <w:szCs w:val="26"/>
                <w:lang w:val="en-GB"/>
              </w:rPr>
              <w:t>List&lt;Comment&gt;</w:t>
            </w:r>
          </w:p>
          <w:p w14:paraId="1AF0F067" w14:textId="51505152" w:rsidR="00CC0E1C" w:rsidRPr="0067679A" w:rsidRDefault="0067679A" w:rsidP="0067679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67679A">
              <w:rPr>
                <w:b/>
                <w:bCs/>
                <w:sz w:val="26"/>
                <w:szCs w:val="26"/>
                <w:lang w:val="en-GB"/>
              </w:rPr>
              <w:t xml:space="preserve">+ </w:t>
            </w:r>
            <w:proofErr w:type="spellStart"/>
            <w:proofErr w:type="gramStart"/>
            <w:r w:rsidRPr="0067679A">
              <w:rPr>
                <w:b/>
                <w:bCs/>
                <w:sz w:val="26"/>
                <w:szCs w:val="26"/>
                <w:lang w:val="en-GB"/>
              </w:rPr>
              <w:t>doDelete</w:t>
            </w:r>
            <w:proofErr w:type="spellEnd"/>
            <w:r w:rsidRPr="0067679A">
              <w:rPr>
                <w:b/>
                <w:bCs/>
                <w:sz w:val="26"/>
                <w:szCs w:val="26"/>
                <w:lang w:val="en-GB"/>
              </w:rPr>
              <w:t>(</w:t>
            </w:r>
            <w:proofErr w:type="gramEnd"/>
            <w:r w:rsidRPr="0067679A">
              <w:rPr>
                <w:b/>
                <w:bCs/>
                <w:sz w:val="26"/>
                <w:szCs w:val="26"/>
                <w:lang w:val="en-GB"/>
              </w:rPr>
              <w:t xml:space="preserve">int id): </w:t>
            </w:r>
            <w:r w:rsidRPr="0067679A">
              <w:rPr>
                <w:sz w:val="26"/>
                <w:szCs w:val="26"/>
                <w:lang w:val="en-GB"/>
              </w:rPr>
              <w:t>void</w:t>
            </w:r>
          </w:p>
        </w:tc>
      </w:tr>
      <w:tr w:rsidR="00CC0E1C" w14:paraId="23768BA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B5406E8"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2199C711" w14:textId="2AA5CE0F" w:rsidR="00CC0E1C" w:rsidRPr="006F6EB9" w:rsidRDefault="006F6EB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Pr>
                <w:b/>
                <w:bCs/>
                <w:sz w:val="26"/>
                <w:szCs w:val="26"/>
              </w:rPr>
              <w:t>doDelete</w:t>
            </w:r>
            <w:proofErr w:type="spellEnd"/>
            <w:r>
              <w:rPr>
                <w:b/>
                <w:bCs/>
                <w:sz w:val="26"/>
                <w:szCs w:val="26"/>
              </w:rPr>
              <w:t xml:space="preserve">: </w:t>
            </w:r>
            <w:r w:rsidR="004675FF">
              <w:rPr>
                <w:sz w:val="26"/>
                <w:szCs w:val="26"/>
              </w:rPr>
              <w:t>l’id deve essere valido.</w:t>
            </w:r>
          </w:p>
        </w:tc>
      </w:tr>
      <w:tr w:rsidR="00CC0E1C" w14:paraId="6A557B7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D758A9"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01711594" w14:textId="1DF6BF55" w:rsidR="00CC0E1C" w:rsidRPr="005155B8" w:rsidRDefault="006F6EB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6F6EB9">
              <w:rPr>
                <w:b/>
                <w:bCs/>
                <w:sz w:val="26"/>
                <w:szCs w:val="26"/>
              </w:rPr>
              <w:t>doRetrieveByPostId</w:t>
            </w:r>
            <w:proofErr w:type="spellEnd"/>
            <w:r w:rsidRPr="006F6EB9">
              <w:rPr>
                <w:b/>
                <w:bCs/>
                <w:sz w:val="26"/>
                <w:szCs w:val="26"/>
              </w:rPr>
              <w:t>:</w:t>
            </w:r>
            <w:r w:rsidRPr="006F6EB9">
              <w:rPr>
                <w:sz w:val="26"/>
                <w:szCs w:val="26"/>
              </w:rPr>
              <w:t xml:space="preserve"> Restituisce commenti in ordine cronologico.</w:t>
            </w:r>
          </w:p>
        </w:tc>
      </w:tr>
      <w:tr w:rsidR="00CC0E1C" w14:paraId="5196D0C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C6FA1D5"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11A066DC" w14:textId="44805C34" w:rsidR="00CC0E1C" w:rsidRPr="004675FF" w:rsidRDefault="004675F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4675FF">
              <w:rPr>
                <w:b/>
                <w:bCs/>
                <w:sz w:val="26"/>
                <w:szCs w:val="26"/>
              </w:rPr>
              <w:t>-</w:t>
            </w:r>
          </w:p>
        </w:tc>
      </w:tr>
    </w:tbl>
    <w:p w14:paraId="39114691"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379"/>
        <w:gridCol w:w="7248"/>
      </w:tblGrid>
      <w:tr w:rsidR="00CC0E1C" w14:paraId="7AA4750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DF9EA3"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2DD5B599" w14:textId="5E25832A" w:rsidR="00CC0E1C" w:rsidRPr="005173D0" w:rsidRDefault="007C1629"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ReactionDAO</w:t>
            </w:r>
            <w:proofErr w:type="spellEnd"/>
          </w:p>
        </w:tc>
      </w:tr>
      <w:tr w:rsidR="00CC0E1C" w14:paraId="70CA011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29EA68"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6D124410" w14:textId="0C53F674" w:rsidR="00CC0E1C" w:rsidRPr="00A517E9" w:rsidRDefault="0050234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02349">
              <w:rPr>
                <w:sz w:val="26"/>
                <w:szCs w:val="26"/>
              </w:rPr>
              <w:t>Gestisce le reazioni con logica ottimizzata per evitare duplicati.</w:t>
            </w:r>
          </w:p>
        </w:tc>
      </w:tr>
      <w:tr w:rsidR="00CC0E1C" w:rsidRPr="00A83C9A" w14:paraId="7DF20C6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097A858"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220A3DD0" w14:textId="6C471F15" w:rsidR="00CC0E1C" w:rsidRPr="00A83C9A" w:rsidRDefault="0050234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FD319C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D1F1CE"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4ED34822" w14:textId="5C63F4EF" w:rsidR="004675FF" w:rsidRPr="004675FF" w:rsidRDefault="004675FF" w:rsidP="004675F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675FF">
              <w:rPr>
                <w:b/>
                <w:bCs/>
                <w:sz w:val="26"/>
                <w:szCs w:val="26"/>
                <w:lang w:val="en-GB"/>
              </w:rPr>
              <w:t xml:space="preserve">+ </w:t>
            </w:r>
            <w:proofErr w:type="spellStart"/>
            <w:proofErr w:type="gramStart"/>
            <w:r w:rsidRPr="004675FF">
              <w:rPr>
                <w:b/>
                <w:bCs/>
                <w:sz w:val="26"/>
                <w:szCs w:val="26"/>
                <w:lang w:val="en-GB"/>
              </w:rPr>
              <w:t>doSaveOrUpdate</w:t>
            </w:r>
            <w:proofErr w:type="spellEnd"/>
            <w:r w:rsidRPr="004675FF">
              <w:rPr>
                <w:b/>
                <w:bCs/>
                <w:sz w:val="26"/>
                <w:szCs w:val="26"/>
                <w:lang w:val="en-GB"/>
              </w:rPr>
              <w:t>(</w:t>
            </w:r>
            <w:proofErr w:type="gramEnd"/>
            <w:r w:rsidRPr="004675FF">
              <w:rPr>
                <w:b/>
                <w:bCs/>
                <w:sz w:val="26"/>
                <w:szCs w:val="26"/>
                <w:lang w:val="en-GB"/>
              </w:rPr>
              <w:t xml:space="preserve">Reaction r): </w:t>
            </w:r>
            <w:r w:rsidRPr="004675FF">
              <w:rPr>
                <w:sz w:val="26"/>
                <w:szCs w:val="26"/>
                <w:lang w:val="en-GB"/>
              </w:rPr>
              <w:t>void</w:t>
            </w:r>
          </w:p>
          <w:p w14:paraId="30B09112" w14:textId="5FBA812F" w:rsidR="004675FF" w:rsidRPr="004675FF" w:rsidRDefault="004675FF" w:rsidP="004675F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675FF">
              <w:rPr>
                <w:b/>
                <w:bCs/>
                <w:sz w:val="26"/>
                <w:szCs w:val="26"/>
                <w:lang w:val="en-GB"/>
              </w:rPr>
              <w:t xml:space="preserve">+ </w:t>
            </w:r>
            <w:proofErr w:type="spellStart"/>
            <w:proofErr w:type="gramStart"/>
            <w:r w:rsidRPr="004675FF">
              <w:rPr>
                <w:b/>
                <w:bCs/>
                <w:sz w:val="26"/>
                <w:szCs w:val="26"/>
                <w:lang w:val="en-GB"/>
              </w:rPr>
              <w:t>doDelete</w:t>
            </w:r>
            <w:proofErr w:type="spellEnd"/>
            <w:r w:rsidRPr="004675FF">
              <w:rPr>
                <w:b/>
                <w:bCs/>
                <w:sz w:val="26"/>
                <w:szCs w:val="26"/>
                <w:lang w:val="en-GB"/>
              </w:rPr>
              <w:t>(</w:t>
            </w:r>
            <w:proofErr w:type="gramEnd"/>
            <w:r w:rsidRPr="004675FF">
              <w:rPr>
                <w:b/>
                <w:bCs/>
                <w:sz w:val="26"/>
                <w:szCs w:val="26"/>
                <w:lang w:val="en-GB"/>
              </w:rPr>
              <w:t xml:space="preserve">String email, int </w:t>
            </w:r>
            <w:proofErr w:type="spellStart"/>
            <w:r w:rsidRPr="004675FF">
              <w:rPr>
                <w:b/>
                <w:bCs/>
                <w:sz w:val="26"/>
                <w:szCs w:val="26"/>
                <w:lang w:val="en-GB"/>
              </w:rPr>
              <w:t>postId</w:t>
            </w:r>
            <w:proofErr w:type="spellEnd"/>
            <w:r w:rsidRPr="004675FF">
              <w:rPr>
                <w:b/>
                <w:bCs/>
                <w:sz w:val="26"/>
                <w:szCs w:val="26"/>
                <w:lang w:val="en-GB"/>
              </w:rPr>
              <w:t xml:space="preserve">): </w:t>
            </w:r>
            <w:r w:rsidRPr="004675FF">
              <w:rPr>
                <w:sz w:val="26"/>
                <w:szCs w:val="26"/>
                <w:lang w:val="en-GB"/>
              </w:rPr>
              <w:t>void</w:t>
            </w:r>
          </w:p>
          <w:p w14:paraId="26E37A2F" w14:textId="4B79215C" w:rsidR="00CC0E1C" w:rsidRPr="004675FF" w:rsidRDefault="004675FF" w:rsidP="004675F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675FF">
              <w:rPr>
                <w:b/>
                <w:bCs/>
                <w:sz w:val="26"/>
                <w:szCs w:val="26"/>
                <w:lang w:val="en-GB"/>
              </w:rPr>
              <w:t xml:space="preserve">+ </w:t>
            </w:r>
            <w:proofErr w:type="spellStart"/>
            <w:proofErr w:type="gramStart"/>
            <w:r w:rsidRPr="004675FF">
              <w:rPr>
                <w:b/>
                <w:bCs/>
                <w:sz w:val="26"/>
                <w:szCs w:val="26"/>
                <w:lang w:val="en-GB"/>
              </w:rPr>
              <w:t>doRetrieveUserReaction</w:t>
            </w:r>
            <w:proofErr w:type="spellEnd"/>
            <w:r w:rsidRPr="004675FF">
              <w:rPr>
                <w:b/>
                <w:bCs/>
                <w:sz w:val="26"/>
                <w:szCs w:val="26"/>
                <w:lang w:val="en-GB"/>
              </w:rPr>
              <w:t>(</w:t>
            </w:r>
            <w:proofErr w:type="gramEnd"/>
            <w:r w:rsidRPr="004675FF">
              <w:rPr>
                <w:b/>
                <w:bCs/>
                <w:sz w:val="26"/>
                <w:szCs w:val="26"/>
                <w:lang w:val="en-GB"/>
              </w:rPr>
              <w:t xml:space="preserve">String email, int </w:t>
            </w:r>
            <w:proofErr w:type="spellStart"/>
            <w:r w:rsidRPr="004675FF">
              <w:rPr>
                <w:b/>
                <w:bCs/>
                <w:sz w:val="26"/>
                <w:szCs w:val="26"/>
                <w:lang w:val="en-GB"/>
              </w:rPr>
              <w:t>postId</w:t>
            </w:r>
            <w:proofErr w:type="spellEnd"/>
            <w:r w:rsidRPr="004675FF">
              <w:rPr>
                <w:b/>
                <w:bCs/>
                <w:sz w:val="26"/>
                <w:szCs w:val="26"/>
                <w:lang w:val="en-GB"/>
              </w:rPr>
              <w:t xml:space="preserve">): </w:t>
            </w:r>
            <w:r w:rsidRPr="004675FF">
              <w:rPr>
                <w:sz w:val="26"/>
                <w:szCs w:val="26"/>
                <w:lang w:val="en-GB"/>
              </w:rPr>
              <w:t>String</w:t>
            </w:r>
          </w:p>
        </w:tc>
      </w:tr>
      <w:tr w:rsidR="00CC0E1C" w14:paraId="101F1F2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609052FC"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1BCC8536" w14:textId="58108851" w:rsidR="00CC0E1C" w:rsidRPr="002C4EE6" w:rsidRDefault="002C4EE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4675FF">
              <w:rPr>
                <w:b/>
                <w:bCs/>
                <w:sz w:val="26"/>
                <w:szCs w:val="26"/>
              </w:rPr>
              <w:t xml:space="preserve">+ </w:t>
            </w:r>
            <w:proofErr w:type="spellStart"/>
            <w:r w:rsidRPr="004675FF">
              <w:rPr>
                <w:b/>
                <w:bCs/>
                <w:sz w:val="26"/>
                <w:szCs w:val="26"/>
              </w:rPr>
              <w:t>doRetrieveUserReaction</w:t>
            </w:r>
            <w:proofErr w:type="spellEnd"/>
            <w:r w:rsidRPr="002C4EE6">
              <w:rPr>
                <w:b/>
                <w:bCs/>
                <w:sz w:val="26"/>
                <w:szCs w:val="26"/>
              </w:rPr>
              <w:t xml:space="preserve">: </w:t>
            </w:r>
            <w:r w:rsidRPr="002C4EE6">
              <w:rPr>
                <w:sz w:val="26"/>
                <w:szCs w:val="26"/>
              </w:rPr>
              <w:t>L’</w:t>
            </w:r>
            <w:r w:rsidRPr="002C4EE6">
              <w:rPr>
                <w:b/>
                <w:bCs/>
                <w:sz w:val="26"/>
                <w:szCs w:val="26"/>
              </w:rPr>
              <w:t>e-mail</w:t>
            </w:r>
            <w:r w:rsidRPr="002C4EE6">
              <w:rPr>
                <w:sz w:val="26"/>
                <w:szCs w:val="26"/>
              </w:rPr>
              <w:t xml:space="preserve"> e il</w:t>
            </w:r>
            <w:r>
              <w:rPr>
                <w:sz w:val="26"/>
                <w:szCs w:val="26"/>
              </w:rPr>
              <w:t xml:space="preserve"> </w:t>
            </w:r>
            <w:proofErr w:type="spellStart"/>
            <w:r w:rsidRPr="002C4EE6">
              <w:rPr>
                <w:b/>
                <w:bCs/>
                <w:sz w:val="26"/>
                <w:szCs w:val="26"/>
              </w:rPr>
              <w:t>postId</w:t>
            </w:r>
            <w:proofErr w:type="spellEnd"/>
            <w:r>
              <w:rPr>
                <w:sz w:val="26"/>
                <w:szCs w:val="26"/>
              </w:rPr>
              <w:t xml:space="preserve"> devono essere presenti nel DB.</w:t>
            </w:r>
          </w:p>
        </w:tc>
      </w:tr>
      <w:tr w:rsidR="00CC0E1C" w14:paraId="43BC606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FB7117"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0D2E493D" w14:textId="4D789DBC" w:rsidR="00CC0E1C" w:rsidRPr="005155B8" w:rsidRDefault="0089586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895860">
              <w:rPr>
                <w:b/>
                <w:bCs/>
                <w:sz w:val="26"/>
                <w:szCs w:val="26"/>
              </w:rPr>
              <w:t>doSaveOrUpdate</w:t>
            </w:r>
            <w:proofErr w:type="spellEnd"/>
            <w:r w:rsidRPr="00895860">
              <w:rPr>
                <w:b/>
                <w:bCs/>
                <w:sz w:val="26"/>
                <w:szCs w:val="26"/>
              </w:rPr>
              <w:t>:</w:t>
            </w:r>
            <w:r w:rsidRPr="00895860">
              <w:rPr>
                <w:sz w:val="26"/>
                <w:szCs w:val="26"/>
              </w:rPr>
              <w:t xml:space="preserve"> Esegue un UPSERT (Inserisce se nuovo, Aggiorna se esistente).</w:t>
            </w:r>
          </w:p>
        </w:tc>
      </w:tr>
      <w:tr w:rsidR="00CC0E1C" w14:paraId="747B0CE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CCA646C"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6B7B4E63" w14:textId="7A31A200" w:rsidR="00CC0E1C" w:rsidRPr="00BC7DB7" w:rsidRDefault="00913D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913DDA">
              <w:rPr>
                <w:sz w:val="26"/>
                <w:szCs w:val="26"/>
              </w:rPr>
              <w:t>Non possono esistere due record per la stessa coppia utente-post.</w:t>
            </w:r>
          </w:p>
        </w:tc>
      </w:tr>
    </w:tbl>
    <w:p w14:paraId="336F5368" w14:textId="54ED98A5" w:rsidR="00681962" w:rsidRDefault="00681962" w:rsidP="00B021C4">
      <w:pPr>
        <w:spacing w:before="120" w:after="120"/>
      </w:pPr>
    </w:p>
    <w:p w14:paraId="3A05DAFE" w14:textId="77777777" w:rsidR="00681962" w:rsidRDefault="00681962">
      <w:pPr>
        <w:widowControl/>
        <w:suppressAutoHyphens w:val="0"/>
        <w:jc w:val="left"/>
      </w:pPr>
      <w:r>
        <w:br w:type="page"/>
      </w:r>
    </w:p>
    <w:p w14:paraId="40FA1467" w14:textId="77777777" w:rsidR="00CC0E1C" w:rsidRDefault="00CC0E1C" w:rsidP="00B021C4">
      <w:pPr>
        <w:spacing w:before="120" w:after="120"/>
      </w:pPr>
    </w:p>
    <w:tbl>
      <w:tblPr>
        <w:tblStyle w:val="Grigliatab4"/>
        <w:tblW w:w="5000" w:type="pct"/>
        <w:tblLook w:val="04A0" w:firstRow="1" w:lastRow="0" w:firstColumn="1" w:lastColumn="0" w:noHBand="0" w:noVBand="1"/>
      </w:tblPr>
      <w:tblGrid>
        <w:gridCol w:w="3518"/>
        <w:gridCol w:w="6109"/>
      </w:tblGrid>
      <w:tr w:rsidR="00CC0E1C" w14:paraId="2057D684" w14:textId="77777777" w:rsidTr="00D14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pct"/>
            <w:vAlign w:val="center"/>
          </w:tcPr>
          <w:p w14:paraId="0EDC3C23"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3173" w:type="pct"/>
            <w:vAlign w:val="center"/>
          </w:tcPr>
          <w:p w14:paraId="31FBB4E7" w14:textId="0A29857F" w:rsidR="00CC0E1C" w:rsidRPr="005173D0" w:rsidRDefault="007C1629"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ReportDAO</w:t>
            </w:r>
            <w:proofErr w:type="spellEnd"/>
          </w:p>
        </w:tc>
      </w:tr>
      <w:tr w:rsidR="00CC0E1C" w14:paraId="6D9C2831" w14:textId="77777777" w:rsidTr="00D1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pct"/>
            <w:vAlign w:val="center"/>
          </w:tcPr>
          <w:p w14:paraId="64CD3C33" w14:textId="77777777" w:rsidR="00CC0E1C" w:rsidRPr="00AF7DFA" w:rsidRDefault="00CC0E1C" w:rsidP="00F76E8F">
            <w:pPr>
              <w:spacing w:before="120" w:after="100" w:afterAutospacing="1"/>
              <w:jc w:val="center"/>
              <w:rPr>
                <w:sz w:val="26"/>
                <w:szCs w:val="26"/>
              </w:rPr>
            </w:pPr>
            <w:r>
              <w:rPr>
                <w:sz w:val="26"/>
                <w:szCs w:val="26"/>
              </w:rPr>
              <w:t>Descrizione</w:t>
            </w:r>
          </w:p>
        </w:tc>
        <w:tc>
          <w:tcPr>
            <w:tcW w:w="3173" w:type="pct"/>
            <w:vAlign w:val="center"/>
          </w:tcPr>
          <w:p w14:paraId="308B5DD9" w14:textId="5F260FBE" w:rsidR="00CC0E1C" w:rsidRPr="00A517E9" w:rsidRDefault="00322768"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322768">
              <w:rPr>
                <w:sz w:val="26"/>
                <w:szCs w:val="26"/>
              </w:rPr>
              <w:t>Gestione persistenza delle segnalazioni</w:t>
            </w:r>
            <w:r>
              <w:rPr>
                <w:sz w:val="26"/>
                <w:szCs w:val="26"/>
              </w:rPr>
              <w:t>.</w:t>
            </w:r>
          </w:p>
        </w:tc>
      </w:tr>
      <w:tr w:rsidR="00CC0E1C" w:rsidRPr="00A83C9A" w14:paraId="78F33397" w14:textId="77777777" w:rsidTr="00D14E2D">
        <w:tc>
          <w:tcPr>
            <w:cnfStyle w:val="001000000000" w:firstRow="0" w:lastRow="0" w:firstColumn="1" w:lastColumn="0" w:oddVBand="0" w:evenVBand="0" w:oddHBand="0" w:evenHBand="0" w:firstRowFirstColumn="0" w:firstRowLastColumn="0" w:lastRowFirstColumn="0" w:lastRowLastColumn="0"/>
            <w:tcW w:w="1827" w:type="pct"/>
            <w:vAlign w:val="center"/>
          </w:tcPr>
          <w:p w14:paraId="1ABEE241" w14:textId="77777777" w:rsidR="00CC0E1C" w:rsidRDefault="00CC0E1C" w:rsidP="00F76E8F">
            <w:pPr>
              <w:spacing w:before="120" w:after="100" w:afterAutospacing="1"/>
              <w:jc w:val="center"/>
              <w:rPr>
                <w:sz w:val="26"/>
                <w:szCs w:val="26"/>
              </w:rPr>
            </w:pPr>
            <w:r>
              <w:rPr>
                <w:sz w:val="26"/>
                <w:szCs w:val="26"/>
              </w:rPr>
              <w:t>Attributi</w:t>
            </w:r>
          </w:p>
        </w:tc>
        <w:tc>
          <w:tcPr>
            <w:tcW w:w="3173" w:type="pct"/>
            <w:vAlign w:val="center"/>
          </w:tcPr>
          <w:p w14:paraId="53157340" w14:textId="5D07CB7A" w:rsidR="00CC0E1C" w:rsidRPr="00A83C9A" w:rsidRDefault="0032276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723E5C" w14:paraId="07D2DECC" w14:textId="77777777" w:rsidTr="00D1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pct"/>
            <w:vAlign w:val="center"/>
          </w:tcPr>
          <w:p w14:paraId="250F23CA"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3173" w:type="pct"/>
            <w:vAlign w:val="center"/>
          </w:tcPr>
          <w:p w14:paraId="60855A14" w14:textId="7BCD5E2F" w:rsidR="00913DDA" w:rsidRPr="00913DDA" w:rsidRDefault="00913DDA" w:rsidP="00913DD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913DDA">
              <w:rPr>
                <w:b/>
                <w:bCs/>
                <w:sz w:val="26"/>
                <w:szCs w:val="26"/>
                <w:lang w:val="en-GB"/>
              </w:rPr>
              <w:t xml:space="preserve">+ </w:t>
            </w:r>
            <w:proofErr w:type="spellStart"/>
            <w:proofErr w:type="gramStart"/>
            <w:r w:rsidRPr="00913DDA">
              <w:rPr>
                <w:b/>
                <w:bCs/>
                <w:sz w:val="26"/>
                <w:szCs w:val="26"/>
                <w:lang w:val="en-GB"/>
              </w:rPr>
              <w:t>doSave</w:t>
            </w:r>
            <w:proofErr w:type="spellEnd"/>
            <w:r w:rsidRPr="00913DDA">
              <w:rPr>
                <w:b/>
                <w:bCs/>
                <w:sz w:val="26"/>
                <w:szCs w:val="26"/>
                <w:lang w:val="en-GB"/>
              </w:rPr>
              <w:t>(</w:t>
            </w:r>
            <w:proofErr w:type="gramEnd"/>
            <w:r w:rsidRPr="00913DDA">
              <w:rPr>
                <w:b/>
                <w:bCs/>
                <w:sz w:val="26"/>
                <w:szCs w:val="26"/>
                <w:lang w:val="en-GB"/>
              </w:rPr>
              <w:t xml:space="preserve">Report r): </w:t>
            </w:r>
            <w:r w:rsidRPr="00913DDA">
              <w:rPr>
                <w:sz w:val="26"/>
                <w:szCs w:val="26"/>
                <w:lang w:val="en-GB"/>
              </w:rPr>
              <w:t>void</w:t>
            </w:r>
          </w:p>
          <w:p w14:paraId="30672BDB" w14:textId="011F8995" w:rsidR="00913DDA" w:rsidRPr="00913DDA" w:rsidRDefault="00913DDA" w:rsidP="00913DD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913DDA">
              <w:rPr>
                <w:b/>
                <w:bCs/>
                <w:sz w:val="26"/>
                <w:szCs w:val="26"/>
                <w:lang w:val="en-GB"/>
              </w:rPr>
              <w:t xml:space="preserve">+ </w:t>
            </w:r>
            <w:proofErr w:type="spellStart"/>
            <w:proofErr w:type="gramStart"/>
            <w:r w:rsidRPr="00913DDA">
              <w:rPr>
                <w:b/>
                <w:bCs/>
                <w:sz w:val="26"/>
                <w:szCs w:val="26"/>
                <w:lang w:val="en-GB"/>
              </w:rPr>
              <w:t>doRetrieveAll</w:t>
            </w:r>
            <w:proofErr w:type="spellEnd"/>
            <w:r w:rsidRPr="00913DDA">
              <w:rPr>
                <w:b/>
                <w:bCs/>
                <w:sz w:val="26"/>
                <w:szCs w:val="26"/>
                <w:lang w:val="en-GB"/>
              </w:rPr>
              <w:t>(</w:t>
            </w:r>
            <w:proofErr w:type="gramEnd"/>
            <w:r w:rsidRPr="00913DDA">
              <w:rPr>
                <w:b/>
                <w:bCs/>
                <w:sz w:val="26"/>
                <w:szCs w:val="26"/>
                <w:lang w:val="en-GB"/>
              </w:rPr>
              <w:t xml:space="preserve">): </w:t>
            </w:r>
            <w:r w:rsidRPr="00913DDA">
              <w:rPr>
                <w:sz w:val="26"/>
                <w:szCs w:val="26"/>
                <w:lang w:val="en-GB"/>
              </w:rPr>
              <w:t>List&lt;Report&gt;</w:t>
            </w:r>
          </w:p>
          <w:p w14:paraId="457DD7F6" w14:textId="052EA6F5" w:rsidR="00CC0E1C" w:rsidRPr="00913DDA" w:rsidRDefault="00913DDA" w:rsidP="00913DD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913DDA">
              <w:rPr>
                <w:b/>
                <w:bCs/>
                <w:sz w:val="26"/>
                <w:szCs w:val="26"/>
              </w:rPr>
              <w:t xml:space="preserve">+ </w:t>
            </w:r>
            <w:proofErr w:type="spellStart"/>
            <w:proofErr w:type="gramStart"/>
            <w:r w:rsidRPr="00913DDA">
              <w:rPr>
                <w:b/>
                <w:bCs/>
                <w:sz w:val="26"/>
                <w:szCs w:val="26"/>
              </w:rPr>
              <w:t>doDelete</w:t>
            </w:r>
            <w:proofErr w:type="spellEnd"/>
            <w:r w:rsidRPr="00913DDA">
              <w:rPr>
                <w:b/>
                <w:bCs/>
                <w:sz w:val="26"/>
                <w:szCs w:val="26"/>
              </w:rPr>
              <w:t>(</w:t>
            </w:r>
            <w:proofErr w:type="spellStart"/>
            <w:proofErr w:type="gramEnd"/>
            <w:r w:rsidRPr="00913DDA">
              <w:rPr>
                <w:b/>
                <w:bCs/>
                <w:sz w:val="26"/>
                <w:szCs w:val="26"/>
              </w:rPr>
              <w:t>int</w:t>
            </w:r>
            <w:proofErr w:type="spellEnd"/>
            <w:r w:rsidRPr="00913DDA">
              <w:rPr>
                <w:b/>
                <w:bCs/>
                <w:sz w:val="26"/>
                <w:szCs w:val="26"/>
              </w:rPr>
              <w:t xml:space="preserve"> id): </w:t>
            </w:r>
            <w:proofErr w:type="spellStart"/>
            <w:r w:rsidRPr="00913DDA">
              <w:rPr>
                <w:sz w:val="26"/>
                <w:szCs w:val="26"/>
              </w:rPr>
              <w:t>void</w:t>
            </w:r>
            <w:proofErr w:type="spellEnd"/>
          </w:p>
        </w:tc>
      </w:tr>
      <w:tr w:rsidR="00CC0E1C" w14:paraId="194860B4" w14:textId="77777777" w:rsidTr="00D14E2D">
        <w:tc>
          <w:tcPr>
            <w:cnfStyle w:val="001000000000" w:firstRow="0" w:lastRow="0" w:firstColumn="1" w:lastColumn="0" w:oddVBand="0" w:evenVBand="0" w:oddHBand="0" w:evenHBand="0" w:firstRowFirstColumn="0" w:firstRowLastColumn="0" w:lastRowFirstColumn="0" w:lastRowLastColumn="0"/>
            <w:tcW w:w="1827" w:type="pct"/>
            <w:vAlign w:val="center"/>
          </w:tcPr>
          <w:p w14:paraId="3FB9F733" w14:textId="77777777" w:rsidR="00CC0E1C" w:rsidRPr="00AF7DFA" w:rsidRDefault="00CC0E1C" w:rsidP="00F76E8F">
            <w:pPr>
              <w:spacing w:before="120" w:after="100" w:afterAutospacing="1"/>
              <w:jc w:val="center"/>
              <w:rPr>
                <w:sz w:val="26"/>
                <w:szCs w:val="26"/>
              </w:rPr>
            </w:pPr>
            <w:r>
              <w:rPr>
                <w:sz w:val="26"/>
                <w:szCs w:val="26"/>
              </w:rPr>
              <w:t>Pre-condizioni</w:t>
            </w:r>
          </w:p>
        </w:tc>
        <w:tc>
          <w:tcPr>
            <w:tcW w:w="3173" w:type="pct"/>
            <w:vAlign w:val="center"/>
          </w:tcPr>
          <w:p w14:paraId="5C4D371E" w14:textId="5DBC28A0" w:rsidR="00CC0E1C" w:rsidRPr="00913DDA" w:rsidRDefault="00913D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13DDA">
              <w:rPr>
                <w:b/>
                <w:bCs/>
                <w:sz w:val="26"/>
                <w:szCs w:val="26"/>
              </w:rPr>
              <w:t>-</w:t>
            </w:r>
          </w:p>
        </w:tc>
      </w:tr>
      <w:tr w:rsidR="00CC0E1C" w14:paraId="715BB95E" w14:textId="77777777" w:rsidTr="00D1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7" w:type="pct"/>
            <w:vAlign w:val="center"/>
          </w:tcPr>
          <w:p w14:paraId="08B294F6" w14:textId="77777777" w:rsidR="00CC0E1C" w:rsidRPr="00AF7DFA" w:rsidRDefault="00CC0E1C" w:rsidP="00F76E8F">
            <w:pPr>
              <w:spacing w:before="120" w:after="100" w:afterAutospacing="1"/>
              <w:jc w:val="center"/>
              <w:rPr>
                <w:sz w:val="26"/>
                <w:szCs w:val="26"/>
              </w:rPr>
            </w:pPr>
            <w:r>
              <w:rPr>
                <w:sz w:val="26"/>
                <w:szCs w:val="26"/>
              </w:rPr>
              <w:t>Post-condizioni</w:t>
            </w:r>
          </w:p>
        </w:tc>
        <w:tc>
          <w:tcPr>
            <w:tcW w:w="3173" w:type="pct"/>
            <w:vAlign w:val="center"/>
          </w:tcPr>
          <w:p w14:paraId="4609645A" w14:textId="4C77DE40" w:rsidR="00CC0E1C" w:rsidRPr="00913DDA" w:rsidRDefault="00913DD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913DDA">
              <w:rPr>
                <w:b/>
                <w:bCs/>
                <w:sz w:val="26"/>
                <w:szCs w:val="26"/>
              </w:rPr>
              <w:t>-</w:t>
            </w:r>
          </w:p>
        </w:tc>
      </w:tr>
      <w:tr w:rsidR="00CC0E1C" w14:paraId="3223A06D" w14:textId="77777777" w:rsidTr="00D14E2D">
        <w:tc>
          <w:tcPr>
            <w:cnfStyle w:val="001000000000" w:firstRow="0" w:lastRow="0" w:firstColumn="1" w:lastColumn="0" w:oddVBand="0" w:evenVBand="0" w:oddHBand="0" w:evenHBand="0" w:firstRowFirstColumn="0" w:firstRowLastColumn="0" w:lastRowFirstColumn="0" w:lastRowLastColumn="0"/>
            <w:tcW w:w="1827" w:type="pct"/>
            <w:vAlign w:val="center"/>
          </w:tcPr>
          <w:p w14:paraId="66E341D5" w14:textId="77777777" w:rsidR="00CC0E1C" w:rsidRPr="00AF7DFA" w:rsidRDefault="00CC0E1C" w:rsidP="00F76E8F">
            <w:pPr>
              <w:spacing w:before="120" w:after="100" w:afterAutospacing="1"/>
              <w:jc w:val="center"/>
              <w:rPr>
                <w:sz w:val="26"/>
                <w:szCs w:val="26"/>
              </w:rPr>
            </w:pPr>
            <w:r>
              <w:rPr>
                <w:sz w:val="26"/>
                <w:szCs w:val="26"/>
              </w:rPr>
              <w:t>Invariante</w:t>
            </w:r>
          </w:p>
        </w:tc>
        <w:tc>
          <w:tcPr>
            <w:tcW w:w="3173" w:type="pct"/>
            <w:vAlign w:val="center"/>
          </w:tcPr>
          <w:p w14:paraId="37617DCB" w14:textId="73B86B3D" w:rsidR="00CC0E1C" w:rsidRPr="00913DDA" w:rsidRDefault="00913D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913DDA">
              <w:rPr>
                <w:b/>
                <w:bCs/>
                <w:sz w:val="26"/>
                <w:szCs w:val="26"/>
              </w:rPr>
              <w:t>-</w:t>
            </w:r>
          </w:p>
        </w:tc>
      </w:tr>
    </w:tbl>
    <w:p w14:paraId="02C9B2C7" w14:textId="77777777" w:rsidR="00CC0E1C" w:rsidRDefault="00CC0E1C" w:rsidP="00B021C4">
      <w:pPr>
        <w:spacing w:before="120" w:after="120"/>
      </w:pPr>
    </w:p>
    <w:p w14:paraId="079C7BB2" w14:textId="2981788F" w:rsidR="007C1629" w:rsidRDefault="007C1629" w:rsidP="009F5AF3">
      <w:pPr>
        <w:pStyle w:val="Titolo3"/>
        <w:numPr>
          <w:ilvl w:val="2"/>
          <w:numId w:val="23"/>
        </w:numPr>
      </w:pPr>
      <w:r>
        <w:t>Control</w:t>
      </w:r>
    </w:p>
    <w:p w14:paraId="151537B8" w14:textId="77777777" w:rsidR="007C1629" w:rsidRDefault="007C1629" w:rsidP="00B021C4">
      <w:pPr>
        <w:spacing w:before="120" w:after="120"/>
      </w:pPr>
    </w:p>
    <w:tbl>
      <w:tblPr>
        <w:tblStyle w:val="Grigliatab4"/>
        <w:tblW w:w="0" w:type="auto"/>
        <w:tblLook w:val="04A0" w:firstRow="1" w:lastRow="0" w:firstColumn="1" w:lastColumn="0" w:noHBand="0" w:noVBand="1"/>
      </w:tblPr>
      <w:tblGrid>
        <w:gridCol w:w="2223"/>
        <w:gridCol w:w="7404"/>
      </w:tblGrid>
      <w:tr w:rsidR="00CC0E1C" w14:paraId="338B3156"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ECD5E4"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6ED66FC8" w14:textId="40E3DBFB" w:rsidR="00CC0E1C" w:rsidRPr="005173D0" w:rsidRDefault="002B10B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PostServlet</w:t>
            </w:r>
            <w:proofErr w:type="spellEnd"/>
          </w:p>
        </w:tc>
      </w:tr>
      <w:tr w:rsidR="00CC0E1C" w14:paraId="603D190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F07672"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0CFCFB30" w14:textId="1FC19B1B" w:rsidR="00CC0E1C" w:rsidRPr="00A517E9" w:rsidRDefault="004F18E1"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4F18E1">
              <w:rPr>
                <w:sz w:val="26"/>
                <w:szCs w:val="26"/>
              </w:rPr>
              <w:t>Gestisce la bacheca Community. Aggrega post, commenti e conteggi reazioni prima di passare i dati alla View.</w:t>
            </w:r>
          </w:p>
        </w:tc>
      </w:tr>
      <w:tr w:rsidR="00CC0E1C" w:rsidRPr="00A83C9A" w14:paraId="6A2DEBD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2F540E3"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3110BCF6" w14:textId="35C88474" w:rsidR="00CC0E1C" w:rsidRPr="00A83C9A" w:rsidRDefault="004F18E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65B9E31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BD0246"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0046DCA4" w14:textId="77777777" w:rsidR="001F640F" w:rsidRPr="00E84463" w:rsidRDefault="001F640F" w:rsidP="001F640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5577886F" w14:textId="398B27F7" w:rsidR="00CC0E1C" w:rsidRPr="001F640F" w:rsidRDefault="001F640F" w:rsidP="001F640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65811D9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74AB2BE"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77B7E961" w14:textId="1238986B" w:rsidR="00CC0E1C" w:rsidRPr="00BD124E" w:rsidRDefault="008B301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8B3011">
              <w:rPr>
                <w:sz w:val="26"/>
                <w:szCs w:val="26"/>
              </w:rPr>
              <w:t>Utente loggato.</w:t>
            </w:r>
          </w:p>
        </w:tc>
      </w:tr>
      <w:tr w:rsidR="00CC0E1C" w14:paraId="4798C1F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58B3F9"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56FD1EF0" w14:textId="59AC0F31" w:rsidR="00CC0E1C" w:rsidRPr="005155B8" w:rsidRDefault="008B3011"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B3011">
              <w:rPr>
                <w:sz w:val="26"/>
                <w:szCs w:val="26"/>
              </w:rPr>
              <w:t xml:space="preserve">La </w:t>
            </w:r>
            <w:proofErr w:type="spellStart"/>
            <w:r w:rsidRPr="008B3011">
              <w:rPr>
                <w:sz w:val="26"/>
                <w:szCs w:val="26"/>
              </w:rPr>
              <w:t>request</w:t>
            </w:r>
            <w:proofErr w:type="spellEnd"/>
            <w:r w:rsidRPr="008B3011">
              <w:rPr>
                <w:sz w:val="26"/>
                <w:szCs w:val="26"/>
              </w:rPr>
              <w:t xml:space="preserve"> contiene la lista di Post arricchita con commenti e like.</w:t>
            </w:r>
          </w:p>
        </w:tc>
      </w:tr>
      <w:tr w:rsidR="00CC0E1C" w14:paraId="1B710458"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A560655"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613DD068" w14:textId="27C32FA1" w:rsidR="00CC0E1C" w:rsidRPr="008B3011" w:rsidRDefault="008B301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8B3011">
              <w:rPr>
                <w:b/>
                <w:bCs/>
                <w:sz w:val="26"/>
                <w:szCs w:val="26"/>
              </w:rPr>
              <w:t>-</w:t>
            </w:r>
          </w:p>
        </w:tc>
      </w:tr>
    </w:tbl>
    <w:p w14:paraId="445A1538"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463"/>
        <w:gridCol w:w="7164"/>
      </w:tblGrid>
      <w:tr w:rsidR="00CC0E1C" w14:paraId="73A0B81E"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8BFF81" w14:textId="77777777" w:rsidR="00CC0E1C" w:rsidRPr="00AF7DFA" w:rsidRDefault="00CC0E1C" w:rsidP="00F76E8F">
            <w:pPr>
              <w:spacing w:before="120" w:after="100" w:afterAutospacing="1"/>
              <w:jc w:val="center"/>
              <w:rPr>
                <w:sz w:val="26"/>
                <w:szCs w:val="26"/>
              </w:rPr>
            </w:pPr>
            <w:r w:rsidRPr="00AF7DFA">
              <w:rPr>
                <w:sz w:val="26"/>
                <w:szCs w:val="26"/>
              </w:rPr>
              <w:lastRenderedPageBreak/>
              <w:t>Nome classe</w:t>
            </w:r>
          </w:p>
        </w:tc>
        <w:tc>
          <w:tcPr>
            <w:tcW w:w="0" w:type="auto"/>
            <w:vAlign w:val="center"/>
          </w:tcPr>
          <w:p w14:paraId="47D5E436" w14:textId="70802F0D" w:rsidR="00CC0E1C" w:rsidRPr="005173D0" w:rsidRDefault="002B10B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CommentServlet</w:t>
            </w:r>
            <w:proofErr w:type="spellEnd"/>
          </w:p>
        </w:tc>
      </w:tr>
      <w:tr w:rsidR="00CC0E1C" w14:paraId="22F3BAD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C44231"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3F2C5633" w14:textId="108700A6" w:rsidR="00CC0E1C" w:rsidRPr="00A517E9" w:rsidRDefault="00CD0325"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CD0325">
              <w:rPr>
                <w:sz w:val="26"/>
                <w:szCs w:val="26"/>
              </w:rPr>
              <w:t>Gestisce la pubblicazione di un commento a un post.</w:t>
            </w:r>
          </w:p>
        </w:tc>
      </w:tr>
      <w:tr w:rsidR="00CC0E1C" w:rsidRPr="00A83C9A" w14:paraId="404CF60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B54B667"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579D1574" w14:textId="688693B9" w:rsidR="00CC0E1C" w:rsidRPr="00A83C9A" w:rsidRDefault="00CD0325"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7635F4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866FA9"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308A869A" w14:textId="77777777" w:rsidR="00CD0325" w:rsidRPr="00E84463" w:rsidRDefault="00CD0325" w:rsidP="00CD032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4E5A4058" w14:textId="4D5A9258" w:rsidR="00CC0E1C" w:rsidRPr="00186607" w:rsidRDefault="00CD0325" w:rsidP="00CD032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78F52EB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A4C56C1"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1DA90A19" w14:textId="5565DEDA" w:rsidR="00CC0E1C" w:rsidRPr="00BD124E" w:rsidRDefault="0018660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86607">
              <w:rPr>
                <w:sz w:val="26"/>
                <w:szCs w:val="26"/>
              </w:rPr>
              <w:t xml:space="preserve">Il commento deve avere testo oppure una formazione allegata. </w:t>
            </w:r>
            <w:proofErr w:type="spellStart"/>
            <w:r w:rsidRPr="00186607">
              <w:rPr>
                <w:b/>
                <w:bCs/>
                <w:i/>
                <w:iCs/>
                <w:sz w:val="26"/>
                <w:szCs w:val="26"/>
              </w:rPr>
              <w:t>postId</w:t>
            </w:r>
            <w:proofErr w:type="spellEnd"/>
            <w:r w:rsidRPr="00186607">
              <w:rPr>
                <w:sz w:val="26"/>
                <w:szCs w:val="26"/>
              </w:rPr>
              <w:t xml:space="preserve"> valido.</w:t>
            </w:r>
          </w:p>
        </w:tc>
      </w:tr>
      <w:tr w:rsidR="00CC0E1C" w14:paraId="4FEF911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0DB67C"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361EA012" w14:textId="64FB464F" w:rsidR="00CC0E1C" w:rsidRPr="005155B8" w:rsidRDefault="00186607"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86607">
              <w:rPr>
                <w:sz w:val="26"/>
                <w:szCs w:val="26"/>
              </w:rPr>
              <w:t xml:space="preserve">Il commento viene salvato con il </w:t>
            </w:r>
            <w:proofErr w:type="spellStart"/>
            <w:r w:rsidRPr="00186607">
              <w:rPr>
                <w:sz w:val="26"/>
                <w:szCs w:val="26"/>
              </w:rPr>
              <w:t>timestamp</w:t>
            </w:r>
            <w:proofErr w:type="spellEnd"/>
            <w:r w:rsidRPr="00186607">
              <w:rPr>
                <w:sz w:val="26"/>
                <w:szCs w:val="26"/>
              </w:rPr>
              <w:t xml:space="preserve"> attuale.</w:t>
            </w:r>
          </w:p>
        </w:tc>
      </w:tr>
      <w:tr w:rsidR="00CC0E1C" w14:paraId="13F857B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49E85FC"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4086F1D5" w14:textId="037FA7E1" w:rsidR="00CC0E1C" w:rsidRPr="00186607" w:rsidRDefault="0018660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186607">
              <w:rPr>
                <w:b/>
                <w:bCs/>
                <w:sz w:val="26"/>
                <w:szCs w:val="26"/>
              </w:rPr>
              <w:t>-</w:t>
            </w:r>
          </w:p>
        </w:tc>
      </w:tr>
    </w:tbl>
    <w:p w14:paraId="26EFDA07"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270"/>
        <w:gridCol w:w="7357"/>
      </w:tblGrid>
      <w:tr w:rsidR="00CC0E1C" w14:paraId="1EBB987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BFA46A"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4C1362A1" w14:textId="29C31BF6" w:rsidR="00CC0E1C" w:rsidRPr="005173D0" w:rsidRDefault="002B10B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ReactionServlet</w:t>
            </w:r>
            <w:proofErr w:type="spellEnd"/>
          </w:p>
        </w:tc>
      </w:tr>
      <w:tr w:rsidR="00CC0E1C" w14:paraId="6259FC6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D44514"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736AC6D0" w14:textId="201AD3E2" w:rsidR="00CC0E1C" w:rsidRPr="00A517E9" w:rsidRDefault="009F6F6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9F6F6F">
              <w:rPr>
                <w:sz w:val="26"/>
                <w:szCs w:val="26"/>
              </w:rPr>
              <w:t xml:space="preserve">Gestisce i "Mi Piace". Implementa la logica di </w:t>
            </w:r>
            <w:proofErr w:type="spellStart"/>
            <w:r w:rsidRPr="009F6F6F">
              <w:rPr>
                <w:i/>
                <w:iCs/>
                <w:sz w:val="26"/>
                <w:szCs w:val="26"/>
              </w:rPr>
              <w:t>toggle</w:t>
            </w:r>
            <w:proofErr w:type="spellEnd"/>
            <w:r w:rsidRPr="009F6F6F">
              <w:rPr>
                <w:sz w:val="26"/>
                <w:szCs w:val="26"/>
              </w:rPr>
              <w:t xml:space="preserve"> (aggiungi/rimuovi).</w:t>
            </w:r>
          </w:p>
        </w:tc>
      </w:tr>
      <w:tr w:rsidR="00CC0E1C" w:rsidRPr="00A83C9A" w14:paraId="03C3BB4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13478A6"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740876D5" w14:textId="6E2C3038" w:rsidR="00CC0E1C" w:rsidRPr="00A83C9A" w:rsidRDefault="009F6F6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3B058D4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F42381"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21D7F96A" w14:textId="77777777" w:rsidR="009F6F6F" w:rsidRPr="00E84463" w:rsidRDefault="009F6F6F" w:rsidP="009F6F6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3FA86A5F" w14:textId="75880942" w:rsidR="00CC0E1C" w:rsidRPr="009F6F6F" w:rsidRDefault="009F6F6F" w:rsidP="009F6F6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3E5F2759"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F091981"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7B2465B7" w14:textId="3FC6D3C4" w:rsidR="00CC0E1C" w:rsidRPr="00BD124E" w:rsidRDefault="005B0CA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B0CA1">
              <w:rPr>
                <w:sz w:val="26"/>
                <w:szCs w:val="26"/>
              </w:rPr>
              <w:t xml:space="preserve">Parametri </w:t>
            </w:r>
            <w:proofErr w:type="spellStart"/>
            <w:r w:rsidRPr="005B0CA1">
              <w:rPr>
                <w:b/>
                <w:bCs/>
                <w:i/>
                <w:iCs/>
                <w:sz w:val="26"/>
                <w:szCs w:val="26"/>
              </w:rPr>
              <w:t>postId</w:t>
            </w:r>
            <w:proofErr w:type="spellEnd"/>
            <w:r w:rsidRPr="005B0CA1">
              <w:rPr>
                <w:sz w:val="26"/>
                <w:szCs w:val="26"/>
              </w:rPr>
              <w:t xml:space="preserve"> e </w:t>
            </w:r>
            <w:r w:rsidRPr="005B0CA1">
              <w:rPr>
                <w:b/>
                <w:bCs/>
                <w:i/>
                <w:iCs/>
                <w:sz w:val="26"/>
                <w:szCs w:val="26"/>
              </w:rPr>
              <w:t>tipo</w:t>
            </w:r>
            <w:r w:rsidRPr="005B0CA1">
              <w:rPr>
                <w:sz w:val="26"/>
                <w:szCs w:val="26"/>
              </w:rPr>
              <w:t xml:space="preserve"> validi.</w:t>
            </w:r>
          </w:p>
        </w:tc>
      </w:tr>
      <w:tr w:rsidR="00CC0E1C" w14:paraId="31EAF22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756390"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29796A2C" w14:textId="023D8B7E" w:rsidR="00CC0E1C" w:rsidRPr="005155B8" w:rsidRDefault="005B0CA1"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B0CA1">
              <w:rPr>
                <w:sz w:val="26"/>
                <w:szCs w:val="26"/>
              </w:rPr>
              <w:t xml:space="preserve">Aggiorna lo stato della reazione e reindirizza usando l'ancora HTML </w:t>
            </w:r>
            <w:r w:rsidRPr="005B0CA1">
              <w:rPr>
                <w:b/>
                <w:bCs/>
                <w:i/>
                <w:iCs/>
                <w:sz w:val="26"/>
                <w:szCs w:val="26"/>
              </w:rPr>
              <w:t>(#postId)</w:t>
            </w:r>
            <w:r w:rsidRPr="005B0CA1">
              <w:rPr>
                <w:sz w:val="26"/>
                <w:szCs w:val="26"/>
              </w:rPr>
              <w:t xml:space="preserve"> per mantenere lo scroll.</w:t>
            </w:r>
          </w:p>
        </w:tc>
      </w:tr>
      <w:tr w:rsidR="00CC0E1C" w14:paraId="709AF24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D597A2C"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0CB0AAF3" w14:textId="7BF4E6A1" w:rsidR="00CC0E1C" w:rsidRPr="00BC7DB7" w:rsidRDefault="0044312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443127">
              <w:rPr>
                <w:sz w:val="26"/>
                <w:szCs w:val="26"/>
              </w:rPr>
              <w:t xml:space="preserve">Un utente </w:t>
            </w:r>
            <w:r>
              <w:rPr>
                <w:sz w:val="26"/>
                <w:szCs w:val="26"/>
              </w:rPr>
              <w:t>può mettere</w:t>
            </w:r>
            <w:r w:rsidRPr="00443127">
              <w:rPr>
                <w:sz w:val="26"/>
                <w:szCs w:val="26"/>
              </w:rPr>
              <w:t xml:space="preserve"> al massimo una reazione per post.</w:t>
            </w:r>
          </w:p>
        </w:tc>
      </w:tr>
    </w:tbl>
    <w:p w14:paraId="6BDB0E47" w14:textId="72DA0FAA" w:rsidR="00681962" w:rsidRDefault="00681962" w:rsidP="00B021C4">
      <w:pPr>
        <w:spacing w:before="120" w:after="120"/>
      </w:pPr>
    </w:p>
    <w:p w14:paraId="3297ECE3" w14:textId="77777777" w:rsidR="00681962" w:rsidRDefault="00681962">
      <w:pPr>
        <w:widowControl/>
        <w:suppressAutoHyphens w:val="0"/>
        <w:jc w:val="left"/>
      </w:pPr>
      <w:r>
        <w:br w:type="page"/>
      </w:r>
    </w:p>
    <w:p w14:paraId="0FE22CB7"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212"/>
        <w:gridCol w:w="7415"/>
      </w:tblGrid>
      <w:tr w:rsidR="0025115C" w14:paraId="32304425"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A47102"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63904EEA" w14:textId="02F34844" w:rsidR="00CC0E1C" w:rsidRPr="005173D0" w:rsidRDefault="002B10B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ReportServlet</w:t>
            </w:r>
            <w:proofErr w:type="spellEnd"/>
          </w:p>
        </w:tc>
      </w:tr>
      <w:tr w:rsidR="0025115C" w14:paraId="33C0D0C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B310D1"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7098DF70" w14:textId="1C8DFA1D" w:rsidR="00CC0E1C" w:rsidRPr="00A517E9" w:rsidRDefault="0025115C"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5115C">
              <w:rPr>
                <w:sz w:val="26"/>
                <w:szCs w:val="26"/>
              </w:rPr>
              <w:t xml:space="preserve">Gestisce le segnalazioni. </w:t>
            </w:r>
            <w:proofErr w:type="spellStart"/>
            <w:r w:rsidRPr="0025115C">
              <w:rPr>
                <w:b/>
                <w:bCs/>
                <w:sz w:val="26"/>
                <w:szCs w:val="26"/>
              </w:rPr>
              <w:t>doPost</w:t>
            </w:r>
            <w:proofErr w:type="spellEnd"/>
            <w:r w:rsidRPr="0025115C">
              <w:rPr>
                <w:sz w:val="26"/>
                <w:szCs w:val="26"/>
              </w:rPr>
              <w:t xml:space="preserve"> per creare segnalazione (Utente), </w:t>
            </w:r>
            <w:proofErr w:type="spellStart"/>
            <w:r w:rsidRPr="0025115C">
              <w:rPr>
                <w:b/>
                <w:bCs/>
                <w:sz w:val="26"/>
                <w:szCs w:val="26"/>
              </w:rPr>
              <w:t>doGet</w:t>
            </w:r>
            <w:proofErr w:type="spellEnd"/>
            <w:r w:rsidRPr="0025115C">
              <w:rPr>
                <w:sz w:val="26"/>
                <w:szCs w:val="26"/>
              </w:rPr>
              <w:t xml:space="preserve"> per visualizzare/gestire (</w:t>
            </w:r>
            <w:r>
              <w:rPr>
                <w:sz w:val="26"/>
                <w:szCs w:val="26"/>
              </w:rPr>
              <w:t>Gestore Utenti</w:t>
            </w:r>
            <w:r w:rsidRPr="0025115C">
              <w:rPr>
                <w:sz w:val="26"/>
                <w:szCs w:val="26"/>
              </w:rPr>
              <w:t>).</w:t>
            </w:r>
          </w:p>
        </w:tc>
      </w:tr>
      <w:tr w:rsidR="00CC0E1C" w:rsidRPr="00A83C9A" w14:paraId="6C026E0C"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7159EA3"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61E36765" w14:textId="1D0BACE1" w:rsidR="00CC0E1C" w:rsidRPr="00A83C9A" w:rsidRDefault="00A2602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25115C" w:rsidRPr="0087041E" w14:paraId="4ACFAAC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44B2D4"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282F4700" w14:textId="77777777" w:rsidR="00A26027" w:rsidRPr="00E84463" w:rsidRDefault="00A26027" w:rsidP="00A26027">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3083C956" w14:textId="38C39B53" w:rsidR="00CC0E1C" w:rsidRPr="00A26027" w:rsidRDefault="00A26027" w:rsidP="00A26027">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25115C" w14:paraId="0D75FEF4"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BD77986"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345DCC5E" w14:textId="722F5598" w:rsidR="00CC0E1C" w:rsidRPr="00BD124E" w:rsidRDefault="008F1DF2"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8F1DF2">
              <w:rPr>
                <w:sz w:val="26"/>
                <w:szCs w:val="26"/>
              </w:rPr>
              <w:t>doGet</w:t>
            </w:r>
            <w:proofErr w:type="spellEnd"/>
            <w:r w:rsidRPr="008F1DF2">
              <w:rPr>
                <w:sz w:val="26"/>
                <w:szCs w:val="26"/>
              </w:rPr>
              <w:t xml:space="preserve">: Richiede ruolo </w:t>
            </w:r>
            <w:r w:rsidRPr="008F1DF2">
              <w:rPr>
                <w:b/>
                <w:bCs/>
                <w:i/>
                <w:iCs/>
                <w:sz w:val="26"/>
                <w:szCs w:val="26"/>
              </w:rPr>
              <w:t>GESTORE_UTENTI</w:t>
            </w:r>
            <w:r w:rsidRPr="008F1DF2">
              <w:rPr>
                <w:sz w:val="26"/>
                <w:szCs w:val="26"/>
              </w:rPr>
              <w:t>.</w:t>
            </w:r>
          </w:p>
        </w:tc>
      </w:tr>
      <w:tr w:rsidR="0025115C" w14:paraId="52819C4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C29117"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7D44C68A" w14:textId="085E7607" w:rsidR="00CC0E1C" w:rsidRPr="005155B8" w:rsidRDefault="00701E7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701E79">
              <w:rPr>
                <w:sz w:val="26"/>
                <w:szCs w:val="26"/>
              </w:rPr>
              <w:t>Le segnalazioni vengono salvate o rimosse dal sistema.</w:t>
            </w:r>
          </w:p>
        </w:tc>
      </w:tr>
      <w:tr w:rsidR="0025115C" w14:paraId="41258F6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154981F"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355CB8AD" w14:textId="44F9A69E" w:rsidR="00CC0E1C" w:rsidRPr="00701E79" w:rsidRDefault="00701E7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01E79">
              <w:rPr>
                <w:b/>
                <w:bCs/>
                <w:sz w:val="26"/>
                <w:szCs w:val="26"/>
              </w:rPr>
              <w:t>-</w:t>
            </w:r>
          </w:p>
        </w:tc>
      </w:tr>
    </w:tbl>
    <w:p w14:paraId="0506E5A4" w14:textId="77777777" w:rsidR="00CC0E1C" w:rsidRDefault="00CC0E1C" w:rsidP="00B021C4">
      <w:pPr>
        <w:spacing w:before="120" w:after="120"/>
      </w:pPr>
    </w:p>
    <w:tbl>
      <w:tblPr>
        <w:tblStyle w:val="Grigliatab4"/>
        <w:tblW w:w="0" w:type="auto"/>
        <w:tblLook w:val="04A0" w:firstRow="1" w:lastRow="0" w:firstColumn="1" w:lastColumn="0" w:noHBand="0" w:noVBand="1"/>
      </w:tblPr>
      <w:tblGrid>
        <w:gridCol w:w="2456"/>
        <w:gridCol w:w="7171"/>
      </w:tblGrid>
      <w:tr w:rsidR="00CC0E1C" w14:paraId="4FD41DC0"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99411B"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52638AE4" w14:textId="5B0DEF5F" w:rsidR="00CC0E1C" w:rsidRPr="005173D0" w:rsidRDefault="002B10BC"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DeleteContentServlet</w:t>
            </w:r>
            <w:proofErr w:type="spellEnd"/>
          </w:p>
        </w:tc>
      </w:tr>
      <w:tr w:rsidR="00CC0E1C" w14:paraId="7DFF4CC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862F2F"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11CCEF26" w14:textId="6CD50DC0" w:rsidR="00CC0E1C" w:rsidRPr="00A517E9" w:rsidRDefault="0027131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7131B">
              <w:rPr>
                <w:sz w:val="26"/>
                <w:szCs w:val="26"/>
              </w:rPr>
              <w:t>Gestisce l'eliminazione di Post o Commenti. Centralizza i controlli di sicurezza.</w:t>
            </w:r>
          </w:p>
        </w:tc>
      </w:tr>
      <w:tr w:rsidR="00CC0E1C" w:rsidRPr="00A83C9A" w14:paraId="327CBC96"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6329065"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7B276C90" w14:textId="1A376104" w:rsidR="00CC0E1C" w:rsidRPr="00A83C9A" w:rsidRDefault="0027131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655116D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5B8C19"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64DD2CCF" w14:textId="77777777" w:rsidR="0027131B" w:rsidRPr="00E84463" w:rsidRDefault="0027131B" w:rsidP="0027131B">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6CD93EF4" w14:textId="140CE1A3" w:rsidR="00CC0E1C" w:rsidRPr="0027131B" w:rsidRDefault="0027131B" w:rsidP="0027131B">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0CE9D7DD"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2E62E36"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0387D458" w14:textId="102C4799" w:rsidR="00CC0E1C" w:rsidRPr="00BD124E" w:rsidRDefault="00404A60"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404A60">
              <w:rPr>
                <w:sz w:val="26"/>
                <w:szCs w:val="26"/>
              </w:rPr>
              <w:t xml:space="preserve">Parametri </w:t>
            </w:r>
            <w:r w:rsidRPr="00404A60">
              <w:rPr>
                <w:b/>
                <w:bCs/>
                <w:i/>
                <w:iCs/>
                <w:sz w:val="26"/>
                <w:szCs w:val="26"/>
              </w:rPr>
              <w:t>id</w:t>
            </w:r>
            <w:r w:rsidRPr="00404A60">
              <w:rPr>
                <w:sz w:val="26"/>
                <w:szCs w:val="26"/>
              </w:rPr>
              <w:t xml:space="preserve"> e </w:t>
            </w:r>
            <w:proofErr w:type="spellStart"/>
            <w:r w:rsidRPr="00404A60">
              <w:rPr>
                <w:b/>
                <w:bCs/>
                <w:i/>
                <w:iCs/>
                <w:sz w:val="26"/>
                <w:szCs w:val="26"/>
              </w:rPr>
              <w:t>type</w:t>
            </w:r>
            <w:proofErr w:type="spellEnd"/>
            <w:r w:rsidRPr="00404A60">
              <w:rPr>
                <w:sz w:val="26"/>
                <w:szCs w:val="26"/>
              </w:rPr>
              <w:t xml:space="preserve"> ("post" o "</w:t>
            </w:r>
            <w:proofErr w:type="spellStart"/>
            <w:r w:rsidRPr="00404A60">
              <w:rPr>
                <w:sz w:val="26"/>
                <w:szCs w:val="26"/>
              </w:rPr>
              <w:t>comment</w:t>
            </w:r>
            <w:proofErr w:type="spellEnd"/>
            <w:r w:rsidRPr="00404A60">
              <w:rPr>
                <w:sz w:val="26"/>
                <w:szCs w:val="26"/>
              </w:rPr>
              <w:t>") validi.</w:t>
            </w:r>
          </w:p>
        </w:tc>
      </w:tr>
      <w:tr w:rsidR="00CC0E1C" w14:paraId="4084A6A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0AECFD"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7832661F" w14:textId="72D5E677" w:rsidR="00CC0E1C" w:rsidRPr="005155B8" w:rsidRDefault="00404A60"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404A60">
              <w:rPr>
                <w:sz w:val="26"/>
                <w:szCs w:val="26"/>
              </w:rPr>
              <w:t xml:space="preserve">Il contenuto viene eliminato solo se l'utente è l'autore o </w:t>
            </w:r>
            <w:r w:rsidR="00100637">
              <w:rPr>
                <w:sz w:val="26"/>
                <w:szCs w:val="26"/>
              </w:rPr>
              <w:t>Gestore Utenti.</w:t>
            </w:r>
          </w:p>
        </w:tc>
      </w:tr>
      <w:tr w:rsidR="00CC0E1C" w14:paraId="3CCC889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BFA3B18"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09B9ED2D" w14:textId="22D68189" w:rsidR="00CC0E1C" w:rsidRPr="00A26027" w:rsidRDefault="00A26027"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A26027">
              <w:rPr>
                <w:b/>
                <w:bCs/>
                <w:sz w:val="26"/>
                <w:szCs w:val="26"/>
              </w:rPr>
              <w:t>-</w:t>
            </w:r>
          </w:p>
        </w:tc>
      </w:tr>
    </w:tbl>
    <w:p w14:paraId="0829A485" w14:textId="77777777" w:rsidR="00CC0E1C" w:rsidRDefault="00CC0E1C" w:rsidP="00B021C4">
      <w:pPr>
        <w:spacing w:before="120" w:after="120"/>
      </w:pPr>
    </w:p>
    <w:p w14:paraId="0956A943" w14:textId="77777777" w:rsidR="00057AE2" w:rsidRDefault="00057AE2" w:rsidP="009F5AF3">
      <w:pPr>
        <w:pStyle w:val="Titolo2"/>
        <w:numPr>
          <w:ilvl w:val="1"/>
          <w:numId w:val="20"/>
        </w:numPr>
        <w:tabs>
          <w:tab w:val="num" w:pos="360"/>
        </w:tabs>
        <w:spacing w:before="240"/>
        <w:ind w:left="360" w:hanging="360"/>
      </w:pPr>
      <w:bookmarkStart w:id="19" w:name="_Toc219857311"/>
      <w:r>
        <w:lastRenderedPageBreak/>
        <w:t>S</w:t>
      </w:r>
      <w:r w:rsidRPr="00BE66CF">
        <w:t xml:space="preserve">ubsystem: Module </w:t>
      </w:r>
      <w:proofErr w:type="spellStart"/>
      <w:r w:rsidRPr="00BE66CF">
        <w:t>Selection</w:t>
      </w:r>
      <w:bookmarkEnd w:id="19"/>
      <w:proofErr w:type="spellEnd"/>
    </w:p>
    <w:p w14:paraId="502A1297" w14:textId="64588DDF" w:rsidR="00057AE2" w:rsidRDefault="00EF497C" w:rsidP="00EF497C">
      <w:pPr>
        <w:spacing w:before="120" w:after="120"/>
      </w:pPr>
      <w:r>
        <w:t>Questo sottosistema permette la configurazione del modulo della propria</w:t>
      </w:r>
      <w:r w:rsidR="00681962">
        <w:t xml:space="preserve"> </w:t>
      </w:r>
      <w:r>
        <w:t>formazione.</w:t>
      </w:r>
    </w:p>
    <w:p w14:paraId="329FE4F3" w14:textId="0F81431A" w:rsidR="00130C44" w:rsidRDefault="00563609" w:rsidP="009F5AF3">
      <w:pPr>
        <w:pStyle w:val="Titolo3"/>
        <w:numPr>
          <w:ilvl w:val="2"/>
          <w:numId w:val="24"/>
        </w:numPr>
      </w:pPr>
      <w:r>
        <w:t>Model</w:t>
      </w:r>
    </w:p>
    <w:p w14:paraId="020EDC21" w14:textId="77777777" w:rsidR="00563609" w:rsidRPr="00563609" w:rsidRDefault="00563609" w:rsidP="00563609"/>
    <w:tbl>
      <w:tblPr>
        <w:tblStyle w:val="Grigliatab4"/>
        <w:tblW w:w="5000" w:type="pct"/>
        <w:tblLook w:val="04A0" w:firstRow="1" w:lastRow="0" w:firstColumn="1" w:lastColumn="0" w:noHBand="0" w:noVBand="1"/>
      </w:tblPr>
      <w:tblGrid>
        <w:gridCol w:w="3410"/>
        <w:gridCol w:w="6217"/>
      </w:tblGrid>
      <w:tr w:rsidR="00CC0E1C" w14:paraId="03CBB164" w14:textId="77777777" w:rsidTr="00522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EAA2CBC"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3229" w:type="pct"/>
            <w:vAlign w:val="center"/>
          </w:tcPr>
          <w:p w14:paraId="3182D900" w14:textId="6AB79B7F" w:rsidR="00CC0E1C" w:rsidRPr="005173D0" w:rsidRDefault="00AA7753"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Module</w:t>
            </w:r>
          </w:p>
        </w:tc>
      </w:tr>
      <w:tr w:rsidR="00CC0E1C" w14:paraId="291744B2" w14:textId="77777777" w:rsidTr="00522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860FB62" w14:textId="77777777" w:rsidR="00CC0E1C" w:rsidRPr="00AF7DFA" w:rsidRDefault="00CC0E1C" w:rsidP="00681962">
            <w:pPr>
              <w:spacing w:after="100" w:afterAutospacing="1"/>
              <w:jc w:val="center"/>
              <w:rPr>
                <w:sz w:val="26"/>
                <w:szCs w:val="26"/>
              </w:rPr>
            </w:pPr>
            <w:r>
              <w:rPr>
                <w:sz w:val="26"/>
                <w:szCs w:val="26"/>
              </w:rPr>
              <w:t>Descrizione</w:t>
            </w:r>
          </w:p>
        </w:tc>
        <w:tc>
          <w:tcPr>
            <w:tcW w:w="3229" w:type="pct"/>
            <w:vAlign w:val="center"/>
          </w:tcPr>
          <w:p w14:paraId="7B989EF6" w14:textId="61F463F1" w:rsidR="00CC0E1C" w:rsidRPr="00A517E9" w:rsidRDefault="00892CAB" w:rsidP="00681962">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92CAB">
              <w:rPr>
                <w:sz w:val="26"/>
                <w:szCs w:val="26"/>
              </w:rPr>
              <w:t>Definisce lo schema tattico.</w:t>
            </w:r>
          </w:p>
        </w:tc>
      </w:tr>
      <w:tr w:rsidR="00CC0E1C" w:rsidRPr="00B20A7F" w14:paraId="5DCD3593" w14:textId="77777777" w:rsidTr="00522F4D">
        <w:tc>
          <w:tcPr>
            <w:cnfStyle w:val="001000000000" w:firstRow="0" w:lastRow="0" w:firstColumn="1" w:lastColumn="0" w:oddVBand="0" w:evenVBand="0" w:oddHBand="0" w:evenHBand="0" w:firstRowFirstColumn="0" w:firstRowLastColumn="0" w:lastRowFirstColumn="0" w:lastRowLastColumn="0"/>
            <w:tcW w:w="1771" w:type="pct"/>
            <w:vAlign w:val="center"/>
          </w:tcPr>
          <w:p w14:paraId="7CB327EB" w14:textId="77777777" w:rsidR="00CC0E1C" w:rsidRDefault="00CC0E1C" w:rsidP="00681962">
            <w:pPr>
              <w:spacing w:after="100" w:afterAutospacing="1"/>
              <w:jc w:val="center"/>
              <w:rPr>
                <w:sz w:val="26"/>
                <w:szCs w:val="26"/>
              </w:rPr>
            </w:pPr>
            <w:r>
              <w:rPr>
                <w:sz w:val="26"/>
                <w:szCs w:val="26"/>
              </w:rPr>
              <w:t>Attributi</w:t>
            </w:r>
          </w:p>
        </w:tc>
        <w:tc>
          <w:tcPr>
            <w:tcW w:w="3229" w:type="pct"/>
            <w:vAlign w:val="center"/>
          </w:tcPr>
          <w:p w14:paraId="380CFF58" w14:textId="0E0AE246" w:rsidR="00B20A7F" w:rsidRPr="00B20A7F" w:rsidRDefault="00B20A7F" w:rsidP="00681962">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20A7F">
              <w:rPr>
                <w:b/>
                <w:bCs/>
                <w:sz w:val="26"/>
                <w:szCs w:val="26"/>
              </w:rPr>
              <w:t xml:space="preserve">- id: </w:t>
            </w:r>
            <w:r w:rsidRPr="00B20A7F">
              <w:rPr>
                <w:sz w:val="26"/>
                <w:szCs w:val="26"/>
              </w:rPr>
              <w:t>String</w:t>
            </w:r>
          </w:p>
          <w:p w14:paraId="29189948" w14:textId="36CD4DDC" w:rsidR="00B20A7F" w:rsidRPr="00B20A7F" w:rsidRDefault="00B20A7F" w:rsidP="00681962">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20A7F">
              <w:rPr>
                <w:b/>
                <w:bCs/>
                <w:sz w:val="26"/>
                <w:szCs w:val="26"/>
              </w:rPr>
              <w:t xml:space="preserve">- difensori: </w:t>
            </w:r>
            <w:proofErr w:type="spellStart"/>
            <w:r w:rsidRPr="00B20A7F">
              <w:rPr>
                <w:sz w:val="26"/>
                <w:szCs w:val="26"/>
              </w:rPr>
              <w:t>int</w:t>
            </w:r>
            <w:proofErr w:type="spellEnd"/>
          </w:p>
          <w:p w14:paraId="08A2476D" w14:textId="4EF69A7B" w:rsidR="00B20A7F" w:rsidRPr="00B20A7F" w:rsidRDefault="00B20A7F" w:rsidP="00681962">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20A7F">
              <w:rPr>
                <w:b/>
                <w:bCs/>
                <w:sz w:val="26"/>
                <w:szCs w:val="26"/>
              </w:rPr>
              <w:t xml:space="preserve">- centrocampisti: </w:t>
            </w:r>
            <w:proofErr w:type="spellStart"/>
            <w:r w:rsidRPr="00B20A7F">
              <w:rPr>
                <w:sz w:val="26"/>
                <w:szCs w:val="26"/>
              </w:rPr>
              <w:t>int</w:t>
            </w:r>
            <w:proofErr w:type="spellEnd"/>
          </w:p>
          <w:p w14:paraId="67C7246C" w14:textId="33DA7453" w:rsidR="00CC0E1C" w:rsidRPr="00B20A7F" w:rsidRDefault="00B20A7F" w:rsidP="00681962">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20A7F">
              <w:rPr>
                <w:b/>
                <w:bCs/>
                <w:sz w:val="26"/>
                <w:szCs w:val="26"/>
              </w:rPr>
              <w:t xml:space="preserve">- attaccanti: </w:t>
            </w:r>
            <w:proofErr w:type="spellStart"/>
            <w:r w:rsidRPr="00B20A7F">
              <w:rPr>
                <w:sz w:val="26"/>
                <w:szCs w:val="26"/>
              </w:rPr>
              <w:t>int</w:t>
            </w:r>
            <w:proofErr w:type="spellEnd"/>
          </w:p>
        </w:tc>
      </w:tr>
      <w:tr w:rsidR="00CC0E1C" w:rsidRPr="00723E5C" w14:paraId="4E05CACD" w14:textId="77777777" w:rsidTr="00522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48D36EC"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3229" w:type="pct"/>
            <w:vAlign w:val="center"/>
          </w:tcPr>
          <w:p w14:paraId="6B8E52A7" w14:textId="66616088" w:rsidR="00CC0E1C" w:rsidRPr="009C67A0" w:rsidRDefault="006D353F"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D353F">
              <w:rPr>
                <w:b/>
                <w:bCs/>
                <w:sz w:val="26"/>
                <w:szCs w:val="26"/>
              </w:rPr>
              <w:t xml:space="preserve">+ </w:t>
            </w:r>
            <w:proofErr w:type="spellStart"/>
            <w:r w:rsidRPr="006D353F">
              <w:rPr>
                <w:b/>
                <w:bCs/>
                <w:sz w:val="26"/>
                <w:szCs w:val="26"/>
              </w:rPr>
              <w:t>static</w:t>
            </w:r>
            <w:proofErr w:type="spellEnd"/>
            <w:r w:rsidRPr="006D353F">
              <w:rPr>
                <w:b/>
                <w:bCs/>
                <w:sz w:val="26"/>
                <w:szCs w:val="26"/>
              </w:rPr>
              <w:t xml:space="preserve"> </w:t>
            </w:r>
            <w:proofErr w:type="spellStart"/>
            <w:proofErr w:type="gramStart"/>
            <w:r w:rsidRPr="006D353F">
              <w:rPr>
                <w:b/>
                <w:bCs/>
                <w:sz w:val="26"/>
                <w:szCs w:val="26"/>
              </w:rPr>
              <w:t>getValidModules</w:t>
            </w:r>
            <w:proofErr w:type="spellEnd"/>
            <w:r w:rsidRPr="006D353F">
              <w:rPr>
                <w:b/>
                <w:bCs/>
                <w:sz w:val="26"/>
                <w:szCs w:val="26"/>
              </w:rPr>
              <w:t>(</w:t>
            </w:r>
            <w:proofErr w:type="gramEnd"/>
            <w:r w:rsidRPr="006D353F">
              <w:rPr>
                <w:b/>
                <w:bCs/>
                <w:sz w:val="26"/>
                <w:szCs w:val="26"/>
              </w:rPr>
              <w:t xml:space="preserve">): </w:t>
            </w:r>
            <w:r w:rsidRPr="006D353F">
              <w:rPr>
                <w:sz w:val="26"/>
                <w:szCs w:val="26"/>
              </w:rPr>
              <w:t>List&lt;Module&gt;</w:t>
            </w:r>
          </w:p>
        </w:tc>
      </w:tr>
      <w:tr w:rsidR="00CC0E1C" w14:paraId="54ACFB50" w14:textId="77777777" w:rsidTr="00522F4D">
        <w:tc>
          <w:tcPr>
            <w:cnfStyle w:val="001000000000" w:firstRow="0" w:lastRow="0" w:firstColumn="1" w:lastColumn="0" w:oddVBand="0" w:evenVBand="0" w:oddHBand="0" w:evenHBand="0" w:firstRowFirstColumn="0" w:firstRowLastColumn="0" w:lastRowFirstColumn="0" w:lastRowLastColumn="0"/>
            <w:tcW w:w="1771" w:type="pct"/>
            <w:vAlign w:val="center"/>
          </w:tcPr>
          <w:p w14:paraId="4F41F74F" w14:textId="77777777" w:rsidR="00CC0E1C" w:rsidRPr="00AF7DFA" w:rsidRDefault="00CC0E1C" w:rsidP="00F76E8F">
            <w:pPr>
              <w:spacing w:before="120" w:after="100" w:afterAutospacing="1"/>
              <w:jc w:val="center"/>
              <w:rPr>
                <w:sz w:val="26"/>
                <w:szCs w:val="26"/>
              </w:rPr>
            </w:pPr>
            <w:r>
              <w:rPr>
                <w:sz w:val="26"/>
                <w:szCs w:val="26"/>
              </w:rPr>
              <w:t>Pre-condizioni</w:t>
            </w:r>
          </w:p>
        </w:tc>
        <w:tc>
          <w:tcPr>
            <w:tcW w:w="3229" w:type="pct"/>
            <w:vAlign w:val="center"/>
          </w:tcPr>
          <w:p w14:paraId="30B96D90" w14:textId="24A7037C" w:rsidR="00CC0E1C" w:rsidRPr="006D353F" w:rsidRDefault="006D353F"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6D353F">
              <w:rPr>
                <w:b/>
                <w:bCs/>
                <w:sz w:val="26"/>
                <w:szCs w:val="26"/>
              </w:rPr>
              <w:t>-</w:t>
            </w:r>
          </w:p>
        </w:tc>
      </w:tr>
      <w:tr w:rsidR="00CC0E1C" w14:paraId="5B305753" w14:textId="77777777" w:rsidTr="00522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B320947" w14:textId="77777777" w:rsidR="00CC0E1C" w:rsidRPr="00AF7DFA" w:rsidRDefault="00CC0E1C" w:rsidP="00F76E8F">
            <w:pPr>
              <w:spacing w:before="120" w:after="100" w:afterAutospacing="1"/>
              <w:jc w:val="center"/>
              <w:rPr>
                <w:sz w:val="26"/>
                <w:szCs w:val="26"/>
              </w:rPr>
            </w:pPr>
            <w:r>
              <w:rPr>
                <w:sz w:val="26"/>
                <w:szCs w:val="26"/>
              </w:rPr>
              <w:t>Post-condizioni</w:t>
            </w:r>
          </w:p>
        </w:tc>
        <w:tc>
          <w:tcPr>
            <w:tcW w:w="3229" w:type="pct"/>
            <w:vAlign w:val="center"/>
          </w:tcPr>
          <w:p w14:paraId="199A9AC6" w14:textId="086FCF06" w:rsidR="00CC0E1C" w:rsidRPr="005155B8" w:rsidRDefault="003F0F8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3F0F83">
              <w:rPr>
                <w:sz w:val="26"/>
                <w:szCs w:val="26"/>
              </w:rPr>
              <w:t>Restituisce lista immutabile dei moduli.</w:t>
            </w:r>
          </w:p>
        </w:tc>
      </w:tr>
      <w:tr w:rsidR="00CC0E1C" w14:paraId="5AFCD2A6" w14:textId="77777777" w:rsidTr="00522F4D">
        <w:tc>
          <w:tcPr>
            <w:cnfStyle w:val="001000000000" w:firstRow="0" w:lastRow="0" w:firstColumn="1" w:lastColumn="0" w:oddVBand="0" w:evenVBand="0" w:oddHBand="0" w:evenHBand="0" w:firstRowFirstColumn="0" w:firstRowLastColumn="0" w:lastRowFirstColumn="0" w:lastRowLastColumn="0"/>
            <w:tcW w:w="1771" w:type="pct"/>
            <w:vAlign w:val="center"/>
          </w:tcPr>
          <w:p w14:paraId="6892EA3C" w14:textId="77777777" w:rsidR="00CC0E1C" w:rsidRPr="00AF7DFA" w:rsidRDefault="00CC0E1C" w:rsidP="00F76E8F">
            <w:pPr>
              <w:spacing w:before="120" w:after="100" w:afterAutospacing="1"/>
              <w:jc w:val="center"/>
              <w:rPr>
                <w:sz w:val="26"/>
                <w:szCs w:val="26"/>
              </w:rPr>
            </w:pPr>
            <w:r>
              <w:rPr>
                <w:sz w:val="26"/>
                <w:szCs w:val="26"/>
              </w:rPr>
              <w:t>Invariante</w:t>
            </w:r>
          </w:p>
        </w:tc>
        <w:tc>
          <w:tcPr>
            <w:tcW w:w="3229" w:type="pct"/>
            <w:vAlign w:val="center"/>
          </w:tcPr>
          <w:p w14:paraId="6730ECE4" w14:textId="0E641AC1" w:rsidR="00CC0E1C" w:rsidRPr="00BC7DB7" w:rsidRDefault="003F0F8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3F0F83">
              <w:rPr>
                <w:sz w:val="26"/>
                <w:szCs w:val="26"/>
              </w:rPr>
              <w:t>Somma ruoli (escluso portiere) = 10.</w:t>
            </w:r>
          </w:p>
        </w:tc>
      </w:tr>
    </w:tbl>
    <w:p w14:paraId="1A65870C" w14:textId="78184D34" w:rsidR="00AA7753" w:rsidRDefault="00CC00DE" w:rsidP="00CC00DE">
      <w:pPr>
        <w:pStyle w:val="Titolo3"/>
      </w:pPr>
      <w:r>
        <w:t>Control</w:t>
      </w:r>
    </w:p>
    <w:p w14:paraId="33CDBF93" w14:textId="77777777" w:rsidR="00CC00DE" w:rsidRPr="00CC00DE" w:rsidRDefault="00CC00DE" w:rsidP="00CC00DE"/>
    <w:tbl>
      <w:tblPr>
        <w:tblStyle w:val="Grigliatab4"/>
        <w:tblW w:w="0" w:type="auto"/>
        <w:tblLook w:val="04A0" w:firstRow="1" w:lastRow="0" w:firstColumn="1" w:lastColumn="0" w:noHBand="0" w:noVBand="1"/>
      </w:tblPr>
      <w:tblGrid>
        <w:gridCol w:w="2500"/>
        <w:gridCol w:w="7127"/>
      </w:tblGrid>
      <w:tr w:rsidR="00CC0E1C" w14:paraId="187F84BB"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6F5E6D"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2286628D" w14:textId="522BA170" w:rsidR="00CC0E1C" w:rsidRPr="005173D0" w:rsidRDefault="00CC00DE"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ModuleServlet</w:t>
            </w:r>
            <w:proofErr w:type="spellEnd"/>
          </w:p>
        </w:tc>
      </w:tr>
      <w:tr w:rsidR="00CC0E1C" w14:paraId="4A5358C9"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13B4AD"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62073A45" w14:textId="5822665F" w:rsidR="00CC0E1C" w:rsidRPr="00A517E9" w:rsidRDefault="005059F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059F6">
              <w:rPr>
                <w:sz w:val="26"/>
                <w:szCs w:val="26"/>
              </w:rPr>
              <w:t>API REST che restituisce la lista dei moduli tattici validi in formato JSON.</w:t>
            </w:r>
          </w:p>
        </w:tc>
      </w:tr>
      <w:tr w:rsidR="00CC0E1C" w:rsidRPr="00A83C9A" w14:paraId="6EB1CDB8"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A81EA30"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1E56456B" w14:textId="0C3D622C" w:rsidR="00CC0E1C" w:rsidRPr="00A83C9A" w:rsidRDefault="005059F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A19203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2E005C" w14:textId="77777777" w:rsidR="00CC0E1C" w:rsidRPr="00AF7DFA" w:rsidRDefault="00CC0E1C" w:rsidP="00681962">
            <w:pPr>
              <w:spacing w:after="100" w:afterAutospacing="1"/>
              <w:jc w:val="center"/>
              <w:rPr>
                <w:sz w:val="26"/>
                <w:szCs w:val="26"/>
              </w:rPr>
            </w:pPr>
            <w:r>
              <w:rPr>
                <w:sz w:val="26"/>
                <w:szCs w:val="26"/>
              </w:rPr>
              <w:t>Signature dei metodi</w:t>
            </w:r>
          </w:p>
        </w:tc>
        <w:tc>
          <w:tcPr>
            <w:tcW w:w="0" w:type="auto"/>
            <w:vAlign w:val="center"/>
          </w:tcPr>
          <w:p w14:paraId="55C38D16" w14:textId="77777777" w:rsidR="00B90343" w:rsidRPr="00E84463" w:rsidRDefault="00B90343" w:rsidP="00681962">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7B4DFE13" w14:textId="4A085C35" w:rsidR="00CC0E1C" w:rsidRPr="00F67BDA" w:rsidRDefault="00B90343" w:rsidP="00681962">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4E4155D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0F63EB1"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71CFDC3F" w14:textId="28300C8F" w:rsidR="00CC0E1C" w:rsidRPr="00B90343" w:rsidRDefault="00B9034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90343">
              <w:rPr>
                <w:b/>
                <w:bCs/>
                <w:sz w:val="26"/>
                <w:szCs w:val="26"/>
              </w:rPr>
              <w:t>-</w:t>
            </w:r>
          </w:p>
        </w:tc>
      </w:tr>
      <w:tr w:rsidR="00CC0E1C" w14:paraId="58C57529"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8639B9"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27613F48" w14:textId="42A303C2" w:rsidR="00CC0E1C" w:rsidRPr="00F67BDA" w:rsidRDefault="00B9034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90343">
              <w:rPr>
                <w:sz w:val="26"/>
                <w:szCs w:val="26"/>
              </w:rPr>
              <w:t xml:space="preserve">Scrive una stringa JSON valida nello stream di risposta </w:t>
            </w:r>
            <w:r w:rsidRPr="00B90343">
              <w:rPr>
                <w:b/>
                <w:bCs/>
                <w:i/>
                <w:iCs/>
                <w:sz w:val="26"/>
                <w:szCs w:val="26"/>
              </w:rPr>
              <w:t>(</w:t>
            </w:r>
            <w:proofErr w:type="spellStart"/>
            <w:r w:rsidRPr="00B90343">
              <w:rPr>
                <w:b/>
                <w:bCs/>
                <w:i/>
                <w:iCs/>
                <w:sz w:val="26"/>
                <w:szCs w:val="26"/>
              </w:rPr>
              <w:t>application</w:t>
            </w:r>
            <w:proofErr w:type="spellEnd"/>
            <w:r w:rsidRPr="00B90343">
              <w:rPr>
                <w:b/>
                <w:bCs/>
                <w:i/>
                <w:iCs/>
                <w:sz w:val="26"/>
                <w:szCs w:val="26"/>
              </w:rPr>
              <w:t>/</w:t>
            </w:r>
            <w:proofErr w:type="spellStart"/>
            <w:r w:rsidRPr="00B90343">
              <w:rPr>
                <w:b/>
                <w:bCs/>
                <w:i/>
                <w:iCs/>
                <w:sz w:val="26"/>
                <w:szCs w:val="26"/>
              </w:rPr>
              <w:t>json</w:t>
            </w:r>
            <w:proofErr w:type="spellEnd"/>
            <w:r w:rsidRPr="00B90343">
              <w:rPr>
                <w:b/>
                <w:bCs/>
                <w:i/>
                <w:iCs/>
                <w:sz w:val="26"/>
                <w:szCs w:val="26"/>
              </w:rPr>
              <w:t>)</w:t>
            </w:r>
            <w:r w:rsidR="00F67BDA">
              <w:rPr>
                <w:i/>
                <w:iCs/>
                <w:sz w:val="26"/>
                <w:szCs w:val="26"/>
              </w:rPr>
              <w:t>.</w:t>
            </w:r>
          </w:p>
        </w:tc>
      </w:tr>
      <w:tr w:rsidR="00CC0E1C" w14:paraId="0ABA8653"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A2C9517"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0B605C1D" w14:textId="1C5ED747" w:rsidR="00CC0E1C" w:rsidRPr="00F67BDA" w:rsidRDefault="00F67B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F67BDA">
              <w:rPr>
                <w:b/>
                <w:bCs/>
                <w:sz w:val="26"/>
                <w:szCs w:val="26"/>
              </w:rPr>
              <w:t>-</w:t>
            </w:r>
          </w:p>
        </w:tc>
      </w:tr>
    </w:tbl>
    <w:p w14:paraId="53E39CFC" w14:textId="77777777" w:rsidR="00C841FD" w:rsidRDefault="00C841FD" w:rsidP="009F5AF3">
      <w:pPr>
        <w:pStyle w:val="Titolo2"/>
        <w:numPr>
          <w:ilvl w:val="1"/>
          <w:numId w:val="20"/>
        </w:numPr>
        <w:tabs>
          <w:tab w:val="num" w:pos="360"/>
        </w:tabs>
        <w:spacing w:before="240"/>
        <w:ind w:left="360" w:hanging="360"/>
      </w:pPr>
      <w:bookmarkStart w:id="20" w:name="_Toc219857312"/>
      <w:r>
        <w:lastRenderedPageBreak/>
        <w:t>S</w:t>
      </w:r>
      <w:r w:rsidRPr="00BE66CF">
        <w:t xml:space="preserve">ubsystem: </w:t>
      </w:r>
      <w:proofErr w:type="spellStart"/>
      <w:r>
        <w:t>Statistics</w:t>
      </w:r>
      <w:proofErr w:type="spellEnd"/>
      <w:r w:rsidRPr="00BE66CF">
        <w:t xml:space="preserve"> </w:t>
      </w:r>
      <w:r>
        <w:t>Import</w:t>
      </w:r>
      <w:bookmarkEnd w:id="20"/>
    </w:p>
    <w:p w14:paraId="4DB4934B" w14:textId="055ED4B3" w:rsidR="00B855E2" w:rsidRPr="00B855E2" w:rsidRDefault="00B855E2" w:rsidP="00B855E2">
      <w:r w:rsidRPr="00B855E2">
        <w:t>Quest</w:t>
      </w:r>
      <w:r>
        <w:t>o</w:t>
      </w:r>
      <w:r w:rsidRPr="00B855E2">
        <w:t xml:space="preserve"> </w:t>
      </w:r>
      <w:r>
        <w:t>sottosistema</w:t>
      </w:r>
      <w:r w:rsidRPr="00B855E2">
        <w:t xml:space="preserve"> permett</w:t>
      </w:r>
      <w:r>
        <w:t>e</w:t>
      </w:r>
      <w:r w:rsidRPr="00B855E2">
        <w:t xml:space="preserve"> il caricamento e la verifica del file delle statistiche</w:t>
      </w:r>
    </w:p>
    <w:p w14:paraId="07D4BDE6" w14:textId="20011AEC" w:rsidR="00F50447" w:rsidRPr="00C841FD" w:rsidRDefault="00B855E2" w:rsidP="00F50447">
      <w:r w:rsidRPr="00B855E2">
        <w:t>dei giocatori</w:t>
      </w:r>
      <w:r w:rsidR="0059432C" w:rsidRPr="0059432C">
        <w:t>.</w:t>
      </w:r>
    </w:p>
    <w:p w14:paraId="081EC493" w14:textId="2E74C2DF" w:rsidR="006E55F1" w:rsidRDefault="00C841FD" w:rsidP="009F5AF3">
      <w:pPr>
        <w:pStyle w:val="Titolo3"/>
        <w:numPr>
          <w:ilvl w:val="2"/>
          <w:numId w:val="25"/>
        </w:numPr>
      </w:pPr>
      <w:r>
        <w:t>Model</w:t>
      </w:r>
    </w:p>
    <w:p w14:paraId="70E523AD" w14:textId="77777777" w:rsidR="006E55F1" w:rsidRDefault="006E55F1" w:rsidP="00B021C4">
      <w:pPr>
        <w:spacing w:before="120" w:after="120"/>
      </w:pPr>
    </w:p>
    <w:tbl>
      <w:tblPr>
        <w:tblStyle w:val="Grigliatab4"/>
        <w:tblW w:w="0" w:type="auto"/>
        <w:tblLook w:val="04A0" w:firstRow="1" w:lastRow="0" w:firstColumn="1" w:lastColumn="0" w:noHBand="0" w:noVBand="1"/>
      </w:tblPr>
      <w:tblGrid>
        <w:gridCol w:w="2233"/>
        <w:gridCol w:w="7394"/>
      </w:tblGrid>
      <w:tr w:rsidR="00CC0E1C" w14:paraId="1E518CAA"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E717A2"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6E827864" w14:textId="76BFC298" w:rsidR="00CC0E1C" w:rsidRPr="005173D0" w:rsidRDefault="00F67BDA"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StatisticheDAO</w:t>
            </w:r>
            <w:proofErr w:type="spellEnd"/>
          </w:p>
        </w:tc>
      </w:tr>
      <w:tr w:rsidR="00CC0E1C" w14:paraId="782750B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8E24CF"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1D26E4E1" w14:textId="5885B58F" w:rsidR="00CC0E1C" w:rsidRPr="00A517E9" w:rsidRDefault="00F3595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F3595B">
              <w:rPr>
                <w:sz w:val="26"/>
                <w:szCs w:val="26"/>
              </w:rPr>
              <w:t>Gestisce i voti settimanali dei calciatori, supportando l'importazione massiva tramite logica Upsert.</w:t>
            </w:r>
          </w:p>
        </w:tc>
      </w:tr>
      <w:tr w:rsidR="00CC0E1C" w:rsidRPr="00A83C9A" w14:paraId="3C32E7F2"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7519465"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0A6ABF20" w14:textId="604B3A78" w:rsidR="00CC0E1C" w:rsidRPr="00A83C9A" w:rsidRDefault="00F3595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723E5C" w14:paraId="1A420FF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7F90709"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6B23E4BE" w14:textId="1380D5D2" w:rsidR="00EE7BF5" w:rsidRPr="00EE7BF5" w:rsidRDefault="00EE7BF5" w:rsidP="00EE7BF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E7BF5">
              <w:rPr>
                <w:b/>
                <w:bCs/>
                <w:sz w:val="26"/>
                <w:szCs w:val="26"/>
                <w:lang w:val="en-GB"/>
              </w:rPr>
              <w:t xml:space="preserve">+ </w:t>
            </w:r>
            <w:proofErr w:type="spellStart"/>
            <w:proofErr w:type="gramStart"/>
            <w:r w:rsidRPr="00EE7BF5">
              <w:rPr>
                <w:b/>
                <w:bCs/>
                <w:sz w:val="26"/>
                <w:szCs w:val="26"/>
                <w:lang w:val="en-GB"/>
              </w:rPr>
              <w:t>doSaveOrUpdate</w:t>
            </w:r>
            <w:proofErr w:type="spellEnd"/>
            <w:r w:rsidRPr="00EE7BF5">
              <w:rPr>
                <w:b/>
                <w:bCs/>
                <w:sz w:val="26"/>
                <w:szCs w:val="26"/>
                <w:lang w:val="en-GB"/>
              </w:rPr>
              <w:t>(</w:t>
            </w:r>
            <w:proofErr w:type="gramEnd"/>
            <w:r w:rsidRPr="00EE7BF5">
              <w:rPr>
                <w:b/>
                <w:bCs/>
                <w:sz w:val="26"/>
                <w:szCs w:val="26"/>
                <w:lang w:val="en-GB"/>
              </w:rPr>
              <w:t xml:space="preserve">Connection con, </w:t>
            </w:r>
            <w:proofErr w:type="spellStart"/>
            <w:r w:rsidRPr="00EE7BF5">
              <w:rPr>
                <w:b/>
                <w:bCs/>
                <w:sz w:val="26"/>
                <w:szCs w:val="26"/>
                <w:lang w:val="en-GB"/>
              </w:rPr>
              <w:t>Statistiche</w:t>
            </w:r>
            <w:proofErr w:type="spellEnd"/>
            <w:r w:rsidRPr="00EE7BF5">
              <w:rPr>
                <w:b/>
                <w:bCs/>
                <w:sz w:val="26"/>
                <w:szCs w:val="26"/>
                <w:lang w:val="en-GB"/>
              </w:rPr>
              <w:t xml:space="preserve"> s): </w:t>
            </w:r>
            <w:r w:rsidRPr="00EE7BF5">
              <w:rPr>
                <w:sz w:val="26"/>
                <w:szCs w:val="26"/>
                <w:lang w:val="en-GB"/>
              </w:rPr>
              <w:t>void</w:t>
            </w:r>
          </w:p>
          <w:p w14:paraId="5AF20393" w14:textId="3854A932" w:rsidR="00EE7BF5" w:rsidRPr="00EE7BF5" w:rsidRDefault="00EE7BF5" w:rsidP="00EE7BF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E7BF5">
              <w:rPr>
                <w:b/>
                <w:bCs/>
                <w:sz w:val="26"/>
                <w:szCs w:val="26"/>
                <w:lang w:val="en-GB"/>
              </w:rPr>
              <w:t xml:space="preserve">+ </w:t>
            </w:r>
            <w:proofErr w:type="spellStart"/>
            <w:proofErr w:type="gramStart"/>
            <w:r w:rsidRPr="00EE7BF5">
              <w:rPr>
                <w:b/>
                <w:bCs/>
                <w:sz w:val="26"/>
                <w:szCs w:val="26"/>
                <w:lang w:val="en-GB"/>
              </w:rPr>
              <w:t>findByPlayerAndRange</w:t>
            </w:r>
            <w:proofErr w:type="spellEnd"/>
            <w:r w:rsidRPr="00EE7BF5">
              <w:rPr>
                <w:b/>
                <w:bCs/>
                <w:sz w:val="26"/>
                <w:szCs w:val="26"/>
                <w:lang w:val="en-GB"/>
              </w:rPr>
              <w:t>(</w:t>
            </w:r>
            <w:proofErr w:type="spellStart"/>
            <w:proofErr w:type="gramEnd"/>
            <w:r w:rsidRPr="00EE7BF5">
              <w:rPr>
                <w:b/>
                <w:bCs/>
                <w:sz w:val="26"/>
                <w:szCs w:val="26"/>
                <w:lang w:val="en-GB"/>
              </w:rPr>
              <w:t>playerId</w:t>
            </w:r>
            <w:proofErr w:type="spellEnd"/>
            <w:r w:rsidRPr="00EE7BF5">
              <w:rPr>
                <w:b/>
                <w:bCs/>
                <w:sz w:val="26"/>
                <w:szCs w:val="26"/>
                <w:lang w:val="en-GB"/>
              </w:rPr>
              <w:t xml:space="preserve">, from, to): </w:t>
            </w:r>
            <w:r w:rsidRPr="00EE7BF5">
              <w:rPr>
                <w:sz w:val="26"/>
                <w:szCs w:val="26"/>
                <w:lang w:val="en-GB"/>
              </w:rPr>
              <w:t>List&lt;</w:t>
            </w:r>
            <w:proofErr w:type="spellStart"/>
            <w:r w:rsidRPr="00EE7BF5">
              <w:rPr>
                <w:sz w:val="26"/>
                <w:szCs w:val="26"/>
                <w:lang w:val="en-GB"/>
              </w:rPr>
              <w:t>Statistiche</w:t>
            </w:r>
            <w:proofErr w:type="spellEnd"/>
            <w:r w:rsidRPr="00EE7BF5">
              <w:rPr>
                <w:sz w:val="26"/>
                <w:szCs w:val="26"/>
                <w:lang w:val="en-GB"/>
              </w:rPr>
              <w:t>&gt;</w:t>
            </w:r>
          </w:p>
          <w:p w14:paraId="70E19C9C" w14:textId="3D9DD9B8" w:rsidR="00CC0E1C" w:rsidRPr="00EE7BF5" w:rsidRDefault="00EE7BF5" w:rsidP="00EE7BF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EE7BF5">
              <w:rPr>
                <w:b/>
                <w:bCs/>
                <w:sz w:val="26"/>
                <w:szCs w:val="26"/>
              </w:rPr>
              <w:t xml:space="preserve">+ </w:t>
            </w:r>
            <w:proofErr w:type="spellStart"/>
            <w:r w:rsidRPr="00EE7BF5">
              <w:rPr>
                <w:b/>
                <w:bCs/>
                <w:sz w:val="26"/>
                <w:szCs w:val="26"/>
              </w:rPr>
              <w:t>findLastStatByPlayer</w:t>
            </w:r>
            <w:proofErr w:type="spellEnd"/>
            <w:r w:rsidRPr="00EE7BF5">
              <w:rPr>
                <w:b/>
                <w:bCs/>
                <w:sz w:val="26"/>
                <w:szCs w:val="26"/>
              </w:rPr>
              <w:t>(</w:t>
            </w:r>
            <w:proofErr w:type="spellStart"/>
            <w:r w:rsidRPr="00EE7BF5">
              <w:rPr>
                <w:b/>
                <w:bCs/>
                <w:sz w:val="26"/>
                <w:szCs w:val="26"/>
              </w:rPr>
              <w:t>playerId</w:t>
            </w:r>
            <w:proofErr w:type="spellEnd"/>
            <w:r w:rsidRPr="00EE7BF5">
              <w:rPr>
                <w:b/>
                <w:bCs/>
                <w:sz w:val="26"/>
                <w:szCs w:val="26"/>
              </w:rPr>
              <w:t xml:space="preserve">): </w:t>
            </w:r>
            <w:r w:rsidRPr="00EE7BF5">
              <w:rPr>
                <w:sz w:val="26"/>
                <w:szCs w:val="26"/>
              </w:rPr>
              <w:t>Statistiche</w:t>
            </w:r>
          </w:p>
        </w:tc>
      </w:tr>
      <w:tr w:rsidR="00CC0E1C" w14:paraId="175F547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36A99BE"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5B98FE44" w14:textId="5AA1F525" w:rsidR="00CC0E1C" w:rsidRPr="00BD124E" w:rsidRDefault="00DD48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DD48DA">
              <w:rPr>
                <w:b/>
                <w:bCs/>
                <w:sz w:val="26"/>
                <w:szCs w:val="26"/>
              </w:rPr>
              <w:t>doSaveOrUpdate</w:t>
            </w:r>
            <w:proofErr w:type="spellEnd"/>
            <w:r w:rsidRPr="00DD48DA">
              <w:rPr>
                <w:b/>
                <w:bCs/>
                <w:sz w:val="26"/>
                <w:szCs w:val="26"/>
              </w:rPr>
              <w:t>:</w:t>
            </w:r>
            <w:r w:rsidRPr="00DD48DA">
              <w:rPr>
                <w:sz w:val="26"/>
                <w:szCs w:val="26"/>
              </w:rPr>
              <w:t xml:space="preserve"> Connessione attiva.</w:t>
            </w:r>
          </w:p>
        </w:tc>
      </w:tr>
      <w:tr w:rsidR="00CC0E1C" w14:paraId="5407B0DC"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372F72"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323EB53" w14:textId="1A20D259" w:rsidR="00CC0E1C" w:rsidRPr="005155B8" w:rsidRDefault="00DD48D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DD48DA">
              <w:rPr>
                <w:b/>
                <w:bCs/>
                <w:i/>
                <w:iCs/>
                <w:sz w:val="26"/>
                <w:szCs w:val="26"/>
              </w:rPr>
              <w:t>doSaveOrUpdate</w:t>
            </w:r>
            <w:proofErr w:type="spellEnd"/>
            <w:r w:rsidRPr="00DD48DA">
              <w:rPr>
                <w:b/>
                <w:bCs/>
                <w:i/>
                <w:iCs/>
                <w:sz w:val="26"/>
                <w:szCs w:val="26"/>
              </w:rPr>
              <w:t xml:space="preserve">: </w:t>
            </w:r>
            <w:r w:rsidRPr="00DD48DA">
              <w:rPr>
                <w:sz w:val="26"/>
                <w:szCs w:val="26"/>
              </w:rPr>
              <w:t>Garantisce idempotenza (no duplicati per stessa giornata).</w:t>
            </w:r>
          </w:p>
        </w:tc>
      </w:tr>
      <w:tr w:rsidR="00CC0E1C" w14:paraId="0200DDDB"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618BC5E"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3DFF30D3" w14:textId="2DB38FE6" w:rsidR="00CC0E1C" w:rsidRPr="00DD48DA" w:rsidRDefault="00DD48D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DD48DA">
              <w:rPr>
                <w:b/>
                <w:bCs/>
                <w:sz w:val="26"/>
                <w:szCs w:val="26"/>
              </w:rPr>
              <w:t>-</w:t>
            </w:r>
          </w:p>
        </w:tc>
      </w:tr>
    </w:tbl>
    <w:p w14:paraId="6E1C9E05" w14:textId="77777777" w:rsidR="00CC0E1C" w:rsidRDefault="00CC0E1C" w:rsidP="00B021C4">
      <w:pPr>
        <w:spacing w:before="120" w:after="120"/>
      </w:pPr>
    </w:p>
    <w:p w14:paraId="4CA08015" w14:textId="53579903" w:rsidR="00C841FD" w:rsidRDefault="00C841FD" w:rsidP="00C841FD">
      <w:pPr>
        <w:pStyle w:val="Titolo3"/>
      </w:pPr>
      <w:r>
        <w:t>Control</w:t>
      </w:r>
    </w:p>
    <w:tbl>
      <w:tblPr>
        <w:tblStyle w:val="Grigliatab4"/>
        <w:tblW w:w="0" w:type="auto"/>
        <w:tblLook w:val="04A0" w:firstRow="1" w:lastRow="0" w:firstColumn="1" w:lastColumn="0" w:noHBand="0" w:noVBand="1"/>
      </w:tblPr>
      <w:tblGrid>
        <w:gridCol w:w="2295"/>
        <w:gridCol w:w="7332"/>
      </w:tblGrid>
      <w:tr w:rsidR="00CC0E1C" w14:paraId="37D98A27"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64B214"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48106402" w14:textId="396C4BBF" w:rsidR="00CC0E1C" w:rsidRPr="005173D0" w:rsidRDefault="003E18E0"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StatisticsImportServlet</w:t>
            </w:r>
            <w:proofErr w:type="spellEnd"/>
          </w:p>
        </w:tc>
      </w:tr>
      <w:tr w:rsidR="00CC0E1C" w14:paraId="54B2129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95C373"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1F77DEFB" w14:textId="6D5FFED2" w:rsidR="00CC0E1C" w:rsidRPr="00A517E9" w:rsidRDefault="008837E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837EA">
              <w:rPr>
                <w:sz w:val="26"/>
                <w:szCs w:val="26"/>
              </w:rPr>
              <w:t>Gestisce l'upload del file Excel/CSV e coordina l'importazione massiva dei voti.</w:t>
            </w:r>
          </w:p>
        </w:tc>
      </w:tr>
      <w:tr w:rsidR="00CC0E1C" w:rsidRPr="00A83C9A" w14:paraId="09D67A4F"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4E80B2D4"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0DD6F089" w14:textId="7DD852C9" w:rsidR="00CC0E1C" w:rsidRPr="00A83C9A" w:rsidRDefault="008837E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C0E1C" w:rsidRPr="0087041E" w14:paraId="796E301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1EE791" w14:textId="77777777" w:rsidR="00CC0E1C" w:rsidRPr="00AF7DFA" w:rsidRDefault="00CC0E1C" w:rsidP="00F76E8F">
            <w:pPr>
              <w:spacing w:before="120" w:after="100" w:afterAutospacing="1"/>
              <w:jc w:val="center"/>
              <w:rPr>
                <w:sz w:val="26"/>
                <w:szCs w:val="26"/>
              </w:rPr>
            </w:pPr>
            <w:r>
              <w:rPr>
                <w:sz w:val="26"/>
                <w:szCs w:val="26"/>
              </w:rPr>
              <w:t>Signature dei metodi</w:t>
            </w:r>
          </w:p>
        </w:tc>
        <w:tc>
          <w:tcPr>
            <w:tcW w:w="0" w:type="auto"/>
            <w:vAlign w:val="center"/>
          </w:tcPr>
          <w:p w14:paraId="651A46EB" w14:textId="77777777" w:rsidR="008837EA" w:rsidRPr="00E84463" w:rsidRDefault="008837EA" w:rsidP="008837E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67EC9071" w14:textId="3C1FA473" w:rsidR="00CC0E1C" w:rsidRPr="00586CAD" w:rsidRDefault="008837EA" w:rsidP="008837E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C0E1C" w14:paraId="6B1AF6E9"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338CC69" w14:textId="77777777" w:rsidR="00CC0E1C" w:rsidRPr="00AF7DFA" w:rsidRDefault="00CC0E1C" w:rsidP="00F76E8F">
            <w:pPr>
              <w:spacing w:before="120" w:after="100" w:afterAutospacing="1"/>
              <w:jc w:val="center"/>
              <w:rPr>
                <w:sz w:val="26"/>
                <w:szCs w:val="26"/>
              </w:rPr>
            </w:pPr>
            <w:r>
              <w:rPr>
                <w:sz w:val="26"/>
                <w:szCs w:val="26"/>
              </w:rPr>
              <w:lastRenderedPageBreak/>
              <w:t>Pre-condizioni</w:t>
            </w:r>
          </w:p>
        </w:tc>
        <w:tc>
          <w:tcPr>
            <w:tcW w:w="0" w:type="auto"/>
            <w:vAlign w:val="center"/>
          </w:tcPr>
          <w:p w14:paraId="0506A600" w14:textId="6543948D" w:rsidR="00CC0E1C" w:rsidRPr="00BD124E" w:rsidRDefault="00586CA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86CAD">
              <w:rPr>
                <w:sz w:val="26"/>
                <w:szCs w:val="26"/>
              </w:rPr>
              <w:t xml:space="preserve">Il file deve rispettare il formato atteso dal </w:t>
            </w:r>
            <w:r w:rsidRPr="00586CAD">
              <w:rPr>
                <w:b/>
                <w:bCs/>
                <w:sz w:val="26"/>
                <w:szCs w:val="26"/>
              </w:rPr>
              <w:t>CsvParser</w:t>
            </w:r>
            <w:r w:rsidRPr="00586CAD">
              <w:rPr>
                <w:sz w:val="26"/>
                <w:szCs w:val="26"/>
              </w:rPr>
              <w:t xml:space="preserve">. Utente deve essere </w:t>
            </w:r>
            <w:r w:rsidRPr="00E66079">
              <w:rPr>
                <w:b/>
                <w:bCs/>
                <w:i/>
                <w:iCs/>
                <w:sz w:val="26"/>
                <w:szCs w:val="26"/>
              </w:rPr>
              <w:t>GESTORE_DATI</w:t>
            </w:r>
            <w:r w:rsidRPr="00586CAD">
              <w:rPr>
                <w:sz w:val="26"/>
                <w:szCs w:val="26"/>
              </w:rPr>
              <w:t>.</w:t>
            </w:r>
          </w:p>
        </w:tc>
      </w:tr>
      <w:tr w:rsidR="00CC0E1C" w14:paraId="2564464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7F293B"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1D5D7528" w14:textId="449105B8" w:rsidR="00CC0E1C" w:rsidRPr="005155B8" w:rsidRDefault="00E6607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66079">
              <w:rPr>
                <w:sz w:val="26"/>
                <w:szCs w:val="26"/>
              </w:rPr>
              <w:t>Il DB viene aggiornato con i nuovi voti. La cache globale dei giocatori viene invalidata e ricaricata.</w:t>
            </w:r>
          </w:p>
        </w:tc>
      </w:tr>
      <w:tr w:rsidR="00CC0E1C" w14:paraId="4B3E4EC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12E8642A"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78576157" w14:textId="7875433C" w:rsidR="00CC0E1C" w:rsidRPr="00BC7DB7" w:rsidRDefault="00E6607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E66079">
              <w:rPr>
                <w:sz w:val="26"/>
                <w:szCs w:val="26"/>
              </w:rPr>
              <w:t>L'operazione avviene in una singola transazione database.</w:t>
            </w:r>
          </w:p>
        </w:tc>
      </w:tr>
    </w:tbl>
    <w:p w14:paraId="05399DBB" w14:textId="77777777" w:rsidR="00CC0E1C" w:rsidRDefault="00CC0E1C" w:rsidP="00B021C4">
      <w:pPr>
        <w:spacing w:before="120" w:after="120"/>
      </w:pPr>
    </w:p>
    <w:p w14:paraId="077BFC11" w14:textId="77777777" w:rsidR="00C841FD" w:rsidRDefault="00C841FD" w:rsidP="009F5AF3">
      <w:pPr>
        <w:pStyle w:val="Titolo2"/>
        <w:numPr>
          <w:ilvl w:val="1"/>
          <w:numId w:val="20"/>
        </w:numPr>
        <w:tabs>
          <w:tab w:val="num" w:pos="360"/>
        </w:tabs>
        <w:spacing w:before="240"/>
        <w:ind w:left="360" w:hanging="360"/>
      </w:pPr>
      <w:bookmarkStart w:id="21" w:name="_Toc219857313"/>
      <w:r>
        <w:t>S</w:t>
      </w:r>
      <w:r w:rsidRPr="00BE66CF">
        <w:t xml:space="preserve">ubsystem: </w:t>
      </w:r>
      <w:proofErr w:type="spellStart"/>
      <w:r>
        <w:t>Statistics</w:t>
      </w:r>
      <w:proofErr w:type="spellEnd"/>
      <w:r w:rsidRPr="00BE66CF">
        <w:t xml:space="preserve"> </w:t>
      </w:r>
      <w:r>
        <w:t>Viewer</w:t>
      </w:r>
      <w:bookmarkEnd w:id="21"/>
    </w:p>
    <w:p w14:paraId="7085AABD" w14:textId="6FBAE2C0" w:rsidR="00E32334" w:rsidRPr="00E32334" w:rsidRDefault="00E32334" w:rsidP="00E32334">
      <w:pPr>
        <w:spacing w:before="120" w:after="120"/>
      </w:pPr>
      <w:r w:rsidRPr="00E32334">
        <w:t>Quest</w:t>
      </w:r>
      <w:r>
        <w:t>o</w:t>
      </w:r>
      <w:r w:rsidRPr="00E32334">
        <w:t xml:space="preserve"> </w:t>
      </w:r>
      <w:r>
        <w:t>sottosistema</w:t>
      </w:r>
      <w:r w:rsidRPr="00E32334">
        <w:t xml:space="preserve"> permett</w:t>
      </w:r>
      <w:r>
        <w:t>e</w:t>
      </w:r>
      <w:r w:rsidRPr="00E32334">
        <w:t xml:space="preserve"> la visualizzazione delle varie statistiche inerenti a</w:t>
      </w:r>
    </w:p>
    <w:p w14:paraId="0586AB4E" w14:textId="52F40607" w:rsidR="00C841FD" w:rsidRDefault="00E32334" w:rsidP="00E32334">
      <w:pPr>
        <w:spacing w:before="120" w:after="120"/>
      </w:pPr>
      <w:r w:rsidRPr="00E32334">
        <w:t>giocatori e squadre.</w:t>
      </w:r>
    </w:p>
    <w:p w14:paraId="0858D802" w14:textId="7B1C0F58" w:rsidR="00DE6413" w:rsidRDefault="00DE6413" w:rsidP="009F5AF3">
      <w:pPr>
        <w:pStyle w:val="Titolo3"/>
        <w:numPr>
          <w:ilvl w:val="2"/>
          <w:numId w:val="26"/>
        </w:numPr>
      </w:pPr>
      <w:r>
        <w:t>Model</w:t>
      </w:r>
    </w:p>
    <w:p w14:paraId="6A562FFD" w14:textId="77777777" w:rsidR="00C841FD" w:rsidRDefault="00C841FD" w:rsidP="00B021C4">
      <w:pPr>
        <w:spacing w:before="120" w:after="120"/>
      </w:pPr>
    </w:p>
    <w:tbl>
      <w:tblPr>
        <w:tblStyle w:val="Grigliatab4"/>
        <w:tblW w:w="0" w:type="auto"/>
        <w:tblLook w:val="04A0" w:firstRow="1" w:lastRow="0" w:firstColumn="1" w:lastColumn="0" w:noHBand="0" w:noVBand="1"/>
      </w:tblPr>
      <w:tblGrid>
        <w:gridCol w:w="2869"/>
        <w:gridCol w:w="6758"/>
      </w:tblGrid>
      <w:tr w:rsidR="00CC0E1C" w14:paraId="0ACF0AC4"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E3E444" w14:textId="77777777" w:rsidR="00CC0E1C" w:rsidRPr="00AF7DFA" w:rsidRDefault="00CC0E1C" w:rsidP="00F76E8F">
            <w:pPr>
              <w:spacing w:before="120" w:after="100" w:afterAutospacing="1"/>
              <w:jc w:val="center"/>
              <w:rPr>
                <w:sz w:val="26"/>
                <w:szCs w:val="26"/>
              </w:rPr>
            </w:pPr>
            <w:r w:rsidRPr="00AF7DFA">
              <w:rPr>
                <w:sz w:val="26"/>
                <w:szCs w:val="26"/>
              </w:rPr>
              <w:t>Nome classe</w:t>
            </w:r>
          </w:p>
        </w:tc>
        <w:tc>
          <w:tcPr>
            <w:tcW w:w="0" w:type="auto"/>
            <w:vAlign w:val="center"/>
          </w:tcPr>
          <w:p w14:paraId="35B8BA47" w14:textId="15A73168" w:rsidR="00CC0E1C" w:rsidRPr="005173D0" w:rsidRDefault="00C64E54"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Statistiche</w:t>
            </w:r>
          </w:p>
        </w:tc>
      </w:tr>
      <w:tr w:rsidR="00CC0E1C" w14:paraId="7494BC9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DCB3EE" w14:textId="77777777" w:rsidR="00CC0E1C" w:rsidRPr="00AF7DFA" w:rsidRDefault="00CC0E1C" w:rsidP="00F76E8F">
            <w:pPr>
              <w:spacing w:before="120" w:after="100" w:afterAutospacing="1"/>
              <w:jc w:val="center"/>
              <w:rPr>
                <w:sz w:val="26"/>
                <w:szCs w:val="26"/>
              </w:rPr>
            </w:pPr>
            <w:r>
              <w:rPr>
                <w:sz w:val="26"/>
                <w:szCs w:val="26"/>
              </w:rPr>
              <w:t>Descrizione</w:t>
            </w:r>
          </w:p>
        </w:tc>
        <w:tc>
          <w:tcPr>
            <w:tcW w:w="0" w:type="auto"/>
            <w:vAlign w:val="center"/>
          </w:tcPr>
          <w:p w14:paraId="04EF8A2E" w14:textId="0C220BD8" w:rsidR="00CC0E1C" w:rsidRPr="00A517E9" w:rsidRDefault="0074022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740224">
              <w:rPr>
                <w:sz w:val="26"/>
                <w:szCs w:val="26"/>
              </w:rPr>
              <w:t>Modello dati per le prestazioni settimanali di un calciatore</w:t>
            </w:r>
          </w:p>
        </w:tc>
      </w:tr>
      <w:tr w:rsidR="00CC0E1C" w:rsidRPr="00740224" w14:paraId="33515F7A"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091390F9" w14:textId="77777777" w:rsidR="00CC0E1C" w:rsidRDefault="00CC0E1C" w:rsidP="00F76E8F">
            <w:pPr>
              <w:spacing w:before="120" w:after="100" w:afterAutospacing="1"/>
              <w:jc w:val="center"/>
              <w:rPr>
                <w:sz w:val="26"/>
                <w:szCs w:val="26"/>
              </w:rPr>
            </w:pPr>
            <w:r>
              <w:rPr>
                <w:sz w:val="26"/>
                <w:szCs w:val="26"/>
              </w:rPr>
              <w:t>Attributi</w:t>
            </w:r>
          </w:p>
        </w:tc>
        <w:tc>
          <w:tcPr>
            <w:tcW w:w="0" w:type="auto"/>
            <w:vAlign w:val="center"/>
          </w:tcPr>
          <w:p w14:paraId="62C3A30A" w14:textId="27FFE451" w:rsidR="00740224" w:rsidRP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id: </w:t>
            </w:r>
            <w:proofErr w:type="spellStart"/>
            <w:r w:rsidRPr="00740224">
              <w:rPr>
                <w:sz w:val="26"/>
                <w:szCs w:val="26"/>
              </w:rPr>
              <w:t>int</w:t>
            </w:r>
            <w:proofErr w:type="spellEnd"/>
          </w:p>
          <w:p w14:paraId="2A910BB5" w14:textId="0DFD202A" w:rsidR="00740224" w:rsidRP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w:t>
            </w:r>
            <w:proofErr w:type="spellStart"/>
            <w:r w:rsidRPr="00740224">
              <w:rPr>
                <w:b/>
                <w:bCs/>
                <w:sz w:val="26"/>
                <w:szCs w:val="26"/>
              </w:rPr>
              <w:t>idCalciatore</w:t>
            </w:r>
            <w:proofErr w:type="spellEnd"/>
            <w:r w:rsidRPr="00740224">
              <w:rPr>
                <w:b/>
                <w:bCs/>
                <w:sz w:val="26"/>
                <w:szCs w:val="26"/>
              </w:rPr>
              <w:t xml:space="preserve">: </w:t>
            </w:r>
            <w:proofErr w:type="spellStart"/>
            <w:r w:rsidRPr="00740224">
              <w:rPr>
                <w:sz w:val="26"/>
                <w:szCs w:val="26"/>
              </w:rPr>
              <w:t>int</w:t>
            </w:r>
            <w:proofErr w:type="spellEnd"/>
          </w:p>
          <w:p w14:paraId="18898B7A" w14:textId="47AA91C9" w:rsid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giornata: </w:t>
            </w:r>
            <w:proofErr w:type="spellStart"/>
            <w:r w:rsidRPr="00740224">
              <w:rPr>
                <w:sz w:val="26"/>
                <w:szCs w:val="26"/>
              </w:rPr>
              <w:t>int</w:t>
            </w:r>
            <w:proofErr w:type="spellEnd"/>
          </w:p>
          <w:p w14:paraId="1DB8257B" w14:textId="20639992" w:rsidR="000B3BE8" w:rsidRPr="00740224" w:rsidRDefault="00E45620" w:rsidP="000B3BE8">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proofErr w:type="spellStart"/>
            <w:r>
              <w:rPr>
                <w:b/>
                <w:bCs/>
                <w:sz w:val="26"/>
                <w:szCs w:val="26"/>
              </w:rPr>
              <w:t>partiteVoto</w:t>
            </w:r>
            <w:proofErr w:type="spellEnd"/>
            <w:r>
              <w:rPr>
                <w:b/>
                <w:bCs/>
                <w:sz w:val="26"/>
                <w:szCs w:val="26"/>
              </w:rPr>
              <w:t>:</w:t>
            </w:r>
            <w:r w:rsidR="000B3BE8">
              <w:rPr>
                <w:b/>
                <w:bCs/>
                <w:sz w:val="26"/>
                <w:szCs w:val="26"/>
              </w:rPr>
              <w:t xml:space="preserve"> </w:t>
            </w:r>
            <w:proofErr w:type="spellStart"/>
            <w:r w:rsidR="000B3BE8" w:rsidRPr="008B076A">
              <w:rPr>
                <w:sz w:val="26"/>
                <w:szCs w:val="26"/>
              </w:rPr>
              <w:t>int</w:t>
            </w:r>
            <w:proofErr w:type="spellEnd"/>
          </w:p>
          <w:p w14:paraId="1708EAB8" w14:textId="224D0E65" w:rsidR="00740224" w:rsidRP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w:t>
            </w:r>
            <w:proofErr w:type="spellStart"/>
            <w:r w:rsidRPr="00740224">
              <w:rPr>
                <w:b/>
                <w:bCs/>
                <w:sz w:val="26"/>
                <w:szCs w:val="26"/>
              </w:rPr>
              <w:t>mediaVoto</w:t>
            </w:r>
            <w:proofErr w:type="spellEnd"/>
            <w:r w:rsidRPr="00740224">
              <w:rPr>
                <w:b/>
                <w:bCs/>
                <w:sz w:val="26"/>
                <w:szCs w:val="26"/>
              </w:rPr>
              <w:t xml:space="preserve">: </w:t>
            </w:r>
            <w:r w:rsidRPr="00740224">
              <w:rPr>
                <w:sz w:val="26"/>
                <w:szCs w:val="26"/>
              </w:rPr>
              <w:t>double</w:t>
            </w:r>
          </w:p>
          <w:p w14:paraId="352234FA" w14:textId="38C314D0" w:rsidR="00740224" w:rsidRP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w:t>
            </w:r>
            <w:proofErr w:type="spellStart"/>
            <w:r w:rsidRPr="00740224">
              <w:rPr>
                <w:b/>
                <w:bCs/>
                <w:sz w:val="26"/>
                <w:szCs w:val="26"/>
              </w:rPr>
              <w:t>fantaMedia</w:t>
            </w:r>
            <w:proofErr w:type="spellEnd"/>
            <w:r w:rsidRPr="00740224">
              <w:rPr>
                <w:b/>
                <w:bCs/>
                <w:sz w:val="26"/>
                <w:szCs w:val="26"/>
              </w:rPr>
              <w:t xml:space="preserve">: </w:t>
            </w:r>
            <w:r w:rsidRPr="00740224">
              <w:rPr>
                <w:sz w:val="26"/>
                <w:szCs w:val="26"/>
              </w:rPr>
              <w:t>double</w:t>
            </w:r>
          </w:p>
          <w:p w14:paraId="384CCBEA" w14:textId="4F99FE13" w:rsid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w:t>
            </w:r>
            <w:proofErr w:type="spellStart"/>
            <w:r w:rsidRPr="00740224">
              <w:rPr>
                <w:b/>
                <w:bCs/>
                <w:sz w:val="26"/>
                <w:szCs w:val="26"/>
              </w:rPr>
              <w:t>golFatti</w:t>
            </w:r>
            <w:proofErr w:type="spellEnd"/>
            <w:r w:rsidRPr="00740224">
              <w:rPr>
                <w:b/>
                <w:bCs/>
                <w:sz w:val="26"/>
                <w:szCs w:val="26"/>
              </w:rPr>
              <w:t xml:space="preserve">: </w:t>
            </w:r>
            <w:proofErr w:type="spellStart"/>
            <w:r w:rsidRPr="00740224">
              <w:rPr>
                <w:sz w:val="26"/>
                <w:szCs w:val="26"/>
              </w:rPr>
              <w:t>int</w:t>
            </w:r>
            <w:proofErr w:type="spellEnd"/>
          </w:p>
          <w:p w14:paraId="35E1BDDA" w14:textId="5EBB2A78" w:rsidR="000B3BE8" w:rsidRDefault="000B3BE8"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proofErr w:type="spellStart"/>
            <w:r>
              <w:rPr>
                <w:b/>
                <w:bCs/>
                <w:sz w:val="26"/>
                <w:szCs w:val="26"/>
              </w:rPr>
              <w:t>golSubiti</w:t>
            </w:r>
            <w:proofErr w:type="spellEnd"/>
            <w:r>
              <w:rPr>
                <w:b/>
                <w:bCs/>
                <w:sz w:val="26"/>
                <w:szCs w:val="26"/>
              </w:rPr>
              <w:t>:</w:t>
            </w:r>
            <w:r w:rsidR="001D78E7">
              <w:rPr>
                <w:b/>
                <w:bCs/>
                <w:sz w:val="26"/>
                <w:szCs w:val="26"/>
              </w:rPr>
              <w:t xml:space="preserve"> </w:t>
            </w:r>
            <w:proofErr w:type="spellStart"/>
            <w:r w:rsidR="001D78E7" w:rsidRPr="008B076A">
              <w:rPr>
                <w:sz w:val="26"/>
                <w:szCs w:val="26"/>
              </w:rPr>
              <w:t>int</w:t>
            </w:r>
            <w:proofErr w:type="spellEnd"/>
          </w:p>
          <w:p w14:paraId="7088509A" w14:textId="3D273BAA" w:rsidR="001D78E7" w:rsidRDefault="001D78E7"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proofErr w:type="spellStart"/>
            <w:r>
              <w:rPr>
                <w:b/>
                <w:bCs/>
                <w:sz w:val="26"/>
                <w:szCs w:val="26"/>
              </w:rPr>
              <w:t>rigoriParati</w:t>
            </w:r>
            <w:proofErr w:type="spellEnd"/>
            <w:r>
              <w:rPr>
                <w:b/>
                <w:bCs/>
                <w:sz w:val="26"/>
                <w:szCs w:val="26"/>
              </w:rPr>
              <w:t xml:space="preserve">: </w:t>
            </w:r>
            <w:proofErr w:type="spellStart"/>
            <w:r w:rsidRPr="008B076A">
              <w:rPr>
                <w:sz w:val="26"/>
                <w:szCs w:val="26"/>
              </w:rPr>
              <w:t>int</w:t>
            </w:r>
            <w:proofErr w:type="spellEnd"/>
          </w:p>
          <w:p w14:paraId="2509786C" w14:textId="674C5EFA" w:rsidR="001D78E7" w:rsidRDefault="001D78E7"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proofErr w:type="spellStart"/>
            <w:r>
              <w:rPr>
                <w:b/>
                <w:bCs/>
                <w:sz w:val="26"/>
                <w:szCs w:val="26"/>
              </w:rPr>
              <w:t>rigoriCalciati</w:t>
            </w:r>
            <w:proofErr w:type="spellEnd"/>
            <w:r>
              <w:rPr>
                <w:b/>
                <w:bCs/>
                <w:sz w:val="26"/>
                <w:szCs w:val="26"/>
              </w:rPr>
              <w:t xml:space="preserve">: </w:t>
            </w:r>
            <w:proofErr w:type="spellStart"/>
            <w:r w:rsidRPr="008B076A">
              <w:rPr>
                <w:sz w:val="26"/>
                <w:szCs w:val="26"/>
              </w:rPr>
              <w:t>int</w:t>
            </w:r>
            <w:proofErr w:type="spellEnd"/>
          </w:p>
          <w:p w14:paraId="1560A3C6" w14:textId="01ECA845" w:rsidR="001D78E7" w:rsidRDefault="001D78E7"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w:t>
            </w:r>
            <w:proofErr w:type="spellStart"/>
            <w:r>
              <w:rPr>
                <w:b/>
                <w:bCs/>
                <w:sz w:val="26"/>
                <w:szCs w:val="26"/>
              </w:rPr>
              <w:t>rigoriSegnati</w:t>
            </w:r>
            <w:proofErr w:type="spellEnd"/>
            <w:r>
              <w:rPr>
                <w:b/>
                <w:bCs/>
                <w:sz w:val="26"/>
                <w:szCs w:val="26"/>
              </w:rPr>
              <w:t xml:space="preserve">: </w:t>
            </w:r>
            <w:proofErr w:type="spellStart"/>
            <w:r w:rsidRPr="008B076A">
              <w:rPr>
                <w:sz w:val="26"/>
                <w:szCs w:val="26"/>
              </w:rPr>
              <w:t>int</w:t>
            </w:r>
            <w:proofErr w:type="spellEnd"/>
          </w:p>
          <w:p w14:paraId="27F8A863" w14:textId="1C63CF25" w:rsidR="001E49AC" w:rsidRDefault="001E49AC"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lastRenderedPageBreak/>
              <w:t xml:space="preserve">- </w:t>
            </w:r>
            <w:proofErr w:type="spellStart"/>
            <w:r>
              <w:rPr>
                <w:b/>
                <w:bCs/>
                <w:sz w:val="26"/>
                <w:szCs w:val="26"/>
              </w:rPr>
              <w:t>rigoriSbagliati</w:t>
            </w:r>
            <w:proofErr w:type="spellEnd"/>
            <w:r>
              <w:rPr>
                <w:b/>
                <w:bCs/>
                <w:sz w:val="26"/>
                <w:szCs w:val="26"/>
              </w:rPr>
              <w:t xml:space="preserve">: </w:t>
            </w:r>
            <w:proofErr w:type="spellStart"/>
            <w:r w:rsidRPr="008B076A">
              <w:rPr>
                <w:sz w:val="26"/>
                <w:szCs w:val="26"/>
              </w:rPr>
              <w:t>int</w:t>
            </w:r>
            <w:proofErr w:type="spellEnd"/>
          </w:p>
          <w:p w14:paraId="128846C9" w14:textId="155D1D06" w:rsidR="001E49AC" w:rsidRDefault="001E49AC"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assist: </w:t>
            </w:r>
            <w:proofErr w:type="spellStart"/>
            <w:r w:rsidRPr="008B076A">
              <w:rPr>
                <w:sz w:val="26"/>
                <w:szCs w:val="26"/>
              </w:rPr>
              <w:t>int</w:t>
            </w:r>
            <w:proofErr w:type="spellEnd"/>
          </w:p>
          <w:p w14:paraId="588B57A1" w14:textId="7D4C7539" w:rsidR="001E49AC" w:rsidRDefault="001E49AC" w:rsidP="00D471B5">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xml:space="preserve">- espulsioni: </w:t>
            </w:r>
            <w:proofErr w:type="spellStart"/>
            <w:r w:rsidRPr="008B076A">
              <w:rPr>
                <w:sz w:val="26"/>
                <w:szCs w:val="26"/>
              </w:rPr>
              <w:t>int</w:t>
            </w:r>
            <w:proofErr w:type="spellEnd"/>
          </w:p>
          <w:p w14:paraId="3F70F353" w14:textId="13B05B22" w:rsidR="00D471B5" w:rsidRPr="00740224" w:rsidRDefault="00D471B5" w:rsidP="00D471B5">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 autogol</w:t>
            </w:r>
            <w:r w:rsidR="008B076A">
              <w:rPr>
                <w:b/>
                <w:bCs/>
                <w:sz w:val="26"/>
                <w:szCs w:val="26"/>
              </w:rPr>
              <w:t xml:space="preserve">: </w:t>
            </w:r>
            <w:proofErr w:type="spellStart"/>
            <w:r w:rsidR="008B076A" w:rsidRPr="008B076A">
              <w:rPr>
                <w:sz w:val="26"/>
                <w:szCs w:val="26"/>
              </w:rPr>
              <w:t>int</w:t>
            </w:r>
            <w:proofErr w:type="spellEnd"/>
          </w:p>
          <w:p w14:paraId="6DAA24C4" w14:textId="67D6D86A" w:rsidR="00CC0E1C" w:rsidRPr="00740224" w:rsidRDefault="00740224" w:rsidP="00740224">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40224">
              <w:rPr>
                <w:b/>
                <w:bCs/>
                <w:sz w:val="26"/>
                <w:szCs w:val="26"/>
              </w:rPr>
              <w:t xml:space="preserve">- ammonizioni: </w:t>
            </w:r>
            <w:proofErr w:type="spellStart"/>
            <w:r w:rsidRPr="00740224">
              <w:rPr>
                <w:sz w:val="26"/>
                <w:szCs w:val="26"/>
              </w:rPr>
              <w:t>int</w:t>
            </w:r>
            <w:proofErr w:type="spellEnd"/>
          </w:p>
        </w:tc>
      </w:tr>
      <w:tr w:rsidR="00CC0E1C" w:rsidRPr="00723E5C" w14:paraId="6793A35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C890EE" w14:textId="77777777" w:rsidR="00CC0E1C" w:rsidRPr="00AF7DFA" w:rsidRDefault="00CC0E1C" w:rsidP="00F76E8F">
            <w:pPr>
              <w:spacing w:before="120" w:after="100" w:afterAutospacing="1"/>
              <w:jc w:val="center"/>
              <w:rPr>
                <w:sz w:val="26"/>
                <w:szCs w:val="26"/>
              </w:rPr>
            </w:pPr>
            <w:r>
              <w:rPr>
                <w:sz w:val="26"/>
                <w:szCs w:val="26"/>
              </w:rPr>
              <w:lastRenderedPageBreak/>
              <w:t>Signature dei metodi</w:t>
            </w:r>
          </w:p>
        </w:tc>
        <w:tc>
          <w:tcPr>
            <w:tcW w:w="0" w:type="auto"/>
            <w:vAlign w:val="center"/>
          </w:tcPr>
          <w:p w14:paraId="167026F8" w14:textId="53CE03C7" w:rsidR="00CC0E1C" w:rsidRPr="009C67A0" w:rsidRDefault="009F5AF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b/>
                <w:bCs/>
                <w:sz w:val="26"/>
                <w:szCs w:val="26"/>
                <w:lang w:val="en-GB"/>
              </w:rPr>
              <w:t>-</w:t>
            </w:r>
          </w:p>
        </w:tc>
      </w:tr>
      <w:tr w:rsidR="00CC0E1C" w14:paraId="10A52F2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25ED9FF0" w14:textId="77777777" w:rsidR="00CC0E1C" w:rsidRPr="00AF7DFA" w:rsidRDefault="00CC0E1C" w:rsidP="00F76E8F">
            <w:pPr>
              <w:spacing w:before="120" w:after="100" w:afterAutospacing="1"/>
              <w:jc w:val="center"/>
              <w:rPr>
                <w:sz w:val="26"/>
                <w:szCs w:val="26"/>
              </w:rPr>
            </w:pPr>
            <w:r>
              <w:rPr>
                <w:sz w:val="26"/>
                <w:szCs w:val="26"/>
              </w:rPr>
              <w:t>Pre-condizioni</w:t>
            </w:r>
          </w:p>
        </w:tc>
        <w:tc>
          <w:tcPr>
            <w:tcW w:w="0" w:type="auto"/>
            <w:vAlign w:val="center"/>
          </w:tcPr>
          <w:p w14:paraId="281D8C89" w14:textId="70AA45AD" w:rsidR="00CC0E1C" w:rsidRPr="004814A6" w:rsidRDefault="009F5AF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4814A6">
              <w:rPr>
                <w:b/>
                <w:bCs/>
                <w:sz w:val="26"/>
                <w:szCs w:val="26"/>
              </w:rPr>
              <w:t>-</w:t>
            </w:r>
          </w:p>
        </w:tc>
      </w:tr>
      <w:tr w:rsidR="00CC0E1C" w14:paraId="5C94D88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0E944E" w14:textId="77777777" w:rsidR="00CC0E1C" w:rsidRPr="00AF7DFA" w:rsidRDefault="00CC0E1C" w:rsidP="00F76E8F">
            <w:pPr>
              <w:spacing w:before="120" w:after="100" w:afterAutospacing="1"/>
              <w:jc w:val="center"/>
              <w:rPr>
                <w:sz w:val="26"/>
                <w:szCs w:val="26"/>
              </w:rPr>
            </w:pPr>
            <w:r>
              <w:rPr>
                <w:sz w:val="26"/>
                <w:szCs w:val="26"/>
              </w:rPr>
              <w:t>Post-condizioni</w:t>
            </w:r>
          </w:p>
        </w:tc>
        <w:tc>
          <w:tcPr>
            <w:tcW w:w="0" w:type="auto"/>
            <w:vAlign w:val="center"/>
          </w:tcPr>
          <w:p w14:paraId="465C4376" w14:textId="642D540A" w:rsidR="00CC0E1C" w:rsidRPr="004814A6" w:rsidRDefault="009F5AF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4814A6">
              <w:rPr>
                <w:b/>
                <w:bCs/>
                <w:sz w:val="26"/>
                <w:szCs w:val="26"/>
              </w:rPr>
              <w:t>-</w:t>
            </w:r>
          </w:p>
        </w:tc>
      </w:tr>
      <w:tr w:rsidR="00CC0E1C" w14:paraId="156BEEAC"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554300D7" w14:textId="77777777" w:rsidR="00CC0E1C" w:rsidRPr="00AF7DFA" w:rsidRDefault="00CC0E1C" w:rsidP="00F76E8F">
            <w:pPr>
              <w:spacing w:before="120" w:after="100" w:afterAutospacing="1"/>
              <w:jc w:val="center"/>
              <w:rPr>
                <w:sz w:val="26"/>
                <w:szCs w:val="26"/>
              </w:rPr>
            </w:pPr>
            <w:r>
              <w:rPr>
                <w:sz w:val="26"/>
                <w:szCs w:val="26"/>
              </w:rPr>
              <w:t>Invariante</w:t>
            </w:r>
          </w:p>
        </w:tc>
        <w:tc>
          <w:tcPr>
            <w:tcW w:w="0" w:type="auto"/>
            <w:vAlign w:val="center"/>
          </w:tcPr>
          <w:p w14:paraId="06841D7D" w14:textId="1FDE7F77" w:rsidR="00CC0E1C" w:rsidRPr="00BC7DB7" w:rsidRDefault="004814A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4814A6">
              <w:rPr>
                <w:b/>
                <w:bCs/>
                <w:i/>
                <w:iCs/>
                <w:sz w:val="26"/>
                <w:szCs w:val="26"/>
              </w:rPr>
              <w:t>giornata</w:t>
            </w:r>
            <w:r w:rsidRPr="004814A6">
              <w:rPr>
                <w:sz w:val="26"/>
                <w:szCs w:val="26"/>
              </w:rPr>
              <w:t xml:space="preserve"> deve essere positiva.</w:t>
            </w:r>
          </w:p>
        </w:tc>
      </w:tr>
    </w:tbl>
    <w:p w14:paraId="6D2A253F" w14:textId="77777777" w:rsidR="00CC0E1C" w:rsidRDefault="00CC0E1C" w:rsidP="00B021C4">
      <w:pPr>
        <w:spacing w:before="120" w:after="120"/>
      </w:pPr>
    </w:p>
    <w:p w14:paraId="4F1E9721" w14:textId="5AAC5AFC" w:rsidR="00CC0E1C" w:rsidRDefault="00DE6413" w:rsidP="00DE6413">
      <w:pPr>
        <w:pStyle w:val="Titolo3"/>
      </w:pPr>
      <w:r>
        <w:t>Control</w:t>
      </w:r>
    </w:p>
    <w:tbl>
      <w:tblPr>
        <w:tblStyle w:val="Grigliatab4"/>
        <w:tblW w:w="0" w:type="auto"/>
        <w:tblLook w:val="04A0" w:firstRow="1" w:lastRow="0" w:firstColumn="1" w:lastColumn="0" w:noHBand="0" w:noVBand="1"/>
      </w:tblPr>
      <w:tblGrid>
        <w:gridCol w:w="2727"/>
        <w:gridCol w:w="6900"/>
      </w:tblGrid>
      <w:tr w:rsidR="00C64E54" w14:paraId="32D24469"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DD8C6E" w14:textId="77777777" w:rsidR="00C64E54" w:rsidRPr="00AF7DFA" w:rsidRDefault="00C64E54" w:rsidP="00F76E8F">
            <w:pPr>
              <w:spacing w:before="120" w:after="100" w:afterAutospacing="1"/>
              <w:jc w:val="center"/>
              <w:rPr>
                <w:sz w:val="26"/>
                <w:szCs w:val="26"/>
              </w:rPr>
            </w:pPr>
            <w:r w:rsidRPr="00AF7DFA">
              <w:rPr>
                <w:sz w:val="26"/>
                <w:szCs w:val="26"/>
              </w:rPr>
              <w:t>Nome classe</w:t>
            </w:r>
          </w:p>
        </w:tc>
        <w:tc>
          <w:tcPr>
            <w:tcW w:w="0" w:type="auto"/>
            <w:vAlign w:val="center"/>
          </w:tcPr>
          <w:p w14:paraId="07611794" w14:textId="2DE6F271" w:rsidR="00C64E54" w:rsidRPr="005173D0" w:rsidRDefault="00C64E54"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LoadStatisticsServlet</w:t>
            </w:r>
            <w:proofErr w:type="spellEnd"/>
          </w:p>
        </w:tc>
      </w:tr>
      <w:tr w:rsidR="00C64E54" w14:paraId="09F0FEE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973A19" w14:textId="77777777" w:rsidR="00C64E54" w:rsidRPr="00AF7DFA" w:rsidRDefault="00C64E54" w:rsidP="00F76E8F">
            <w:pPr>
              <w:spacing w:before="120" w:after="100" w:afterAutospacing="1"/>
              <w:jc w:val="center"/>
              <w:rPr>
                <w:sz w:val="26"/>
                <w:szCs w:val="26"/>
              </w:rPr>
            </w:pPr>
            <w:r>
              <w:rPr>
                <w:sz w:val="26"/>
                <w:szCs w:val="26"/>
              </w:rPr>
              <w:t>Descrizione</w:t>
            </w:r>
          </w:p>
        </w:tc>
        <w:tc>
          <w:tcPr>
            <w:tcW w:w="0" w:type="auto"/>
            <w:vAlign w:val="center"/>
          </w:tcPr>
          <w:p w14:paraId="0F9CB5A4" w14:textId="07E3AC0E" w:rsidR="00C64E54" w:rsidRPr="00A517E9" w:rsidRDefault="0092157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921576">
              <w:rPr>
                <w:sz w:val="26"/>
                <w:szCs w:val="26"/>
              </w:rPr>
              <w:t>Gestisce la visualizzazione dell</w:t>
            </w:r>
            <w:r>
              <w:rPr>
                <w:sz w:val="26"/>
                <w:szCs w:val="26"/>
              </w:rPr>
              <w:t>e</w:t>
            </w:r>
            <w:r w:rsidRPr="00921576">
              <w:rPr>
                <w:sz w:val="26"/>
                <w:szCs w:val="26"/>
              </w:rPr>
              <w:t xml:space="preserve"> </w:t>
            </w:r>
            <w:r>
              <w:rPr>
                <w:sz w:val="26"/>
                <w:szCs w:val="26"/>
              </w:rPr>
              <w:t xml:space="preserve">statistiche </w:t>
            </w:r>
            <w:r w:rsidRPr="00921576">
              <w:rPr>
                <w:sz w:val="26"/>
                <w:szCs w:val="26"/>
              </w:rPr>
              <w:t>di un calciatore.</w:t>
            </w:r>
          </w:p>
        </w:tc>
      </w:tr>
      <w:tr w:rsidR="00C64E54" w:rsidRPr="00A83C9A" w14:paraId="0F591B37"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D702288" w14:textId="77777777" w:rsidR="00C64E54" w:rsidRDefault="00C64E54" w:rsidP="00F76E8F">
            <w:pPr>
              <w:spacing w:before="120" w:after="100" w:afterAutospacing="1"/>
              <w:jc w:val="center"/>
              <w:rPr>
                <w:sz w:val="26"/>
                <w:szCs w:val="26"/>
              </w:rPr>
            </w:pPr>
            <w:r>
              <w:rPr>
                <w:sz w:val="26"/>
                <w:szCs w:val="26"/>
              </w:rPr>
              <w:t>Attributi</w:t>
            </w:r>
          </w:p>
        </w:tc>
        <w:tc>
          <w:tcPr>
            <w:tcW w:w="0" w:type="auto"/>
            <w:vAlign w:val="center"/>
          </w:tcPr>
          <w:p w14:paraId="51E9BF34" w14:textId="77777777" w:rsidR="00C64E54" w:rsidRPr="00A83C9A" w:rsidRDefault="00C64E5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lang w:val="en-GB"/>
              </w:rPr>
            </w:pPr>
            <w:r>
              <w:rPr>
                <w:b/>
                <w:bCs/>
                <w:sz w:val="26"/>
                <w:szCs w:val="26"/>
                <w:lang w:val="en-GB"/>
              </w:rPr>
              <w:t>-</w:t>
            </w:r>
          </w:p>
        </w:tc>
      </w:tr>
      <w:tr w:rsidR="00C64E54" w:rsidRPr="0087041E" w14:paraId="125A974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75C0FB" w14:textId="77777777" w:rsidR="00C64E54" w:rsidRPr="00AF7DFA" w:rsidRDefault="00C64E54" w:rsidP="00F76E8F">
            <w:pPr>
              <w:spacing w:before="120" w:after="100" w:afterAutospacing="1"/>
              <w:jc w:val="center"/>
              <w:rPr>
                <w:sz w:val="26"/>
                <w:szCs w:val="26"/>
              </w:rPr>
            </w:pPr>
            <w:r>
              <w:rPr>
                <w:sz w:val="26"/>
                <w:szCs w:val="26"/>
              </w:rPr>
              <w:t>Signature dei metodi</w:t>
            </w:r>
          </w:p>
        </w:tc>
        <w:tc>
          <w:tcPr>
            <w:tcW w:w="0" w:type="auto"/>
            <w:vAlign w:val="center"/>
          </w:tcPr>
          <w:p w14:paraId="08793946" w14:textId="77777777" w:rsidR="00C64E54" w:rsidRPr="00E84463" w:rsidRDefault="00C64E5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doPost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r w:rsidRPr="00E84463">
              <w:rPr>
                <w:b/>
                <w:bCs/>
                <w:sz w:val="26"/>
                <w:szCs w:val="26"/>
                <w:lang w:val="en-GB"/>
              </w:rPr>
              <w:t xml:space="preserve"> </w:t>
            </w:r>
          </w:p>
          <w:p w14:paraId="2D96EEF9" w14:textId="77777777" w:rsidR="00C64E54" w:rsidRPr="00586CAD" w:rsidRDefault="00C64E5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E84463">
              <w:rPr>
                <w:b/>
                <w:bCs/>
                <w:sz w:val="26"/>
                <w:szCs w:val="26"/>
                <w:lang w:val="en-GB"/>
              </w:rPr>
              <w:t xml:space="preserve"># </w:t>
            </w:r>
            <w:proofErr w:type="spellStart"/>
            <w:proofErr w:type="gramStart"/>
            <w:r w:rsidRPr="00E84463">
              <w:rPr>
                <w:b/>
                <w:bCs/>
                <w:sz w:val="26"/>
                <w:szCs w:val="26"/>
                <w:lang w:val="en-GB"/>
              </w:rPr>
              <w:t>doGet</w:t>
            </w:r>
            <w:proofErr w:type="spellEnd"/>
            <w:r w:rsidRPr="00E84463">
              <w:rPr>
                <w:b/>
                <w:bCs/>
                <w:sz w:val="26"/>
                <w:szCs w:val="26"/>
                <w:lang w:val="en-GB"/>
              </w:rPr>
              <w:t>(</w:t>
            </w:r>
            <w:proofErr w:type="spellStart"/>
            <w:proofErr w:type="gramEnd"/>
            <w:r w:rsidRPr="00E84463">
              <w:rPr>
                <w:b/>
                <w:bCs/>
                <w:sz w:val="26"/>
                <w:szCs w:val="26"/>
                <w:lang w:val="en-GB"/>
              </w:rPr>
              <w:t>HttpServletRequest</w:t>
            </w:r>
            <w:proofErr w:type="spellEnd"/>
            <w:r w:rsidRPr="00E84463">
              <w:rPr>
                <w:b/>
                <w:bCs/>
                <w:sz w:val="26"/>
                <w:szCs w:val="26"/>
                <w:lang w:val="en-GB"/>
              </w:rPr>
              <w:t xml:space="preserve">, </w:t>
            </w:r>
            <w:proofErr w:type="spellStart"/>
            <w:r w:rsidRPr="00E84463">
              <w:rPr>
                <w:b/>
                <w:bCs/>
                <w:sz w:val="26"/>
                <w:szCs w:val="26"/>
                <w:lang w:val="en-GB"/>
              </w:rPr>
              <w:t>HttpServletResponse</w:t>
            </w:r>
            <w:proofErr w:type="spellEnd"/>
            <w:r w:rsidRPr="00E84463">
              <w:rPr>
                <w:b/>
                <w:bCs/>
                <w:sz w:val="26"/>
                <w:szCs w:val="26"/>
                <w:lang w:val="en-GB"/>
              </w:rPr>
              <w:t xml:space="preserve">): </w:t>
            </w:r>
            <w:r w:rsidRPr="00E84463">
              <w:rPr>
                <w:sz w:val="26"/>
                <w:szCs w:val="26"/>
                <w:lang w:val="en-GB"/>
              </w:rPr>
              <w:t>void</w:t>
            </w:r>
          </w:p>
        </w:tc>
      </w:tr>
      <w:tr w:rsidR="00C64E54" w14:paraId="220C24C1"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386B64CD" w14:textId="77777777" w:rsidR="00C64E54" w:rsidRPr="00AF7DFA" w:rsidRDefault="00C64E54" w:rsidP="00F76E8F">
            <w:pPr>
              <w:spacing w:before="120" w:after="100" w:afterAutospacing="1"/>
              <w:jc w:val="center"/>
              <w:rPr>
                <w:sz w:val="26"/>
                <w:szCs w:val="26"/>
              </w:rPr>
            </w:pPr>
            <w:r>
              <w:rPr>
                <w:sz w:val="26"/>
                <w:szCs w:val="26"/>
              </w:rPr>
              <w:t>Pre-condizioni</w:t>
            </w:r>
          </w:p>
        </w:tc>
        <w:tc>
          <w:tcPr>
            <w:tcW w:w="0" w:type="auto"/>
            <w:vAlign w:val="center"/>
          </w:tcPr>
          <w:p w14:paraId="0B06E1AB" w14:textId="0D4A01EB" w:rsidR="00C64E54" w:rsidRPr="00BD124E" w:rsidRDefault="00572B0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72B04">
              <w:rPr>
                <w:sz w:val="26"/>
                <w:szCs w:val="26"/>
              </w:rPr>
              <w:t xml:space="preserve">Parametro </w:t>
            </w:r>
            <w:proofErr w:type="spellStart"/>
            <w:r w:rsidRPr="00572B04">
              <w:rPr>
                <w:b/>
                <w:bCs/>
                <w:i/>
                <w:iCs/>
                <w:sz w:val="26"/>
                <w:szCs w:val="26"/>
              </w:rPr>
              <w:t>playerId</w:t>
            </w:r>
            <w:proofErr w:type="spellEnd"/>
            <w:r w:rsidRPr="00572B04">
              <w:rPr>
                <w:sz w:val="26"/>
                <w:szCs w:val="26"/>
              </w:rPr>
              <w:t xml:space="preserve"> obbligatorio.</w:t>
            </w:r>
          </w:p>
        </w:tc>
      </w:tr>
      <w:tr w:rsidR="00C64E54" w14:paraId="3EAC5D2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EACC77" w14:textId="77777777" w:rsidR="00C64E54" w:rsidRPr="00AF7DFA" w:rsidRDefault="00C64E54" w:rsidP="00F76E8F">
            <w:pPr>
              <w:spacing w:before="120" w:after="100" w:afterAutospacing="1"/>
              <w:jc w:val="center"/>
              <w:rPr>
                <w:sz w:val="26"/>
                <w:szCs w:val="26"/>
              </w:rPr>
            </w:pPr>
            <w:r>
              <w:rPr>
                <w:sz w:val="26"/>
                <w:szCs w:val="26"/>
              </w:rPr>
              <w:t>Post-condizioni</w:t>
            </w:r>
          </w:p>
        </w:tc>
        <w:tc>
          <w:tcPr>
            <w:tcW w:w="0" w:type="auto"/>
            <w:vAlign w:val="center"/>
          </w:tcPr>
          <w:p w14:paraId="38B2CE98" w14:textId="096504C2" w:rsidR="00C64E54" w:rsidRPr="005155B8" w:rsidRDefault="00572B0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72B04">
              <w:rPr>
                <w:sz w:val="26"/>
                <w:szCs w:val="26"/>
              </w:rPr>
              <w:t>Recupera l'ultima statistica singola per il riepilogo.</w:t>
            </w:r>
          </w:p>
        </w:tc>
      </w:tr>
      <w:tr w:rsidR="00C64E54" w14:paraId="2CC7E0D0" w14:textId="77777777" w:rsidTr="00F76E8F">
        <w:tc>
          <w:tcPr>
            <w:cnfStyle w:val="001000000000" w:firstRow="0" w:lastRow="0" w:firstColumn="1" w:lastColumn="0" w:oddVBand="0" w:evenVBand="0" w:oddHBand="0" w:evenHBand="0" w:firstRowFirstColumn="0" w:firstRowLastColumn="0" w:lastRowFirstColumn="0" w:lastRowLastColumn="0"/>
            <w:tcW w:w="0" w:type="auto"/>
            <w:vAlign w:val="center"/>
          </w:tcPr>
          <w:p w14:paraId="757DB8DD" w14:textId="77777777" w:rsidR="00C64E54" w:rsidRPr="00AF7DFA" w:rsidRDefault="00C64E54" w:rsidP="00F76E8F">
            <w:pPr>
              <w:spacing w:before="120" w:after="100" w:afterAutospacing="1"/>
              <w:jc w:val="center"/>
              <w:rPr>
                <w:sz w:val="26"/>
                <w:szCs w:val="26"/>
              </w:rPr>
            </w:pPr>
            <w:r>
              <w:rPr>
                <w:sz w:val="26"/>
                <w:szCs w:val="26"/>
              </w:rPr>
              <w:t>Invariante</w:t>
            </w:r>
          </w:p>
        </w:tc>
        <w:tc>
          <w:tcPr>
            <w:tcW w:w="0" w:type="auto"/>
            <w:vAlign w:val="center"/>
          </w:tcPr>
          <w:p w14:paraId="7329FC7B" w14:textId="683A81D4" w:rsidR="00C64E54" w:rsidRPr="00AB692B" w:rsidRDefault="00AB692B"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b/>
                <w:bCs/>
                <w:sz w:val="26"/>
                <w:szCs w:val="26"/>
              </w:rPr>
              <w:t>-</w:t>
            </w:r>
          </w:p>
        </w:tc>
      </w:tr>
    </w:tbl>
    <w:p w14:paraId="780C498F" w14:textId="10166895" w:rsidR="00681962" w:rsidRDefault="00681962" w:rsidP="00C64E54"/>
    <w:p w14:paraId="46B6D1ED" w14:textId="77777777" w:rsidR="00681962" w:rsidRDefault="00681962">
      <w:pPr>
        <w:widowControl/>
        <w:suppressAutoHyphens w:val="0"/>
        <w:jc w:val="left"/>
      </w:pPr>
      <w:r>
        <w:br w:type="page"/>
      </w:r>
    </w:p>
    <w:p w14:paraId="386B8692" w14:textId="77777777" w:rsidR="00C64E54" w:rsidRDefault="00C64E54" w:rsidP="00C64E54"/>
    <w:p w14:paraId="1DD23729" w14:textId="2096AE19" w:rsidR="00A44FBC" w:rsidRDefault="00F108E1" w:rsidP="00F108E1">
      <w:pPr>
        <w:pStyle w:val="Titolo2"/>
      </w:pPr>
      <w:r>
        <w:t xml:space="preserve"> </w:t>
      </w:r>
      <w:bookmarkStart w:id="22" w:name="_Toc219857314"/>
      <w:r>
        <w:t>Connection</w:t>
      </w:r>
      <w:bookmarkEnd w:id="22"/>
    </w:p>
    <w:p w14:paraId="0C9B7A6A" w14:textId="0F9BFA8A" w:rsidR="00053213" w:rsidRPr="00053213" w:rsidRDefault="00551228" w:rsidP="00053213">
      <w:r>
        <w:t>Tratta della connessione col Database.</w:t>
      </w:r>
    </w:p>
    <w:p w14:paraId="218D9CD8" w14:textId="77777777" w:rsidR="00C64E54" w:rsidRPr="00C64E54" w:rsidRDefault="00C64E54" w:rsidP="00C64E54"/>
    <w:tbl>
      <w:tblPr>
        <w:tblStyle w:val="Grigliatab4"/>
        <w:tblW w:w="0" w:type="auto"/>
        <w:tblLook w:val="04A0" w:firstRow="1" w:lastRow="0" w:firstColumn="1" w:lastColumn="0" w:noHBand="0" w:noVBand="1"/>
      </w:tblPr>
      <w:tblGrid>
        <w:gridCol w:w="4813"/>
        <w:gridCol w:w="4814"/>
      </w:tblGrid>
      <w:tr w:rsidR="00300B0F" w14:paraId="4AB46E6E" w14:textId="77777777" w:rsidTr="00F0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vAlign w:val="center"/>
          </w:tcPr>
          <w:p w14:paraId="75BBF21E" w14:textId="77777777" w:rsidR="00300B0F" w:rsidRPr="00AF7DFA" w:rsidRDefault="00300B0F" w:rsidP="00F03879">
            <w:pPr>
              <w:spacing w:before="120" w:after="100" w:afterAutospacing="1"/>
              <w:jc w:val="center"/>
              <w:rPr>
                <w:sz w:val="26"/>
                <w:szCs w:val="26"/>
              </w:rPr>
            </w:pPr>
            <w:r w:rsidRPr="00AF7DFA">
              <w:rPr>
                <w:sz w:val="26"/>
                <w:szCs w:val="26"/>
              </w:rPr>
              <w:t>Nome classe</w:t>
            </w:r>
          </w:p>
        </w:tc>
        <w:tc>
          <w:tcPr>
            <w:tcW w:w="4814" w:type="dxa"/>
            <w:vAlign w:val="center"/>
          </w:tcPr>
          <w:p w14:paraId="4644711E" w14:textId="002D293F" w:rsidR="00300B0F" w:rsidRPr="005173D0" w:rsidRDefault="00807F71" w:rsidP="00F03879">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DBConnection</w:t>
            </w:r>
            <w:proofErr w:type="spellEnd"/>
          </w:p>
        </w:tc>
      </w:tr>
      <w:tr w:rsidR="00300B0F" w14:paraId="708A37CF" w14:textId="77777777" w:rsidTr="00F03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vAlign w:val="center"/>
          </w:tcPr>
          <w:p w14:paraId="06FD4656" w14:textId="77777777" w:rsidR="00300B0F" w:rsidRPr="00AF7DFA" w:rsidRDefault="00300B0F" w:rsidP="00F03879">
            <w:pPr>
              <w:spacing w:before="120" w:after="100" w:afterAutospacing="1"/>
              <w:jc w:val="center"/>
              <w:rPr>
                <w:sz w:val="26"/>
                <w:szCs w:val="26"/>
              </w:rPr>
            </w:pPr>
            <w:r>
              <w:rPr>
                <w:sz w:val="26"/>
                <w:szCs w:val="26"/>
              </w:rPr>
              <w:t>Descrizione</w:t>
            </w:r>
          </w:p>
        </w:tc>
        <w:tc>
          <w:tcPr>
            <w:tcW w:w="4814" w:type="dxa"/>
            <w:vAlign w:val="center"/>
          </w:tcPr>
          <w:p w14:paraId="3D7FF296" w14:textId="5FAC9463" w:rsidR="00300B0F" w:rsidRPr="00A517E9" w:rsidRDefault="003C23C1" w:rsidP="00F03879">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3C23C1">
              <w:rPr>
                <w:sz w:val="26"/>
                <w:szCs w:val="26"/>
              </w:rPr>
              <w:t>Gestisce il pool di connessioni al database MySQL</w:t>
            </w:r>
            <w:r w:rsidR="00710F8E">
              <w:rPr>
                <w:sz w:val="26"/>
                <w:szCs w:val="26"/>
              </w:rPr>
              <w:t>.</w:t>
            </w:r>
          </w:p>
        </w:tc>
      </w:tr>
      <w:tr w:rsidR="00710F8E" w14:paraId="55E6C54A" w14:textId="77777777" w:rsidTr="00F03879">
        <w:tc>
          <w:tcPr>
            <w:cnfStyle w:val="001000000000" w:firstRow="0" w:lastRow="0" w:firstColumn="1" w:lastColumn="0" w:oddVBand="0" w:evenVBand="0" w:oddHBand="0" w:evenHBand="0" w:firstRowFirstColumn="0" w:firstRowLastColumn="0" w:lastRowFirstColumn="0" w:lastRowLastColumn="0"/>
            <w:tcW w:w="4813" w:type="dxa"/>
            <w:vAlign w:val="center"/>
          </w:tcPr>
          <w:p w14:paraId="717E007F" w14:textId="24CEDAE8" w:rsidR="00710F8E" w:rsidRDefault="00710F8E" w:rsidP="00F03879">
            <w:pPr>
              <w:spacing w:before="120" w:after="100" w:afterAutospacing="1"/>
              <w:jc w:val="center"/>
              <w:rPr>
                <w:sz w:val="26"/>
                <w:szCs w:val="26"/>
              </w:rPr>
            </w:pPr>
            <w:r>
              <w:rPr>
                <w:sz w:val="26"/>
                <w:szCs w:val="26"/>
              </w:rPr>
              <w:t>Attributi</w:t>
            </w:r>
          </w:p>
        </w:tc>
        <w:tc>
          <w:tcPr>
            <w:tcW w:w="4814" w:type="dxa"/>
            <w:vAlign w:val="center"/>
          </w:tcPr>
          <w:p w14:paraId="09E5F4A3" w14:textId="0F6F2434" w:rsidR="00710F8E" w:rsidRPr="003C23C1" w:rsidRDefault="00710F8E"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710F8E">
              <w:rPr>
                <w:b/>
                <w:bCs/>
                <w:sz w:val="26"/>
                <w:szCs w:val="26"/>
              </w:rPr>
              <w:t xml:space="preserve">- </w:t>
            </w:r>
            <w:proofErr w:type="spellStart"/>
            <w:r w:rsidRPr="00710F8E">
              <w:rPr>
                <w:b/>
                <w:bCs/>
                <w:sz w:val="26"/>
                <w:szCs w:val="26"/>
              </w:rPr>
              <w:t>ds</w:t>
            </w:r>
            <w:proofErr w:type="spellEnd"/>
            <w:r w:rsidRPr="00710F8E">
              <w:rPr>
                <w:b/>
                <w:bCs/>
                <w:sz w:val="26"/>
                <w:szCs w:val="26"/>
              </w:rPr>
              <w:t>:</w:t>
            </w:r>
            <w:r w:rsidRPr="00710F8E">
              <w:rPr>
                <w:sz w:val="26"/>
                <w:szCs w:val="26"/>
              </w:rPr>
              <w:t xml:space="preserve"> </w:t>
            </w:r>
            <w:proofErr w:type="spellStart"/>
            <w:r w:rsidRPr="00710F8E">
              <w:rPr>
                <w:sz w:val="26"/>
                <w:szCs w:val="26"/>
              </w:rPr>
              <w:t>DataSource</w:t>
            </w:r>
            <w:proofErr w:type="spellEnd"/>
          </w:p>
        </w:tc>
      </w:tr>
      <w:tr w:rsidR="00300B0F" w:rsidRPr="00251009" w14:paraId="3B02A96C" w14:textId="77777777" w:rsidTr="00F03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vAlign w:val="center"/>
          </w:tcPr>
          <w:p w14:paraId="018BFFCE" w14:textId="77777777" w:rsidR="00300B0F" w:rsidRPr="00AF7DFA" w:rsidRDefault="00300B0F" w:rsidP="00F03879">
            <w:pPr>
              <w:spacing w:before="120" w:after="100" w:afterAutospacing="1"/>
              <w:jc w:val="center"/>
              <w:rPr>
                <w:sz w:val="26"/>
                <w:szCs w:val="26"/>
              </w:rPr>
            </w:pPr>
            <w:r>
              <w:rPr>
                <w:sz w:val="26"/>
                <w:szCs w:val="26"/>
              </w:rPr>
              <w:t>Signature dei metodi</w:t>
            </w:r>
          </w:p>
        </w:tc>
        <w:tc>
          <w:tcPr>
            <w:tcW w:w="4814" w:type="dxa"/>
            <w:vAlign w:val="center"/>
          </w:tcPr>
          <w:p w14:paraId="46B5797E" w14:textId="31F76AFB" w:rsidR="00300B0F" w:rsidRPr="00273DD4" w:rsidRDefault="00C469C0" w:rsidP="00273DD4">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lang w:val="en-GB"/>
              </w:rPr>
            </w:pPr>
            <w:r w:rsidRPr="00C469C0">
              <w:rPr>
                <w:b/>
                <w:bCs/>
                <w:sz w:val="26"/>
                <w:szCs w:val="26"/>
              </w:rPr>
              <w:t xml:space="preserve">+ </w:t>
            </w:r>
            <w:proofErr w:type="spellStart"/>
            <w:r w:rsidRPr="00C469C0">
              <w:rPr>
                <w:b/>
                <w:bCs/>
                <w:sz w:val="26"/>
                <w:szCs w:val="26"/>
              </w:rPr>
              <w:t>static</w:t>
            </w:r>
            <w:proofErr w:type="spellEnd"/>
            <w:r w:rsidRPr="00C469C0">
              <w:rPr>
                <w:b/>
                <w:bCs/>
                <w:sz w:val="26"/>
                <w:szCs w:val="26"/>
              </w:rPr>
              <w:t xml:space="preserve"> </w:t>
            </w:r>
            <w:proofErr w:type="spellStart"/>
            <w:proofErr w:type="gramStart"/>
            <w:r w:rsidRPr="00C469C0">
              <w:rPr>
                <w:b/>
                <w:bCs/>
                <w:sz w:val="26"/>
                <w:szCs w:val="26"/>
              </w:rPr>
              <w:t>getConnection</w:t>
            </w:r>
            <w:proofErr w:type="spellEnd"/>
            <w:r w:rsidRPr="00C469C0">
              <w:rPr>
                <w:b/>
                <w:bCs/>
                <w:sz w:val="26"/>
                <w:szCs w:val="26"/>
              </w:rPr>
              <w:t>(</w:t>
            </w:r>
            <w:proofErr w:type="gramEnd"/>
            <w:r w:rsidRPr="00C469C0">
              <w:rPr>
                <w:b/>
                <w:bCs/>
                <w:sz w:val="26"/>
                <w:szCs w:val="26"/>
              </w:rPr>
              <w:t xml:space="preserve">): </w:t>
            </w:r>
            <w:r w:rsidRPr="00C469C0">
              <w:rPr>
                <w:sz w:val="26"/>
                <w:szCs w:val="26"/>
              </w:rPr>
              <w:t>Connection</w:t>
            </w:r>
          </w:p>
        </w:tc>
      </w:tr>
      <w:tr w:rsidR="00300B0F" w14:paraId="47FE4347" w14:textId="77777777" w:rsidTr="00F03879">
        <w:tc>
          <w:tcPr>
            <w:cnfStyle w:val="001000000000" w:firstRow="0" w:lastRow="0" w:firstColumn="1" w:lastColumn="0" w:oddVBand="0" w:evenVBand="0" w:oddHBand="0" w:evenHBand="0" w:firstRowFirstColumn="0" w:firstRowLastColumn="0" w:lastRowFirstColumn="0" w:lastRowLastColumn="0"/>
            <w:tcW w:w="4813" w:type="dxa"/>
            <w:vAlign w:val="center"/>
          </w:tcPr>
          <w:p w14:paraId="702A551F" w14:textId="77777777" w:rsidR="00300B0F" w:rsidRPr="00AF7DFA" w:rsidRDefault="00300B0F" w:rsidP="00F03879">
            <w:pPr>
              <w:spacing w:before="120" w:after="100" w:afterAutospacing="1"/>
              <w:jc w:val="center"/>
              <w:rPr>
                <w:sz w:val="26"/>
                <w:szCs w:val="26"/>
              </w:rPr>
            </w:pPr>
            <w:r>
              <w:rPr>
                <w:sz w:val="26"/>
                <w:szCs w:val="26"/>
              </w:rPr>
              <w:t>Pre-condizioni</w:t>
            </w:r>
          </w:p>
        </w:tc>
        <w:tc>
          <w:tcPr>
            <w:tcW w:w="4814" w:type="dxa"/>
            <w:vAlign w:val="center"/>
          </w:tcPr>
          <w:p w14:paraId="23106BA4" w14:textId="71E42EC7" w:rsidR="00300B0F" w:rsidRPr="00BD124E" w:rsidRDefault="00963197"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963197">
              <w:rPr>
                <w:b/>
                <w:bCs/>
                <w:sz w:val="26"/>
                <w:szCs w:val="26"/>
              </w:rPr>
              <w:t>getConnection</w:t>
            </w:r>
            <w:proofErr w:type="spellEnd"/>
            <w:r w:rsidRPr="001856D4">
              <w:rPr>
                <w:b/>
                <w:bCs/>
                <w:sz w:val="26"/>
                <w:szCs w:val="26"/>
              </w:rPr>
              <w:t>:</w:t>
            </w:r>
            <w:r w:rsidRPr="00963197">
              <w:rPr>
                <w:sz w:val="26"/>
                <w:szCs w:val="26"/>
              </w:rPr>
              <w:t xml:space="preserve"> Il driver JDBC deve essere caricato e le credenziali di accesso al DB configurate correttamente.</w:t>
            </w:r>
          </w:p>
        </w:tc>
      </w:tr>
      <w:tr w:rsidR="00300B0F" w14:paraId="57AB18F4" w14:textId="77777777" w:rsidTr="00F03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vAlign w:val="center"/>
          </w:tcPr>
          <w:p w14:paraId="0067C653" w14:textId="77777777" w:rsidR="00300B0F" w:rsidRPr="00AF7DFA" w:rsidRDefault="00300B0F" w:rsidP="00F03879">
            <w:pPr>
              <w:spacing w:before="120" w:after="100" w:afterAutospacing="1"/>
              <w:jc w:val="center"/>
              <w:rPr>
                <w:sz w:val="26"/>
                <w:szCs w:val="26"/>
              </w:rPr>
            </w:pPr>
            <w:r>
              <w:rPr>
                <w:sz w:val="26"/>
                <w:szCs w:val="26"/>
              </w:rPr>
              <w:t>Post-condizioni</w:t>
            </w:r>
          </w:p>
        </w:tc>
        <w:tc>
          <w:tcPr>
            <w:tcW w:w="4814" w:type="dxa"/>
            <w:vAlign w:val="center"/>
          </w:tcPr>
          <w:p w14:paraId="2830153A" w14:textId="27A0264B" w:rsidR="00300B0F" w:rsidRPr="001E571A" w:rsidRDefault="00852A42" w:rsidP="00C469C0">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spellStart"/>
            <w:r w:rsidRPr="00852A42">
              <w:rPr>
                <w:b/>
                <w:bCs/>
                <w:sz w:val="26"/>
                <w:szCs w:val="26"/>
              </w:rPr>
              <w:t>getConnection</w:t>
            </w:r>
            <w:proofErr w:type="spellEnd"/>
            <w:r w:rsidRPr="001856D4">
              <w:rPr>
                <w:b/>
                <w:bCs/>
                <w:sz w:val="26"/>
                <w:szCs w:val="26"/>
              </w:rPr>
              <w:t>:</w:t>
            </w:r>
            <w:r w:rsidRPr="00852A42">
              <w:rPr>
                <w:sz w:val="26"/>
                <w:szCs w:val="26"/>
              </w:rPr>
              <w:t xml:space="preserve"> Restituisce un oggetto </w:t>
            </w:r>
            <w:r w:rsidR="001E571A">
              <w:rPr>
                <w:sz w:val="26"/>
                <w:szCs w:val="26"/>
              </w:rPr>
              <w:t>“</w:t>
            </w:r>
            <w:r w:rsidRPr="00852A42">
              <w:rPr>
                <w:sz w:val="26"/>
                <w:szCs w:val="26"/>
              </w:rPr>
              <w:t>Connection</w:t>
            </w:r>
            <w:r w:rsidR="001E571A">
              <w:rPr>
                <w:sz w:val="26"/>
                <w:szCs w:val="26"/>
              </w:rPr>
              <w:t>”</w:t>
            </w:r>
            <w:r w:rsidRPr="00852A42">
              <w:rPr>
                <w:sz w:val="26"/>
                <w:szCs w:val="26"/>
              </w:rPr>
              <w:t xml:space="preserve"> valido e aperto.</w:t>
            </w:r>
          </w:p>
        </w:tc>
      </w:tr>
      <w:tr w:rsidR="00300B0F" w14:paraId="564246DB" w14:textId="77777777" w:rsidTr="00F03879">
        <w:tc>
          <w:tcPr>
            <w:cnfStyle w:val="001000000000" w:firstRow="0" w:lastRow="0" w:firstColumn="1" w:lastColumn="0" w:oddVBand="0" w:evenVBand="0" w:oddHBand="0" w:evenHBand="0" w:firstRowFirstColumn="0" w:firstRowLastColumn="0" w:lastRowFirstColumn="0" w:lastRowLastColumn="0"/>
            <w:tcW w:w="4813" w:type="dxa"/>
            <w:vAlign w:val="center"/>
          </w:tcPr>
          <w:p w14:paraId="59E92A6C" w14:textId="77777777" w:rsidR="00300B0F" w:rsidRPr="00AF7DFA" w:rsidRDefault="00300B0F" w:rsidP="00F03879">
            <w:pPr>
              <w:spacing w:before="120" w:after="100" w:afterAutospacing="1"/>
              <w:jc w:val="center"/>
              <w:rPr>
                <w:sz w:val="26"/>
                <w:szCs w:val="26"/>
              </w:rPr>
            </w:pPr>
            <w:r>
              <w:rPr>
                <w:sz w:val="26"/>
                <w:szCs w:val="26"/>
              </w:rPr>
              <w:t>Invariante</w:t>
            </w:r>
          </w:p>
        </w:tc>
        <w:tc>
          <w:tcPr>
            <w:tcW w:w="4814" w:type="dxa"/>
            <w:vAlign w:val="center"/>
          </w:tcPr>
          <w:p w14:paraId="610D4CA5" w14:textId="49A6794D" w:rsidR="00300B0F" w:rsidRPr="00D77BDE" w:rsidRDefault="0015656C" w:rsidP="00F03879">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5656C">
              <w:rPr>
                <w:sz w:val="26"/>
                <w:szCs w:val="26"/>
              </w:rPr>
              <w:t xml:space="preserve">Le credenziali di accesso al DB sono configurate nel </w:t>
            </w:r>
            <w:r>
              <w:rPr>
                <w:sz w:val="26"/>
                <w:szCs w:val="26"/>
              </w:rPr>
              <w:t>c</w:t>
            </w:r>
            <w:r w:rsidRPr="0015656C">
              <w:rPr>
                <w:sz w:val="26"/>
                <w:szCs w:val="26"/>
              </w:rPr>
              <w:t>ontext</w:t>
            </w:r>
            <w:r>
              <w:rPr>
                <w:sz w:val="26"/>
                <w:szCs w:val="26"/>
              </w:rPr>
              <w:t>.xml</w:t>
            </w:r>
            <w:r w:rsidRPr="0015656C">
              <w:rPr>
                <w:sz w:val="26"/>
                <w:szCs w:val="26"/>
              </w:rPr>
              <w:t xml:space="preserve"> o staticamente</w:t>
            </w:r>
            <w:r w:rsidR="00D77BDE" w:rsidRPr="00D77BDE">
              <w:rPr>
                <w:sz w:val="26"/>
                <w:szCs w:val="26"/>
              </w:rPr>
              <w:t>.</w:t>
            </w:r>
          </w:p>
        </w:tc>
      </w:tr>
    </w:tbl>
    <w:p w14:paraId="4C33AE8B" w14:textId="77777777" w:rsidR="00300B0F" w:rsidRDefault="00300B0F" w:rsidP="002C5CDC">
      <w:pPr>
        <w:spacing w:before="120" w:after="100" w:afterAutospacing="1"/>
        <w:ind w:left="357"/>
        <w:rPr>
          <w:b/>
          <w:bCs/>
          <w:sz w:val="26"/>
          <w:szCs w:val="26"/>
        </w:rPr>
      </w:pPr>
    </w:p>
    <w:p w14:paraId="5C6E39EB" w14:textId="4A856C11" w:rsidR="00551228" w:rsidRDefault="00246EE4" w:rsidP="00551228">
      <w:pPr>
        <w:pStyle w:val="Titolo2"/>
      </w:pPr>
      <w:r>
        <w:t xml:space="preserve"> </w:t>
      </w:r>
      <w:bookmarkStart w:id="23" w:name="_Toc219857315"/>
      <w:proofErr w:type="spellStart"/>
      <w:r>
        <w:t>Initializer</w:t>
      </w:r>
      <w:bookmarkEnd w:id="23"/>
      <w:proofErr w:type="spellEnd"/>
    </w:p>
    <w:p w14:paraId="170A1ECB" w14:textId="22530D11" w:rsidR="00551228" w:rsidRPr="00246EE4" w:rsidRDefault="00246EE4" w:rsidP="00246EE4">
      <w:pPr>
        <w:spacing w:before="120" w:after="100" w:afterAutospacing="1"/>
        <w:rPr>
          <w:sz w:val="26"/>
          <w:szCs w:val="26"/>
        </w:rPr>
      </w:pPr>
      <w:r>
        <w:rPr>
          <w:sz w:val="26"/>
          <w:szCs w:val="26"/>
        </w:rPr>
        <w:t xml:space="preserve">Servono ad inizializzare </w:t>
      </w:r>
      <w:r w:rsidR="00CF106E">
        <w:rPr>
          <w:sz w:val="26"/>
          <w:szCs w:val="26"/>
        </w:rPr>
        <w:t xml:space="preserve">e a preparare la </w:t>
      </w:r>
      <w:proofErr w:type="spellStart"/>
      <w:r w:rsidR="00CF106E">
        <w:rPr>
          <w:sz w:val="26"/>
          <w:szCs w:val="26"/>
        </w:rPr>
        <w:t>webapp</w:t>
      </w:r>
      <w:proofErr w:type="spellEnd"/>
      <w:r w:rsidR="00CF106E">
        <w:rPr>
          <w:sz w:val="26"/>
          <w:szCs w:val="26"/>
        </w:rPr>
        <w:t xml:space="preserve"> all’avvio.</w:t>
      </w:r>
    </w:p>
    <w:tbl>
      <w:tblPr>
        <w:tblStyle w:val="Grigliatab4"/>
        <w:tblW w:w="5000" w:type="pct"/>
        <w:tblLook w:val="04A0" w:firstRow="1" w:lastRow="0" w:firstColumn="1" w:lastColumn="0" w:noHBand="0" w:noVBand="1"/>
      </w:tblPr>
      <w:tblGrid>
        <w:gridCol w:w="3410"/>
        <w:gridCol w:w="6217"/>
      </w:tblGrid>
      <w:tr w:rsidR="001138A6" w14:paraId="3FF7F197"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636BDE4" w14:textId="77777777" w:rsidR="001138A6" w:rsidRPr="00AF7DFA" w:rsidRDefault="001138A6" w:rsidP="00F76E8F">
            <w:pPr>
              <w:spacing w:before="120" w:after="100" w:afterAutospacing="1"/>
              <w:jc w:val="center"/>
              <w:rPr>
                <w:sz w:val="26"/>
                <w:szCs w:val="26"/>
              </w:rPr>
            </w:pPr>
            <w:r w:rsidRPr="00AF7DFA">
              <w:rPr>
                <w:sz w:val="26"/>
                <w:szCs w:val="26"/>
              </w:rPr>
              <w:t>Nome classe</w:t>
            </w:r>
          </w:p>
        </w:tc>
        <w:tc>
          <w:tcPr>
            <w:tcW w:w="3229" w:type="pct"/>
            <w:vAlign w:val="center"/>
          </w:tcPr>
          <w:p w14:paraId="7D1F972F" w14:textId="0F2EF127" w:rsidR="001138A6" w:rsidRPr="005173D0" w:rsidRDefault="001138A6"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AppInitializer</w:t>
            </w:r>
            <w:proofErr w:type="spellEnd"/>
          </w:p>
        </w:tc>
      </w:tr>
      <w:tr w:rsidR="001138A6" w14:paraId="3101556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5FC1017" w14:textId="77777777" w:rsidR="001138A6" w:rsidRPr="00AF7DFA" w:rsidRDefault="001138A6" w:rsidP="00F76E8F">
            <w:pPr>
              <w:spacing w:before="120" w:after="100" w:afterAutospacing="1"/>
              <w:jc w:val="center"/>
              <w:rPr>
                <w:sz w:val="26"/>
                <w:szCs w:val="26"/>
              </w:rPr>
            </w:pPr>
            <w:r>
              <w:rPr>
                <w:sz w:val="26"/>
                <w:szCs w:val="26"/>
              </w:rPr>
              <w:t>Descrizione</w:t>
            </w:r>
          </w:p>
        </w:tc>
        <w:tc>
          <w:tcPr>
            <w:tcW w:w="3229" w:type="pct"/>
            <w:vAlign w:val="center"/>
          </w:tcPr>
          <w:p w14:paraId="5201FADA" w14:textId="01376A02" w:rsidR="001138A6" w:rsidRPr="00A517E9" w:rsidRDefault="00E3636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3636D">
              <w:rPr>
                <w:b/>
                <w:bCs/>
                <w:sz w:val="26"/>
                <w:szCs w:val="26"/>
              </w:rPr>
              <w:t>(</w:t>
            </w:r>
            <w:proofErr w:type="spellStart"/>
            <w:r w:rsidRPr="00E3636D">
              <w:rPr>
                <w:b/>
                <w:bCs/>
                <w:sz w:val="26"/>
                <w:szCs w:val="26"/>
              </w:rPr>
              <w:t>ServletContextListener</w:t>
            </w:r>
            <w:proofErr w:type="spellEnd"/>
            <w:r w:rsidRPr="00E3636D">
              <w:rPr>
                <w:b/>
                <w:bCs/>
                <w:sz w:val="26"/>
                <w:szCs w:val="26"/>
              </w:rPr>
              <w:t>)</w:t>
            </w:r>
            <w:r w:rsidRPr="00E3636D">
              <w:rPr>
                <w:sz w:val="26"/>
                <w:szCs w:val="26"/>
              </w:rPr>
              <w:t xml:space="preserve"> Classe di bootstrap che viene eseguita all'avvio del server Tomcat. Inizializza il DB e le risorse globali.</w:t>
            </w:r>
          </w:p>
        </w:tc>
      </w:tr>
      <w:tr w:rsidR="001138A6" w:rsidRPr="00B20A7F" w14:paraId="381D2882"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1B3588CA" w14:textId="77777777" w:rsidR="001138A6" w:rsidRDefault="001138A6" w:rsidP="00F76E8F">
            <w:pPr>
              <w:spacing w:before="120" w:after="100" w:afterAutospacing="1"/>
              <w:jc w:val="center"/>
              <w:rPr>
                <w:sz w:val="26"/>
                <w:szCs w:val="26"/>
              </w:rPr>
            </w:pPr>
            <w:r>
              <w:rPr>
                <w:sz w:val="26"/>
                <w:szCs w:val="26"/>
              </w:rPr>
              <w:t>Attributi</w:t>
            </w:r>
          </w:p>
        </w:tc>
        <w:tc>
          <w:tcPr>
            <w:tcW w:w="3229" w:type="pct"/>
            <w:vAlign w:val="center"/>
          </w:tcPr>
          <w:p w14:paraId="6FDE2422" w14:textId="028F1217" w:rsidR="001138A6" w:rsidRPr="00B20A7F" w:rsidRDefault="00E3636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1138A6" w:rsidRPr="0087041E" w14:paraId="56C5895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51A7DC51" w14:textId="77777777" w:rsidR="001138A6" w:rsidRPr="00AF7DFA" w:rsidRDefault="001138A6" w:rsidP="00F76E8F">
            <w:pPr>
              <w:spacing w:before="120" w:after="100" w:afterAutospacing="1"/>
              <w:jc w:val="center"/>
              <w:rPr>
                <w:sz w:val="26"/>
                <w:szCs w:val="26"/>
              </w:rPr>
            </w:pPr>
            <w:r>
              <w:rPr>
                <w:sz w:val="26"/>
                <w:szCs w:val="26"/>
              </w:rPr>
              <w:t>Signature dei metodi</w:t>
            </w:r>
          </w:p>
        </w:tc>
        <w:tc>
          <w:tcPr>
            <w:tcW w:w="3229" w:type="pct"/>
            <w:vAlign w:val="center"/>
          </w:tcPr>
          <w:p w14:paraId="6F437F26" w14:textId="46AD262E" w:rsidR="00E560D6" w:rsidRPr="00E560D6" w:rsidRDefault="00E560D6" w:rsidP="00E560D6">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560D6">
              <w:rPr>
                <w:b/>
                <w:bCs/>
                <w:sz w:val="26"/>
                <w:szCs w:val="26"/>
                <w:lang w:val="en-GB"/>
              </w:rPr>
              <w:t xml:space="preserve">+ </w:t>
            </w:r>
            <w:proofErr w:type="spellStart"/>
            <w:proofErr w:type="gramStart"/>
            <w:r w:rsidRPr="00E560D6">
              <w:rPr>
                <w:b/>
                <w:bCs/>
                <w:sz w:val="26"/>
                <w:szCs w:val="26"/>
                <w:lang w:val="en-GB"/>
              </w:rPr>
              <w:t>contextInitialized</w:t>
            </w:r>
            <w:proofErr w:type="spellEnd"/>
            <w:r w:rsidRPr="00E560D6">
              <w:rPr>
                <w:b/>
                <w:bCs/>
                <w:sz w:val="26"/>
                <w:szCs w:val="26"/>
                <w:lang w:val="en-GB"/>
              </w:rPr>
              <w:t>(</w:t>
            </w:r>
            <w:proofErr w:type="spellStart"/>
            <w:proofErr w:type="gramEnd"/>
            <w:r w:rsidRPr="00E560D6">
              <w:rPr>
                <w:b/>
                <w:bCs/>
                <w:sz w:val="26"/>
                <w:szCs w:val="26"/>
                <w:lang w:val="en-GB"/>
              </w:rPr>
              <w:t>ServletContextEvent</w:t>
            </w:r>
            <w:proofErr w:type="spellEnd"/>
            <w:r w:rsidRPr="00E560D6">
              <w:rPr>
                <w:b/>
                <w:bCs/>
                <w:sz w:val="26"/>
                <w:szCs w:val="26"/>
                <w:lang w:val="en-GB"/>
              </w:rPr>
              <w:t xml:space="preserve"> </w:t>
            </w:r>
            <w:proofErr w:type="spellStart"/>
            <w:r w:rsidRPr="00E560D6">
              <w:rPr>
                <w:b/>
                <w:bCs/>
                <w:sz w:val="26"/>
                <w:szCs w:val="26"/>
                <w:lang w:val="en-GB"/>
              </w:rPr>
              <w:t>sce</w:t>
            </w:r>
            <w:proofErr w:type="spellEnd"/>
            <w:r w:rsidRPr="00E560D6">
              <w:rPr>
                <w:b/>
                <w:bCs/>
                <w:sz w:val="26"/>
                <w:szCs w:val="26"/>
                <w:lang w:val="en-GB"/>
              </w:rPr>
              <w:t xml:space="preserve">): </w:t>
            </w:r>
            <w:r w:rsidRPr="00E560D6">
              <w:rPr>
                <w:sz w:val="26"/>
                <w:szCs w:val="26"/>
                <w:lang w:val="en-GB"/>
              </w:rPr>
              <w:t>void</w:t>
            </w:r>
          </w:p>
          <w:p w14:paraId="2FBBE824" w14:textId="71705317" w:rsidR="001138A6" w:rsidRPr="00E560D6" w:rsidRDefault="00E560D6" w:rsidP="00E560D6">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560D6">
              <w:rPr>
                <w:b/>
                <w:bCs/>
                <w:sz w:val="26"/>
                <w:szCs w:val="26"/>
                <w:lang w:val="en-GB"/>
              </w:rPr>
              <w:t xml:space="preserve">+ </w:t>
            </w:r>
            <w:proofErr w:type="spellStart"/>
            <w:proofErr w:type="gramStart"/>
            <w:r w:rsidRPr="00E560D6">
              <w:rPr>
                <w:b/>
                <w:bCs/>
                <w:sz w:val="26"/>
                <w:szCs w:val="26"/>
                <w:lang w:val="en-GB"/>
              </w:rPr>
              <w:t>contextDestroyed</w:t>
            </w:r>
            <w:proofErr w:type="spellEnd"/>
            <w:r w:rsidRPr="00E560D6">
              <w:rPr>
                <w:b/>
                <w:bCs/>
                <w:sz w:val="26"/>
                <w:szCs w:val="26"/>
                <w:lang w:val="en-GB"/>
              </w:rPr>
              <w:t>(</w:t>
            </w:r>
            <w:proofErr w:type="spellStart"/>
            <w:proofErr w:type="gramEnd"/>
            <w:r w:rsidRPr="00E560D6">
              <w:rPr>
                <w:b/>
                <w:bCs/>
                <w:sz w:val="26"/>
                <w:szCs w:val="26"/>
                <w:lang w:val="en-GB"/>
              </w:rPr>
              <w:t>ServletContextEvent</w:t>
            </w:r>
            <w:proofErr w:type="spellEnd"/>
            <w:r w:rsidRPr="00E560D6">
              <w:rPr>
                <w:b/>
                <w:bCs/>
                <w:sz w:val="26"/>
                <w:szCs w:val="26"/>
                <w:lang w:val="en-GB"/>
              </w:rPr>
              <w:t xml:space="preserve"> </w:t>
            </w:r>
            <w:proofErr w:type="spellStart"/>
            <w:r w:rsidRPr="00E560D6">
              <w:rPr>
                <w:b/>
                <w:bCs/>
                <w:sz w:val="26"/>
                <w:szCs w:val="26"/>
                <w:lang w:val="en-GB"/>
              </w:rPr>
              <w:t>sce</w:t>
            </w:r>
            <w:proofErr w:type="spellEnd"/>
            <w:r w:rsidRPr="00E560D6">
              <w:rPr>
                <w:b/>
                <w:bCs/>
                <w:sz w:val="26"/>
                <w:szCs w:val="26"/>
                <w:lang w:val="en-GB"/>
              </w:rPr>
              <w:t xml:space="preserve">): </w:t>
            </w:r>
            <w:r w:rsidRPr="00E560D6">
              <w:rPr>
                <w:sz w:val="26"/>
                <w:szCs w:val="26"/>
                <w:lang w:val="en-GB"/>
              </w:rPr>
              <w:t>void</w:t>
            </w:r>
          </w:p>
        </w:tc>
      </w:tr>
      <w:tr w:rsidR="001138A6" w14:paraId="7AAB7CC0"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7331B2E7" w14:textId="77777777" w:rsidR="001138A6" w:rsidRPr="00AF7DFA" w:rsidRDefault="001138A6" w:rsidP="00F76E8F">
            <w:pPr>
              <w:spacing w:before="120" w:after="100" w:afterAutospacing="1"/>
              <w:jc w:val="center"/>
              <w:rPr>
                <w:sz w:val="26"/>
                <w:szCs w:val="26"/>
              </w:rPr>
            </w:pPr>
            <w:r>
              <w:rPr>
                <w:sz w:val="26"/>
                <w:szCs w:val="26"/>
              </w:rPr>
              <w:lastRenderedPageBreak/>
              <w:t>Pre-condizioni</w:t>
            </w:r>
          </w:p>
        </w:tc>
        <w:tc>
          <w:tcPr>
            <w:tcW w:w="3229" w:type="pct"/>
            <w:vAlign w:val="center"/>
          </w:tcPr>
          <w:p w14:paraId="54A936E3" w14:textId="4587C925" w:rsidR="001138A6" w:rsidRPr="0095643A" w:rsidRDefault="0095643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95643A">
              <w:rPr>
                <w:sz w:val="26"/>
                <w:szCs w:val="26"/>
              </w:rPr>
              <w:t>Il server deve aver caricato il driver JDBC correttamente.</w:t>
            </w:r>
          </w:p>
        </w:tc>
      </w:tr>
      <w:tr w:rsidR="001138A6" w14:paraId="64B77A57"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FDDCD3C" w14:textId="77777777" w:rsidR="001138A6" w:rsidRPr="00AF7DFA" w:rsidRDefault="001138A6" w:rsidP="00F76E8F">
            <w:pPr>
              <w:spacing w:before="120" w:after="100" w:afterAutospacing="1"/>
              <w:jc w:val="center"/>
              <w:rPr>
                <w:sz w:val="26"/>
                <w:szCs w:val="26"/>
              </w:rPr>
            </w:pPr>
            <w:r>
              <w:rPr>
                <w:sz w:val="26"/>
                <w:szCs w:val="26"/>
              </w:rPr>
              <w:t>Post-condizioni</w:t>
            </w:r>
          </w:p>
        </w:tc>
        <w:tc>
          <w:tcPr>
            <w:tcW w:w="3229" w:type="pct"/>
            <w:vAlign w:val="center"/>
          </w:tcPr>
          <w:p w14:paraId="1B173776" w14:textId="4BBBF0A7" w:rsidR="001138A6" w:rsidRPr="005155B8" w:rsidRDefault="0095643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95643A">
              <w:rPr>
                <w:sz w:val="26"/>
                <w:szCs w:val="26"/>
              </w:rPr>
              <w:t>Al termine, il database è pronto e le cache globali sono inizializzate.</w:t>
            </w:r>
          </w:p>
        </w:tc>
      </w:tr>
      <w:tr w:rsidR="001138A6" w14:paraId="1A940CCB"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6DDD3897" w14:textId="77777777" w:rsidR="001138A6" w:rsidRPr="00AF7DFA" w:rsidRDefault="001138A6" w:rsidP="00F76E8F">
            <w:pPr>
              <w:spacing w:before="120" w:after="100" w:afterAutospacing="1"/>
              <w:jc w:val="center"/>
              <w:rPr>
                <w:sz w:val="26"/>
                <w:szCs w:val="26"/>
              </w:rPr>
            </w:pPr>
            <w:r>
              <w:rPr>
                <w:sz w:val="26"/>
                <w:szCs w:val="26"/>
              </w:rPr>
              <w:t>Invariante</w:t>
            </w:r>
          </w:p>
        </w:tc>
        <w:tc>
          <w:tcPr>
            <w:tcW w:w="3229" w:type="pct"/>
            <w:vAlign w:val="center"/>
          </w:tcPr>
          <w:p w14:paraId="5AD0E2A7" w14:textId="1892C79E" w:rsidR="001138A6" w:rsidRPr="00BC7DB7" w:rsidRDefault="0095643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95643A">
              <w:rPr>
                <w:sz w:val="26"/>
                <w:szCs w:val="26"/>
              </w:rPr>
              <w:t>Viene eseguito una sola volta per ciclo di vita dell'applicazione.</w:t>
            </w:r>
          </w:p>
        </w:tc>
      </w:tr>
    </w:tbl>
    <w:p w14:paraId="2318B725" w14:textId="77777777" w:rsidR="001138A6" w:rsidRDefault="001138A6" w:rsidP="00614001">
      <w:pPr>
        <w:spacing w:before="120" w:after="100" w:afterAutospacing="1"/>
        <w:rPr>
          <w:b/>
          <w:bCs/>
          <w:sz w:val="26"/>
          <w:szCs w:val="26"/>
        </w:rPr>
      </w:pPr>
    </w:p>
    <w:tbl>
      <w:tblPr>
        <w:tblStyle w:val="Grigliatab4"/>
        <w:tblW w:w="5000" w:type="pct"/>
        <w:tblLook w:val="04A0" w:firstRow="1" w:lastRow="0" w:firstColumn="1" w:lastColumn="0" w:noHBand="0" w:noVBand="1"/>
      </w:tblPr>
      <w:tblGrid>
        <w:gridCol w:w="3410"/>
        <w:gridCol w:w="6217"/>
      </w:tblGrid>
      <w:tr w:rsidR="00AD71B9" w14:paraId="6A2225D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E75CDD7" w14:textId="77777777" w:rsidR="00AD71B9" w:rsidRPr="00AF7DFA" w:rsidRDefault="00AD71B9" w:rsidP="00F76E8F">
            <w:pPr>
              <w:spacing w:before="120" w:after="100" w:afterAutospacing="1"/>
              <w:jc w:val="center"/>
              <w:rPr>
                <w:sz w:val="26"/>
                <w:szCs w:val="26"/>
              </w:rPr>
            </w:pPr>
            <w:r w:rsidRPr="00AF7DFA">
              <w:rPr>
                <w:sz w:val="26"/>
                <w:szCs w:val="26"/>
              </w:rPr>
              <w:t>Nome classe</w:t>
            </w:r>
          </w:p>
        </w:tc>
        <w:tc>
          <w:tcPr>
            <w:tcW w:w="3229" w:type="pct"/>
            <w:vAlign w:val="center"/>
          </w:tcPr>
          <w:p w14:paraId="58665D9D" w14:textId="40AAF529" w:rsidR="00AD71B9" w:rsidRPr="005173D0" w:rsidRDefault="006D20C1"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Pr>
                <w:sz w:val="26"/>
                <w:szCs w:val="26"/>
              </w:rPr>
              <w:t>DBPopulator</w:t>
            </w:r>
            <w:proofErr w:type="spellEnd"/>
          </w:p>
        </w:tc>
      </w:tr>
      <w:tr w:rsidR="00AD71B9" w14:paraId="6B16220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B120F08" w14:textId="77777777" w:rsidR="00AD71B9" w:rsidRPr="00AF7DFA" w:rsidRDefault="00AD71B9" w:rsidP="00F76E8F">
            <w:pPr>
              <w:spacing w:before="120" w:after="100" w:afterAutospacing="1"/>
              <w:jc w:val="center"/>
              <w:rPr>
                <w:sz w:val="26"/>
                <w:szCs w:val="26"/>
              </w:rPr>
            </w:pPr>
            <w:r>
              <w:rPr>
                <w:sz w:val="26"/>
                <w:szCs w:val="26"/>
              </w:rPr>
              <w:t>Descrizione</w:t>
            </w:r>
          </w:p>
        </w:tc>
        <w:tc>
          <w:tcPr>
            <w:tcW w:w="3229" w:type="pct"/>
            <w:vAlign w:val="center"/>
          </w:tcPr>
          <w:p w14:paraId="3ED777A7" w14:textId="03281F77" w:rsidR="00AD71B9" w:rsidRPr="00A517E9" w:rsidRDefault="00833E4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833E4D">
              <w:rPr>
                <w:sz w:val="26"/>
                <w:szCs w:val="26"/>
              </w:rPr>
              <w:t>Classe di utilità invocata dall'</w:t>
            </w:r>
            <w:proofErr w:type="spellStart"/>
            <w:r w:rsidRPr="00833E4D">
              <w:rPr>
                <w:sz w:val="26"/>
                <w:szCs w:val="26"/>
              </w:rPr>
              <w:t>AppInitializer</w:t>
            </w:r>
            <w:proofErr w:type="spellEnd"/>
            <w:r w:rsidRPr="00833E4D">
              <w:rPr>
                <w:sz w:val="26"/>
                <w:szCs w:val="26"/>
              </w:rPr>
              <w:t xml:space="preserve"> per popolare il database con dati di default (es. </w:t>
            </w:r>
            <w:r>
              <w:rPr>
                <w:sz w:val="26"/>
                <w:szCs w:val="26"/>
              </w:rPr>
              <w:t>Gestori</w:t>
            </w:r>
            <w:r w:rsidRPr="00833E4D">
              <w:rPr>
                <w:sz w:val="26"/>
                <w:szCs w:val="26"/>
              </w:rPr>
              <w:t>) se vuoto.</w:t>
            </w:r>
          </w:p>
        </w:tc>
      </w:tr>
      <w:tr w:rsidR="00AD71B9" w:rsidRPr="00B20A7F" w14:paraId="163176A7"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4B2430A6" w14:textId="77777777" w:rsidR="00AD71B9" w:rsidRDefault="00AD71B9" w:rsidP="00F76E8F">
            <w:pPr>
              <w:spacing w:before="120" w:after="100" w:afterAutospacing="1"/>
              <w:jc w:val="center"/>
              <w:rPr>
                <w:sz w:val="26"/>
                <w:szCs w:val="26"/>
              </w:rPr>
            </w:pPr>
            <w:r>
              <w:rPr>
                <w:sz w:val="26"/>
                <w:szCs w:val="26"/>
              </w:rPr>
              <w:t>Attributi</w:t>
            </w:r>
          </w:p>
        </w:tc>
        <w:tc>
          <w:tcPr>
            <w:tcW w:w="3229" w:type="pct"/>
            <w:vAlign w:val="center"/>
          </w:tcPr>
          <w:p w14:paraId="466B1C82" w14:textId="77777777" w:rsidR="00AD71B9" w:rsidRPr="00B20A7F" w:rsidRDefault="00AD71B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AD71B9" w:rsidRPr="00723E5C" w14:paraId="52F7AB4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2A1ACD4" w14:textId="77777777" w:rsidR="00AD71B9" w:rsidRPr="00AF7DFA" w:rsidRDefault="00AD71B9" w:rsidP="00F76E8F">
            <w:pPr>
              <w:spacing w:before="120" w:after="100" w:afterAutospacing="1"/>
              <w:jc w:val="center"/>
              <w:rPr>
                <w:sz w:val="26"/>
                <w:szCs w:val="26"/>
              </w:rPr>
            </w:pPr>
            <w:r>
              <w:rPr>
                <w:sz w:val="26"/>
                <w:szCs w:val="26"/>
              </w:rPr>
              <w:t>Signature dei metodi</w:t>
            </w:r>
          </w:p>
        </w:tc>
        <w:tc>
          <w:tcPr>
            <w:tcW w:w="3229" w:type="pct"/>
            <w:vAlign w:val="center"/>
          </w:tcPr>
          <w:p w14:paraId="548D7CC0" w14:textId="39691F28" w:rsidR="00AD71B9" w:rsidRPr="00E560D6" w:rsidRDefault="00833E4D"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833E4D">
              <w:rPr>
                <w:b/>
                <w:bCs/>
                <w:sz w:val="26"/>
                <w:szCs w:val="26"/>
              </w:rPr>
              <w:t xml:space="preserve">+ </w:t>
            </w:r>
            <w:proofErr w:type="spellStart"/>
            <w:r w:rsidRPr="00833E4D">
              <w:rPr>
                <w:b/>
                <w:bCs/>
                <w:sz w:val="26"/>
                <w:szCs w:val="26"/>
              </w:rPr>
              <w:t>static</w:t>
            </w:r>
            <w:proofErr w:type="spellEnd"/>
            <w:r w:rsidRPr="00833E4D">
              <w:rPr>
                <w:b/>
                <w:bCs/>
                <w:sz w:val="26"/>
                <w:szCs w:val="26"/>
              </w:rPr>
              <w:t xml:space="preserve"> </w:t>
            </w:r>
            <w:proofErr w:type="spellStart"/>
            <w:proofErr w:type="gramStart"/>
            <w:r w:rsidRPr="00833E4D">
              <w:rPr>
                <w:b/>
                <w:bCs/>
                <w:sz w:val="26"/>
                <w:szCs w:val="26"/>
              </w:rPr>
              <w:t>populate</w:t>
            </w:r>
            <w:proofErr w:type="spellEnd"/>
            <w:r w:rsidRPr="00833E4D">
              <w:rPr>
                <w:b/>
                <w:bCs/>
                <w:sz w:val="26"/>
                <w:szCs w:val="26"/>
              </w:rPr>
              <w:t>(</w:t>
            </w:r>
            <w:proofErr w:type="gramEnd"/>
            <w:r w:rsidRPr="00833E4D">
              <w:rPr>
                <w:b/>
                <w:bCs/>
                <w:sz w:val="26"/>
                <w:szCs w:val="26"/>
              </w:rPr>
              <w:t xml:space="preserve">): </w:t>
            </w:r>
            <w:proofErr w:type="spellStart"/>
            <w:r w:rsidRPr="00833E4D">
              <w:rPr>
                <w:sz w:val="26"/>
                <w:szCs w:val="26"/>
              </w:rPr>
              <w:t>void</w:t>
            </w:r>
            <w:proofErr w:type="spellEnd"/>
          </w:p>
        </w:tc>
      </w:tr>
      <w:tr w:rsidR="00AD71B9" w14:paraId="67554CBD"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0273120C" w14:textId="77777777" w:rsidR="00AD71B9" w:rsidRPr="00AF7DFA" w:rsidRDefault="00AD71B9" w:rsidP="00F76E8F">
            <w:pPr>
              <w:spacing w:before="120" w:after="100" w:afterAutospacing="1"/>
              <w:jc w:val="center"/>
              <w:rPr>
                <w:sz w:val="26"/>
                <w:szCs w:val="26"/>
              </w:rPr>
            </w:pPr>
            <w:r>
              <w:rPr>
                <w:sz w:val="26"/>
                <w:szCs w:val="26"/>
              </w:rPr>
              <w:t>Pre-condizioni</w:t>
            </w:r>
          </w:p>
        </w:tc>
        <w:tc>
          <w:tcPr>
            <w:tcW w:w="3229" w:type="pct"/>
            <w:vAlign w:val="center"/>
          </w:tcPr>
          <w:p w14:paraId="138819DF" w14:textId="6796B694" w:rsidR="00AD71B9" w:rsidRPr="0095643A" w:rsidRDefault="006D20C1"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6D20C1">
              <w:rPr>
                <w:sz w:val="26"/>
                <w:szCs w:val="26"/>
              </w:rPr>
              <w:t>Connessione al DB attiva.</w:t>
            </w:r>
          </w:p>
        </w:tc>
      </w:tr>
      <w:tr w:rsidR="00AD71B9" w14:paraId="4CFE75C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E6DDF80" w14:textId="77777777" w:rsidR="00AD71B9" w:rsidRPr="00AF7DFA" w:rsidRDefault="00AD71B9" w:rsidP="00F76E8F">
            <w:pPr>
              <w:spacing w:before="120" w:after="100" w:afterAutospacing="1"/>
              <w:jc w:val="center"/>
              <w:rPr>
                <w:sz w:val="26"/>
                <w:szCs w:val="26"/>
              </w:rPr>
            </w:pPr>
            <w:r>
              <w:rPr>
                <w:sz w:val="26"/>
                <w:szCs w:val="26"/>
              </w:rPr>
              <w:t>Post-condizioni</w:t>
            </w:r>
          </w:p>
        </w:tc>
        <w:tc>
          <w:tcPr>
            <w:tcW w:w="3229" w:type="pct"/>
            <w:vAlign w:val="center"/>
          </w:tcPr>
          <w:p w14:paraId="68242077" w14:textId="57814EC2" w:rsidR="00AD71B9" w:rsidRPr="005155B8" w:rsidRDefault="006D20C1"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D20C1">
              <w:rPr>
                <w:sz w:val="26"/>
                <w:szCs w:val="26"/>
              </w:rPr>
              <w:t>Se il DB era vuoto, ora contiene i dati essenziali per il funzionamento.</w:t>
            </w:r>
          </w:p>
        </w:tc>
      </w:tr>
      <w:tr w:rsidR="00AD71B9" w14:paraId="31DECFC8"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58FA5459" w14:textId="77777777" w:rsidR="00AD71B9" w:rsidRPr="00AF7DFA" w:rsidRDefault="00AD71B9" w:rsidP="00F76E8F">
            <w:pPr>
              <w:spacing w:before="120" w:after="100" w:afterAutospacing="1"/>
              <w:jc w:val="center"/>
              <w:rPr>
                <w:sz w:val="26"/>
                <w:szCs w:val="26"/>
              </w:rPr>
            </w:pPr>
            <w:r>
              <w:rPr>
                <w:sz w:val="26"/>
                <w:szCs w:val="26"/>
              </w:rPr>
              <w:t>Invariante</w:t>
            </w:r>
          </w:p>
        </w:tc>
        <w:tc>
          <w:tcPr>
            <w:tcW w:w="3229" w:type="pct"/>
            <w:vAlign w:val="center"/>
          </w:tcPr>
          <w:p w14:paraId="1682C57B" w14:textId="28F87A42" w:rsidR="00AD71B9" w:rsidRPr="00BC7DB7" w:rsidRDefault="00016C7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016C7D">
              <w:rPr>
                <w:sz w:val="26"/>
                <w:szCs w:val="26"/>
              </w:rPr>
              <w:t>Non sovrascrive dati esistenti se il DB è già popolato.</w:t>
            </w:r>
          </w:p>
        </w:tc>
      </w:tr>
    </w:tbl>
    <w:p w14:paraId="60D2B4FA" w14:textId="53858FB7" w:rsidR="00BD3653" w:rsidRDefault="00BD3653" w:rsidP="00614001">
      <w:pPr>
        <w:spacing w:before="120" w:after="100" w:afterAutospacing="1"/>
        <w:rPr>
          <w:b/>
          <w:bCs/>
          <w:sz w:val="26"/>
          <w:szCs w:val="26"/>
        </w:rPr>
      </w:pPr>
    </w:p>
    <w:p w14:paraId="45E72FF4" w14:textId="77777777" w:rsidR="00BD3653" w:rsidRDefault="00BD3653">
      <w:pPr>
        <w:widowControl/>
        <w:suppressAutoHyphens w:val="0"/>
        <w:jc w:val="left"/>
        <w:rPr>
          <w:b/>
          <w:bCs/>
          <w:sz w:val="26"/>
          <w:szCs w:val="26"/>
        </w:rPr>
      </w:pPr>
      <w:r>
        <w:rPr>
          <w:b/>
          <w:bCs/>
          <w:sz w:val="26"/>
          <w:szCs w:val="26"/>
        </w:rPr>
        <w:br w:type="page"/>
      </w:r>
    </w:p>
    <w:p w14:paraId="14B170C2" w14:textId="797F8CEF" w:rsidR="003B3153" w:rsidRDefault="0028669B" w:rsidP="003B3153">
      <w:pPr>
        <w:pStyle w:val="Titolo2"/>
      </w:pPr>
      <w:r>
        <w:lastRenderedPageBreak/>
        <w:t xml:space="preserve"> </w:t>
      </w:r>
      <w:bookmarkStart w:id="24" w:name="_Toc219857316"/>
      <w:proofErr w:type="spellStart"/>
      <w:r>
        <w:t>Utils</w:t>
      </w:r>
      <w:bookmarkEnd w:id="24"/>
      <w:proofErr w:type="spellEnd"/>
    </w:p>
    <w:p w14:paraId="40F1FAA6" w14:textId="52353E6F" w:rsidR="00300B0F" w:rsidRPr="007F396A" w:rsidRDefault="007F396A" w:rsidP="007F396A">
      <w:pPr>
        <w:spacing w:before="120" w:after="100" w:afterAutospacing="1"/>
        <w:rPr>
          <w:sz w:val="26"/>
          <w:szCs w:val="26"/>
        </w:rPr>
      </w:pPr>
      <w:r w:rsidRPr="007F396A">
        <w:rPr>
          <w:sz w:val="26"/>
          <w:szCs w:val="26"/>
        </w:rPr>
        <w:t>Questa sezione tratta di alcune</w:t>
      </w:r>
      <w:r w:rsidR="000F0AF5">
        <w:rPr>
          <w:sz w:val="26"/>
          <w:szCs w:val="26"/>
        </w:rPr>
        <w:t xml:space="preserve"> classi di</w:t>
      </w:r>
      <w:r w:rsidRPr="007F396A">
        <w:rPr>
          <w:sz w:val="26"/>
          <w:szCs w:val="26"/>
        </w:rPr>
        <w:t xml:space="preserve"> utilità</w:t>
      </w:r>
      <w:r w:rsidR="000F0AF5">
        <w:rPr>
          <w:sz w:val="26"/>
          <w:szCs w:val="26"/>
        </w:rPr>
        <w:t xml:space="preserve"> adoperate all’interno del sistema</w:t>
      </w:r>
      <w:r w:rsidRPr="007F396A">
        <w:rPr>
          <w:sz w:val="26"/>
          <w:szCs w:val="26"/>
        </w:rPr>
        <w:t>.</w:t>
      </w:r>
    </w:p>
    <w:tbl>
      <w:tblPr>
        <w:tblStyle w:val="Grigliatab4"/>
        <w:tblW w:w="5000" w:type="pct"/>
        <w:tblLook w:val="04A0" w:firstRow="1" w:lastRow="0" w:firstColumn="1" w:lastColumn="0" w:noHBand="0" w:noVBand="1"/>
      </w:tblPr>
      <w:tblGrid>
        <w:gridCol w:w="3410"/>
        <w:gridCol w:w="6217"/>
      </w:tblGrid>
      <w:tr w:rsidR="0092534D" w14:paraId="3EC088FD"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A118068" w14:textId="77777777" w:rsidR="0092534D" w:rsidRPr="00AF7DFA" w:rsidRDefault="0092534D" w:rsidP="00BD3653">
            <w:pPr>
              <w:spacing w:after="100" w:afterAutospacing="1"/>
              <w:jc w:val="center"/>
              <w:rPr>
                <w:sz w:val="26"/>
                <w:szCs w:val="26"/>
              </w:rPr>
            </w:pPr>
            <w:r w:rsidRPr="00AF7DFA">
              <w:rPr>
                <w:sz w:val="26"/>
                <w:szCs w:val="26"/>
              </w:rPr>
              <w:t>Nome classe</w:t>
            </w:r>
          </w:p>
        </w:tc>
        <w:tc>
          <w:tcPr>
            <w:tcW w:w="3229" w:type="pct"/>
            <w:vAlign w:val="center"/>
          </w:tcPr>
          <w:p w14:paraId="1C77E608" w14:textId="5A4D8837" w:rsidR="0092534D" w:rsidRPr="005173D0" w:rsidRDefault="00CF12DA" w:rsidP="00BD3653">
            <w:pPr>
              <w:spacing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sidRPr="00CF12DA">
              <w:rPr>
                <w:sz w:val="26"/>
                <w:szCs w:val="26"/>
              </w:rPr>
              <w:t>RandomFormation</w:t>
            </w:r>
          </w:p>
        </w:tc>
      </w:tr>
      <w:tr w:rsidR="0092534D" w14:paraId="7A9C394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B5421B5" w14:textId="77777777" w:rsidR="0092534D" w:rsidRPr="00AF7DFA" w:rsidRDefault="0092534D" w:rsidP="00BD3653">
            <w:pPr>
              <w:spacing w:after="100" w:afterAutospacing="1"/>
              <w:jc w:val="center"/>
              <w:rPr>
                <w:sz w:val="26"/>
                <w:szCs w:val="26"/>
              </w:rPr>
            </w:pPr>
            <w:r>
              <w:rPr>
                <w:sz w:val="26"/>
                <w:szCs w:val="26"/>
              </w:rPr>
              <w:t>Descrizione</w:t>
            </w:r>
          </w:p>
        </w:tc>
        <w:tc>
          <w:tcPr>
            <w:tcW w:w="3229" w:type="pct"/>
            <w:vAlign w:val="center"/>
          </w:tcPr>
          <w:p w14:paraId="659E07C0" w14:textId="005AD006" w:rsidR="0092534D" w:rsidRPr="00A517E9" w:rsidRDefault="00154E67"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54E67">
              <w:rPr>
                <w:sz w:val="26"/>
                <w:szCs w:val="26"/>
              </w:rPr>
              <w:t>Algoritmo per generare una formazione casuale valida.</w:t>
            </w:r>
          </w:p>
        </w:tc>
      </w:tr>
      <w:tr w:rsidR="0092534D" w:rsidRPr="00B20A7F" w14:paraId="71683008"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564E1B2E" w14:textId="77777777" w:rsidR="0092534D" w:rsidRDefault="0092534D" w:rsidP="00BD3653">
            <w:pPr>
              <w:spacing w:after="100" w:afterAutospacing="1"/>
              <w:jc w:val="center"/>
              <w:rPr>
                <w:sz w:val="26"/>
                <w:szCs w:val="26"/>
              </w:rPr>
            </w:pPr>
            <w:r>
              <w:rPr>
                <w:sz w:val="26"/>
                <w:szCs w:val="26"/>
              </w:rPr>
              <w:t>Attributi</w:t>
            </w:r>
          </w:p>
        </w:tc>
        <w:tc>
          <w:tcPr>
            <w:tcW w:w="3229" w:type="pct"/>
            <w:vAlign w:val="center"/>
          </w:tcPr>
          <w:p w14:paraId="0D758B28" w14:textId="77777777" w:rsidR="0092534D" w:rsidRPr="00B20A7F" w:rsidRDefault="0092534D"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45488DE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5078D14" w14:textId="77777777" w:rsidR="0092534D" w:rsidRPr="00AF7DFA" w:rsidRDefault="0092534D" w:rsidP="00BD3653">
            <w:pPr>
              <w:spacing w:after="100" w:afterAutospacing="1"/>
              <w:jc w:val="center"/>
              <w:rPr>
                <w:sz w:val="26"/>
                <w:szCs w:val="26"/>
              </w:rPr>
            </w:pPr>
            <w:r>
              <w:rPr>
                <w:sz w:val="26"/>
                <w:szCs w:val="26"/>
              </w:rPr>
              <w:t>Signature dei metodi</w:t>
            </w:r>
          </w:p>
        </w:tc>
        <w:tc>
          <w:tcPr>
            <w:tcW w:w="3229" w:type="pct"/>
            <w:vAlign w:val="center"/>
          </w:tcPr>
          <w:p w14:paraId="4DBC20F1" w14:textId="0DF6BA71" w:rsidR="0092534D" w:rsidRPr="00E560D6" w:rsidRDefault="00154E67"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F55FB">
              <w:rPr>
                <w:b/>
                <w:bCs/>
                <w:sz w:val="26"/>
                <w:szCs w:val="26"/>
                <w:lang w:val="en-GB"/>
              </w:rPr>
              <w:t xml:space="preserve">+ static </w:t>
            </w:r>
            <w:proofErr w:type="spellStart"/>
            <w:proofErr w:type="gramStart"/>
            <w:r w:rsidRPr="004F55FB">
              <w:rPr>
                <w:b/>
                <w:bCs/>
                <w:sz w:val="26"/>
                <w:szCs w:val="26"/>
                <w:lang w:val="en-GB"/>
              </w:rPr>
              <w:t>generateRandomLineup</w:t>
            </w:r>
            <w:proofErr w:type="spellEnd"/>
            <w:r w:rsidRPr="004F55FB">
              <w:rPr>
                <w:b/>
                <w:bCs/>
                <w:sz w:val="26"/>
                <w:szCs w:val="26"/>
                <w:lang w:val="en-GB"/>
              </w:rPr>
              <w:t>(</w:t>
            </w:r>
            <w:proofErr w:type="gramEnd"/>
            <w:r w:rsidRPr="004F55FB">
              <w:rPr>
                <w:b/>
                <w:bCs/>
                <w:sz w:val="26"/>
                <w:szCs w:val="26"/>
                <w:lang w:val="en-GB"/>
              </w:rPr>
              <w:t xml:space="preserve">Formation f, List&lt;Player&gt; rosa, Module m): </w:t>
            </w:r>
            <w:r w:rsidRPr="004F55FB">
              <w:rPr>
                <w:sz w:val="26"/>
                <w:szCs w:val="26"/>
                <w:lang w:val="en-GB"/>
              </w:rPr>
              <w:t>void</w:t>
            </w:r>
          </w:p>
        </w:tc>
      </w:tr>
      <w:tr w:rsidR="0092534D" w14:paraId="3B6E86CD"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0B77996E" w14:textId="77777777" w:rsidR="0092534D" w:rsidRPr="00AF7DFA" w:rsidRDefault="0092534D" w:rsidP="00BD3653">
            <w:pPr>
              <w:spacing w:after="100" w:afterAutospacing="1"/>
              <w:jc w:val="center"/>
              <w:rPr>
                <w:sz w:val="26"/>
                <w:szCs w:val="26"/>
              </w:rPr>
            </w:pPr>
            <w:r>
              <w:rPr>
                <w:sz w:val="26"/>
                <w:szCs w:val="26"/>
              </w:rPr>
              <w:t>Pre-condizioni</w:t>
            </w:r>
          </w:p>
        </w:tc>
        <w:tc>
          <w:tcPr>
            <w:tcW w:w="3229" w:type="pct"/>
            <w:vAlign w:val="center"/>
          </w:tcPr>
          <w:p w14:paraId="0645B647" w14:textId="65FEB9B0" w:rsidR="0092534D" w:rsidRPr="0095643A" w:rsidRDefault="004F55FB"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4F55FB">
              <w:rPr>
                <w:sz w:val="26"/>
                <w:szCs w:val="26"/>
              </w:rPr>
              <w:t>La rosa deve contenere abbastanza giocatori per coprire il modulo.</w:t>
            </w:r>
          </w:p>
        </w:tc>
      </w:tr>
      <w:tr w:rsidR="0092534D" w14:paraId="3293BD6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A364B7B" w14:textId="77777777" w:rsidR="0092534D" w:rsidRPr="00AF7DFA" w:rsidRDefault="0092534D" w:rsidP="00BD3653">
            <w:pPr>
              <w:spacing w:after="100" w:afterAutospacing="1"/>
              <w:jc w:val="center"/>
              <w:rPr>
                <w:sz w:val="26"/>
                <w:szCs w:val="26"/>
              </w:rPr>
            </w:pPr>
            <w:r>
              <w:rPr>
                <w:sz w:val="26"/>
                <w:szCs w:val="26"/>
              </w:rPr>
              <w:t>Post-condizioni</w:t>
            </w:r>
          </w:p>
        </w:tc>
        <w:tc>
          <w:tcPr>
            <w:tcW w:w="3229" w:type="pct"/>
            <w:vAlign w:val="center"/>
          </w:tcPr>
          <w:p w14:paraId="2FFA5B77" w14:textId="4A83CA1C" w:rsidR="0092534D" w:rsidRPr="005155B8" w:rsidRDefault="004F55FB"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4F55FB">
              <w:rPr>
                <w:sz w:val="26"/>
                <w:szCs w:val="26"/>
              </w:rPr>
              <w:t xml:space="preserve">L'oggetto </w:t>
            </w:r>
            <w:proofErr w:type="spellStart"/>
            <w:r w:rsidRPr="004F55FB">
              <w:rPr>
                <w:b/>
                <w:bCs/>
                <w:i/>
                <w:iCs/>
                <w:sz w:val="26"/>
                <w:szCs w:val="26"/>
              </w:rPr>
              <w:t>Formation</w:t>
            </w:r>
            <w:proofErr w:type="spellEnd"/>
            <w:r w:rsidRPr="004F55FB">
              <w:rPr>
                <w:sz w:val="26"/>
                <w:szCs w:val="26"/>
              </w:rPr>
              <w:t xml:space="preserve"> viene popolato con 11 titolari.</w:t>
            </w:r>
          </w:p>
        </w:tc>
      </w:tr>
      <w:tr w:rsidR="0092534D" w14:paraId="22B53021"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68D5AB5F" w14:textId="77777777" w:rsidR="0092534D" w:rsidRPr="00AF7DFA" w:rsidRDefault="0092534D" w:rsidP="00BD3653">
            <w:pPr>
              <w:spacing w:after="100" w:afterAutospacing="1"/>
              <w:jc w:val="center"/>
              <w:rPr>
                <w:sz w:val="26"/>
                <w:szCs w:val="26"/>
              </w:rPr>
            </w:pPr>
            <w:r>
              <w:rPr>
                <w:sz w:val="26"/>
                <w:szCs w:val="26"/>
              </w:rPr>
              <w:t>Invariante</w:t>
            </w:r>
          </w:p>
        </w:tc>
        <w:tc>
          <w:tcPr>
            <w:tcW w:w="3229" w:type="pct"/>
            <w:vAlign w:val="center"/>
          </w:tcPr>
          <w:p w14:paraId="681C59FD" w14:textId="1DCF365A" w:rsidR="0092534D" w:rsidRPr="00BC7DB7" w:rsidRDefault="005B6050"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5B6050">
              <w:rPr>
                <w:sz w:val="26"/>
                <w:szCs w:val="26"/>
              </w:rPr>
              <w:t>I giocatori scelti sono distinti (no duplicati)</w:t>
            </w:r>
            <w:r>
              <w:rPr>
                <w:sz w:val="26"/>
                <w:szCs w:val="26"/>
              </w:rPr>
              <w:t>.</w:t>
            </w:r>
          </w:p>
        </w:tc>
      </w:tr>
    </w:tbl>
    <w:p w14:paraId="504A5D24" w14:textId="77777777" w:rsidR="002E240A" w:rsidRDefault="002E240A" w:rsidP="00BD3653">
      <w:pPr>
        <w:spacing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1CE7169F"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98960FA" w14:textId="77777777" w:rsidR="0092534D" w:rsidRPr="00AF7DFA" w:rsidRDefault="0092534D" w:rsidP="00BD3653">
            <w:pPr>
              <w:spacing w:after="100" w:afterAutospacing="1"/>
              <w:jc w:val="center"/>
              <w:rPr>
                <w:sz w:val="26"/>
                <w:szCs w:val="26"/>
              </w:rPr>
            </w:pPr>
            <w:r w:rsidRPr="00AF7DFA">
              <w:rPr>
                <w:sz w:val="26"/>
                <w:szCs w:val="26"/>
              </w:rPr>
              <w:t>Nome classe</w:t>
            </w:r>
          </w:p>
        </w:tc>
        <w:tc>
          <w:tcPr>
            <w:tcW w:w="3229" w:type="pct"/>
            <w:vAlign w:val="center"/>
          </w:tcPr>
          <w:p w14:paraId="165A2FC3" w14:textId="0B23BF83" w:rsidR="0092534D" w:rsidRPr="005173D0" w:rsidRDefault="005B6050" w:rsidP="00BD3653">
            <w:pPr>
              <w:spacing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5B6050">
              <w:rPr>
                <w:sz w:val="26"/>
                <w:szCs w:val="26"/>
              </w:rPr>
              <w:t>EmailSender</w:t>
            </w:r>
            <w:proofErr w:type="spellEnd"/>
          </w:p>
        </w:tc>
      </w:tr>
      <w:tr w:rsidR="0092534D" w14:paraId="1B9FEF3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685B8FE0" w14:textId="77777777" w:rsidR="0092534D" w:rsidRPr="00AF7DFA" w:rsidRDefault="0092534D" w:rsidP="00BD3653">
            <w:pPr>
              <w:spacing w:after="100" w:afterAutospacing="1"/>
              <w:jc w:val="center"/>
              <w:rPr>
                <w:sz w:val="26"/>
                <w:szCs w:val="26"/>
              </w:rPr>
            </w:pPr>
            <w:r>
              <w:rPr>
                <w:sz w:val="26"/>
                <w:szCs w:val="26"/>
              </w:rPr>
              <w:t>Descrizione</w:t>
            </w:r>
          </w:p>
        </w:tc>
        <w:tc>
          <w:tcPr>
            <w:tcW w:w="3229" w:type="pct"/>
            <w:vAlign w:val="center"/>
          </w:tcPr>
          <w:p w14:paraId="1BAB7478" w14:textId="4C54FA9B" w:rsidR="0092534D" w:rsidRPr="00A517E9" w:rsidRDefault="005B6050"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5B6050">
              <w:rPr>
                <w:sz w:val="26"/>
                <w:szCs w:val="26"/>
              </w:rPr>
              <w:t>Utility per l'invio di email tramite protocollo SMTP (Gmail). Gestisce messaggi HTML per verifica account, reset password e avvisi di sicurezza.</w:t>
            </w:r>
          </w:p>
        </w:tc>
      </w:tr>
      <w:tr w:rsidR="0092534D" w:rsidRPr="00B20A7F" w14:paraId="651E3731"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61A9FA95" w14:textId="77777777" w:rsidR="0092534D" w:rsidRDefault="0092534D" w:rsidP="00BD3653">
            <w:pPr>
              <w:spacing w:after="100" w:afterAutospacing="1"/>
              <w:jc w:val="center"/>
              <w:rPr>
                <w:sz w:val="26"/>
                <w:szCs w:val="26"/>
              </w:rPr>
            </w:pPr>
            <w:r>
              <w:rPr>
                <w:sz w:val="26"/>
                <w:szCs w:val="26"/>
              </w:rPr>
              <w:t>Attributi</w:t>
            </w:r>
          </w:p>
        </w:tc>
        <w:tc>
          <w:tcPr>
            <w:tcW w:w="3229" w:type="pct"/>
            <w:vAlign w:val="center"/>
          </w:tcPr>
          <w:p w14:paraId="75299549" w14:textId="79B5BF37" w:rsidR="00AD3363" w:rsidRPr="00AD3363" w:rsidRDefault="00AD3363"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AD3363">
              <w:rPr>
                <w:b/>
                <w:bCs/>
                <w:sz w:val="26"/>
                <w:szCs w:val="26"/>
                <w:lang w:val="en-GB"/>
              </w:rPr>
              <w:t xml:space="preserve">- HOST: </w:t>
            </w:r>
            <w:r w:rsidRPr="00AD3363">
              <w:rPr>
                <w:sz w:val="26"/>
                <w:szCs w:val="26"/>
                <w:lang w:val="en-GB"/>
              </w:rPr>
              <w:t>String</w:t>
            </w:r>
          </w:p>
          <w:p w14:paraId="5BAEBD20" w14:textId="74DF6A99" w:rsidR="00AD3363" w:rsidRPr="00AD3363" w:rsidRDefault="00AD3363"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AD3363">
              <w:rPr>
                <w:b/>
                <w:bCs/>
                <w:sz w:val="26"/>
                <w:szCs w:val="26"/>
                <w:lang w:val="en-GB"/>
              </w:rPr>
              <w:t xml:space="preserve">- PORT: </w:t>
            </w:r>
            <w:r w:rsidRPr="00AD3363">
              <w:rPr>
                <w:sz w:val="26"/>
                <w:szCs w:val="26"/>
                <w:lang w:val="en-GB"/>
              </w:rPr>
              <w:t>String</w:t>
            </w:r>
          </w:p>
          <w:p w14:paraId="126FFDFF" w14:textId="0A6C8AE9" w:rsidR="00AD3363" w:rsidRPr="00AD3363" w:rsidRDefault="00AD3363"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lang w:val="en-GB"/>
              </w:rPr>
            </w:pPr>
            <w:r w:rsidRPr="00AD3363">
              <w:rPr>
                <w:b/>
                <w:bCs/>
                <w:sz w:val="26"/>
                <w:szCs w:val="26"/>
                <w:lang w:val="en-GB"/>
              </w:rPr>
              <w:t xml:space="preserve">- USERNAME: </w:t>
            </w:r>
            <w:r w:rsidRPr="00AD3363">
              <w:rPr>
                <w:sz w:val="26"/>
                <w:szCs w:val="26"/>
                <w:lang w:val="en-GB"/>
              </w:rPr>
              <w:t>String</w:t>
            </w:r>
          </w:p>
          <w:p w14:paraId="50FF16E5" w14:textId="33A05484" w:rsidR="0092534D" w:rsidRPr="00B20A7F" w:rsidRDefault="00AD3363"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AD3363">
              <w:rPr>
                <w:b/>
                <w:bCs/>
                <w:sz w:val="26"/>
                <w:szCs w:val="26"/>
              </w:rPr>
              <w:t xml:space="preserve">- PASSWORD: </w:t>
            </w:r>
            <w:r w:rsidRPr="00AD3363">
              <w:rPr>
                <w:sz w:val="26"/>
                <w:szCs w:val="26"/>
              </w:rPr>
              <w:t>String</w:t>
            </w:r>
          </w:p>
        </w:tc>
      </w:tr>
      <w:tr w:rsidR="0092534D" w:rsidRPr="00723E5C" w14:paraId="00C17F15"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53383122" w14:textId="77777777" w:rsidR="0092534D" w:rsidRPr="00AF7DFA" w:rsidRDefault="0092534D" w:rsidP="00BD3653">
            <w:pPr>
              <w:spacing w:after="100" w:afterAutospacing="1"/>
              <w:jc w:val="center"/>
              <w:rPr>
                <w:sz w:val="26"/>
                <w:szCs w:val="26"/>
              </w:rPr>
            </w:pPr>
            <w:r>
              <w:rPr>
                <w:sz w:val="26"/>
                <w:szCs w:val="26"/>
              </w:rPr>
              <w:t>Signature dei metodi</w:t>
            </w:r>
          </w:p>
        </w:tc>
        <w:tc>
          <w:tcPr>
            <w:tcW w:w="3229" w:type="pct"/>
            <w:vAlign w:val="center"/>
          </w:tcPr>
          <w:p w14:paraId="06A7805A" w14:textId="6E3C4388" w:rsidR="00FC2CED" w:rsidRPr="00FC2CED" w:rsidRDefault="00FC2CED"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FC2CED">
              <w:rPr>
                <w:b/>
                <w:bCs/>
                <w:sz w:val="26"/>
                <w:szCs w:val="26"/>
                <w:lang w:val="en-GB"/>
              </w:rPr>
              <w:t xml:space="preserve">+ static </w:t>
            </w:r>
            <w:proofErr w:type="spellStart"/>
            <w:proofErr w:type="gramStart"/>
            <w:r w:rsidRPr="00FC2CED">
              <w:rPr>
                <w:b/>
                <w:bCs/>
                <w:sz w:val="26"/>
                <w:szCs w:val="26"/>
                <w:lang w:val="en-GB"/>
              </w:rPr>
              <w:t>sendVerificationEmail</w:t>
            </w:r>
            <w:proofErr w:type="spellEnd"/>
            <w:r w:rsidRPr="00FC2CED">
              <w:rPr>
                <w:b/>
                <w:bCs/>
                <w:sz w:val="26"/>
                <w:szCs w:val="26"/>
                <w:lang w:val="en-GB"/>
              </w:rPr>
              <w:t>(</w:t>
            </w:r>
            <w:proofErr w:type="gramEnd"/>
            <w:r w:rsidRPr="00FC2CED">
              <w:rPr>
                <w:b/>
                <w:bCs/>
                <w:sz w:val="26"/>
                <w:szCs w:val="26"/>
                <w:lang w:val="en-GB"/>
              </w:rPr>
              <w:t xml:space="preserve">to, token): </w:t>
            </w:r>
            <w:r w:rsidRPr="00FC2CED">
              <w:rPr>
                <w:sz w:val="26"/>
                <w:szCs w:val="26"/>
                <w:lang w:val="en-GB"/>
              </w:rPr>
              <w:t>void</w:t>
            </w:r>
          </w:p>
          <w:p w14:paraId="3B8EE494" w14:textId="7864F8A2" w:rsidR="00FC2CED" w:rsidRPr="00FC2CED" w:rsidRDefault="00FC2CED"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FC2CED">
              <w:rPr>
                <w:b/>
                <w:bCs/>
                <w:sz w:val="26"/>
                <w:szCs w:val="26"/>
                <w:lang w:val="en-GB"/>
              </w:rPr>
              <w:t xml:space="preserve">+ static </w:t>
            </w:r>
            <w:proofErr w:type="spellStart"/>
            <w:proofErr w:type="gramStart"/>
            <w:r w:rsidRPr="00FC2CED">
              <w:rPr>
                <w:b/>
                <w:bCs/>
                <w:sz w:val="26"/>
                <w:szCs w:val="26"/>
                <w:lang w:val="en-GB"/>
              </w:rPr>
              <w:t>sendResetEmail</w:t>
            </w:r>
            <w:proofErr w:type="spellEnd"/>
            <w:r w:rsidRPr="00FC2CED">
              <w:rPr>
                <w:b/>
                <w:bCs/>
                <w:sz w:val="26"/>
                <w:szCs w:val="26"/>
                <w:lang w:val="en-GB"/>
              </w:rPr>
              <w:t>(</w:t>
            </w:r>
            <w:proofErr w:type="gramEnd"/>
            <w:r w:rsidRPr="00FC2CED">
              <w:rPr>
                <w:b/>
                <w:bCs/>
                <w:sz w:val="26"/>
                <w:szCs w:val="26"/>
                <w:lang w:val="en-GB"/>
              </w:rPr>
              <w:t xml:space="preserve">to, token): </w:t>
            </w:r>
            <w:r w:rsidRPr="00FC2CED">
              <w:rPr>
                <w:sz w:val="26"/>
                <w:szCs w:val="26"/>
                <w:lang w:val="en-GB"/>
              </w:rPr>
              <w:t>void</w:t>
            </w:r>
          </w:p>
          <w:p w14:paraId="2DC1D97E" w14:textId="40124F6C" w:rsidR="0092534D" w:rsidRPr="00FC2CED" w:rsidRDefault="00FC2CED" w:rsidP="00BD3653">
            <w:pPr>
              <w:spacing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FC2CED">
              <w:rPr>
                <w:b/>
                <w:bCs/>
                <w:sz w:val="26"/>
                <w:szCs w:val="26"/>
              </w:rPr>
              <w:t xml:space="preserve">+ </w:t>
            </w:r>
            <w:proofErr w:type="spellStart"/>
            <w:r w:rsidRPr="00FC2CED">
              <w:rPr>
                <w:b/>
                <w:bCs/>
                <w:sz w:val="26"/>
                <w:szCs w:val="26"/>
              </w:rPr>
              <w:t>static</w:t>
            </w:r>
            <w:proofErr w:type="spellEnd"/>
            <w:r w:rsidRPr="00FC2CED">
              <w:rPr>
                <w:b/>
                <w:bCs/>
                <w:sz w:val="26"/>
                <w:szCs w:val="26"/>
              </w:rPr>
              <w:t xml:space="preserve"> </w:t>
            </w:r>
            <w:proofErr w:type="spellStart"/>
            <w:r w:rsidRPr="00FC2CED">
              <w:rPr>
                <w:b/>
                <w:bCs/>
                <w:sz w:val="26"/>
                <w:szCs w:val="26"/>
              </w:rPr>
              <w:t>sendSecurityAlert</w:t>
            </w:r>
            <w:proofErr w:type="spellEnd"/>
            <w:r w:rsidRPr="00FC2CED">
              <w:rPr>
                <w:b/>
                <w:bCs/>
                <w:sz w:val="26"/>
                <w:szCs w:val="26"/>
              </w:rPr>
              <w:t xml:space="preserve">(to): </w:t>
            </w:r>
            <w:proofErr w:type="spellStart"/>
            <w:r w:rsidRPr="00FC2CED">
              <w:rPr>
                <w:sz w:val="26"/>
                <w:szCs w:val="26"/>
              </w:rPr>
              <w:t>void</w:t>
            </w:r>
            <w:proofErr w:type="spellEnd"/>
          </w:p>
        </w:tc>
      </w:tr>
      <w:tr w:rsidR="0092534D" w14:paraId="1C9572B9"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1A3506F9" w14:textId="77777777" w:rsidR="0092534D" w:rsidRPr="00AF7DFA" w:rsidRDefault="0092534D" w:rsidP="00BD3653">
            <w:pPr>
              <w:spacing w:after="100" w:afterAutospacing="1"/>
              <w:jc w:val="center"/>
              <w:rPr>
                <w:sz w:val="26"/>
                <w:szCs w:val="26"/>
              </w:rPr>
            </w:pPr>
            <w:r>
              <w:rPr>
                <w:sz w:val="26"/>
                <w:szCs w:val="26"/>
              </w:rPr>
              <w:t>Pre-condizioni</w:t>
            </w:r>
          </w:p>
        </w:tc>
        <w:tc>
          <w:tcPr>
            <w:tcW w:w="3229" w:type="pct"/>
            <w:vAlign w:val="center"/>
          </w:tcPr>
          <w:p w14:paraId="7F5936BA" w14:textId="5FB0B792" w:rsidR="0092534D" w:rsidRPr="0095643A" w:rsidRDefault="000C6D7B" w:rsidP="00BD3653">
            <w:pPr>
              <w:spacing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0C6D7B">
              <w:rPr>
                <w:sz w:val="26"/>
                <w:szCs w:val="26"/>
              </w:rPr>
              <w:t>L'indirizzo email di destinazione deve essere sintatticamente valido.</w:t>
            </w:r>
          </w:p>
        </w:tc>
      </w:tr>
      <w:tr w:rsidR="0092534D" w14:paraId="32385F8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C5EE9B7"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5038E866" w14:textId="67C3BDE7" w:rsidR="0092534D" w:rsidRPr="005155B8" w:rsidRDefault="00123FC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23FCA">
              <w:rPr>
                <w:sz w:val="26"/>
                <w:szCs w:val="26"/>
              </w:rPr>
              <w:t>Il metodo delega l'invio alla libreria Jakarta Mail (non garantisce la consegna, ma l'invio).</w:t>
            </w:r>
          </w:p>
        </w:tc>
      </w:tr>
      <w:tr w:rsidR="0092534D" w14:paraId="46399B41"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37B4B886"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2B17AC4C" w14:textId="2C598B38" w:rsidR="0092534D" w:rsidRPr="00BC7DB7" w:rsidRDefault="00123FCA"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23FCA">
              <w:rPr>
                <w:sz w:val="26"/>
                <w:szCs w:val="26"/>
              </w:rPr>
              <w:t xml:space="preserve">Le credenziali SMTP non vengono modificate a </w:t>
            </w:r>
            <w:proofErr w:type="spellStart"/>
            <w:r w:rsidRPr="00123FCA">
              <w:rPr>
                <w:sz w:val="26"/>
                <w:szCs w:val="26"/>
              </w:rPr>
              <w:t>runtime</w:t>
            </w:r>
            <w:proofErr w:type="spellEnd"/>
            <w:r w:rsidRPr="00123FCA">
              <w:rPr>
                <w:sz w:val="26"/>
                <w:szCs w:val="26"/>
              </w:rPr>
              <w:t>.</w:t>
            </w:r>
          </w:p>
        </w:tc>
      </w:tr>
    </w:tbl>
    <w:p w14:paraId="79975A86" w14:textId="737E63EC" w:rsidR="0092534D" w:rsidRDefault="0092534D" w:rsidP="00BD3653">
      <w:pPr>
        <w:widowControl/>
        <w:suppressAutoHyphens w:val="0"/>
        <w:jc w:val="left"/>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3CA1BA1E"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4186E8B"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6855BF88" w14:textId="103AFA18" w:rsidR="0092534D" w:rsidRPr="005173D0" w:rsidRDefault="0020266A"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20266A">
              <w:rPr>
                <w:sz w:val="26"/>
                <w:szCs w:val="26"/>
              </w:rPr>
              <w:t>PasswordHasher</w:t>
            </w:r>
            <w:proofErr w:type="spellEnd"/>
          </w:p>
        </w:tc>
      </w:tr>
      <w:tr w:rsidR="0092534D" w14:paraId="75C8164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36DF874"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4CE12EAA" w14:textId="7DB1A53E" w:rsidR="0092534D" w:rsidRPr="00A517E9" w:rsidRDefault="0020266A"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0266A">
              <w:rPr>
                <w:sz w:val="26"/>
                <w:szCs w:val="26"/>
              </w:rPr>
              <w:t xml:space="preserve">Gestisce la crittografia delle password utilizzando l'algoritmo di </w:t>
            </w:r>
            <w:proofErr w:type="spellStart"/>
            <w:r w:rsidRPr="0020266A">
              <w:rPr>
                <w:sz w:val="26"/>
                <w:szCs w:val="26"/>
              </w:rPr>
              <w:t>hashing</w:t>
            </w:r>
            <w:proofErr w:type="spellEnd"/>
            <w:r w:rsidRPr="0020266A">
              <w:rPr>
                <w:sz w:val="26"/>
                <w:szCs w:val="26"/>
              </w:rPr>
              <w:t xml:space="preserve"> sicuro SHA-256.</w:t>
            </w:r>
          </w:p>
        </w:tc>
      </w:tr>
      <w:tr w:rsidR="0092534D" w:rsidRPr="00B20A7F" w14:paraId="2D13C5BA"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180ACE67"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719CF299"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4085CD7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6A954B02"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2DCD8C59" w14:textId="3C7611A7" w:rsidR="0020266A" w:rsidRPr="0020266A" w:rsidRDefault="0020266A" w:rsidP="0020266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0266A">
              <w:rPr>
                <w:b/>
                <w:bCs/>
                <w:sz w:val="26"/>
                <w:szCs w:val="26"/>
                <w:lang w:val="en-GB"/>
              </w:rPr>
              <w:t xml:space="preserve">+ static </w:t>
            </w:r>
            <w:proofErr w:type="gramStart"/>
            <w:r w:rsidRPr="0020266A">
              <w:rPr>
                <w:b/>
                <w:bCs/>
                <w:sz w:val="26"/>
                <w:szCs w:val="26"/>
                <w:lang w:val="en-GB"/>
              </w:rPr>
              <w:t>hash(</w:t>
            </w:r>
            <w:proofErr w:type="gramEnd"/>
            <w:r w:rsidRPr="0020266A">
              <w:rPr>
                <w:b/>
                <w:bCs/>
                <w:sz w:val="26"/>
                <w:szCs w:val="26"/>
                <w:lang w:val="en-GB"/>
              </w:rPr>
              <w:t xml:space="preserve">String password): </w:t>
            </w:r>
            <w:r w:rsidRPr="0020266A">
              <w:rPr>
                <w:sz w:val="26"/>
                <w:szCs w:val="26"/>
                <w:lang w:val="en-GB"/>
              </w:rPr>
              <w:t>String</w:t>
            </w:r>
          </w:p>
          <w:p w14:paraId="7C6B6EC7" w14:textId="47A49AC4" w:rsidR="0092534D" w:rsidRPr="00E560D6" w:rsidRDefault="0020266A" w:rsidP="0020266A">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0266A">
              <w:rPr>
                <w:b/>
                <w:bCs/>
                <w:sz w:val="26"/>
                <w:szCs w:val="26"/>
                <w:lang w:val="en-GB"/>
              </w:rPr>
              <w:t xml:space="preserve">+ static </w:t>
            </w:r>
            <w:proofErr w:type="gramStart"/>
            <w:r w:rsidRPr="0020266A">
              <w:rPr>
                <w:b/>
                <w:bCs/>
                <w:sz w:val="26"/>
                <w:szCs w:val="26"/>
                <w:lang w:val="en-GB"/>
              </w:rPr>
              <w:t>verify(</w:t>
            </w:r>
            <w:proofErr w:type="gramEnd"/>
            <w:r w:rsidRPr="0020266A">
              <w:rPr>
                <w:b/>
                <w:bCs/>
                <w:sz w:val="26"/>
                <w:szCs w:val="26"/>
                <w:lang w:val="en-GB"/>
              </w:rPr>
              <w:t xml:space="preserve">String password, String hash): </w:t>
            </w:r>
            <w:proofErr w:type="spellStart"/>
            <w:r w:rsidRPr="0020266A">
              <w:rPr>
                <w:sz w:val="26"/>
                <w:szCs w:val="26"/>
                <w:lang w:val="en-GB"/>
              </w:rPr>
              <w:t>boolean</w:t>
            </w:r>
            <w:proofErr w:type="spellEnd"/>
          </w:p>
        </w:tc>
      </w:tr>
      <w:tr w:rsidR="0092534D" w14:paraId="1A0D755B"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68273959"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43CFE83E" w14:textId="01A5D632" w:rsidR="0092534D" w:rsidRPr="0095643A" w:rsidRDefault="00390FD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390FD8">
              <w:rPr>
                <w:sz w:val="26"/>
                <w:szCs w:val="26"/>
              </w:rPr>
              <w:t>La password in input non deve essere nulla o vuota.</w:t>
            </w:r>
          </w:p>
        </w:tc>
      </w:tr>
      <w:tr w:rsidR="0092534D" w14:paraId="0D8599C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15BEDF1"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0EC3EDC7" w14:textId="58CF5B7E" w:rsidR="0092534D" w:rsidRPr="005155B8" w:rsidRDefault="00390FD8"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proofErr w:type="gramStart"/>
            <w:r w:rsidRPr="00390FD8">
              <w:rPr>
                <w:b/>
                <w:bCs/>
                <w:i/>
                <w:iCs/>
                <w:sz w:val="26"/>
                <w:szCs w:val="26"/>
              </w:rPr>
              <w:t>hash(</w:t>
            </w:r>
            <w:proofErr w:type="gramEnd"/>
            <w:r w:rsidRPr="00390FD8">
              <w:rPr>
                <w:b/>
                <w:bCs/>
                <w:i/>
                <w:iCs/>
                <w:sz w:val="26"/>
                <w:szCs w:val="26"/>
              </w:rPr>
              <w:t>)</w:t>
            </w:r>
            <w:r w:rsidRPr="00390FD8">
              <w:rPr>
                <w:sz w:val="26"/>
                <w:szCs w:val="26"/>
              </w:rPr>
              <w:t xml:space="preserve"> restituisce sempre una stringa esadecimale di lunghezza fissa (64 caratteri).</w:t>
            </w:r>
          </w:p>
        </w:tc>
      </w:tr>
      <w:tr w:rsidR="0092534D" w14:paraId="39393FDD"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596825E7"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0B82EFE1" w14:textId="467CD3EC" w:rsidR="0092534D" w:rsidRPr="00BC7DB7" w:rsidRDefault="00263435"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263435">
              <w:rPr>
                <w:sz w:val="26"/>
                <w:szCs w:val="26"/>
              </w:rPr>
              <w:t>L'algoritmo è deterministico (stesso input = stesso output).</w:t>
            </w:r>
          </w:p>
        </w:tc>
      </w:tr>
    </w:tbl>
    <w:p w14:paraId="1AFCECE3" w14:textId="77777777" w:rsidR="0092534D" w:rsidRDefault="0092534D" w:rsidP="002C5CDC">
      <w:pPr>
        <w:spacing w:before="120"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74E89A7E"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F6856B8"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20D3B58D" w14:textId="51D7D077" w:rsidR="0092534D" w:rsidRPr="005173D0" w:rsidRDefault="00263435"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sidRPr="00263435">
              <w:rPr>
                <w:sz w:val="26"/>
                <w:szCs w:val="26"/>
              </w:rPr>
              <w:t>CsvParser</w:t>
            </w:r>
          </w:p>
        </w:tc>
      </w:tr>
      <w:tr w:rsidR="0092534D" w14:paraId="6D4ECCD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A7BBD6D"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181EB692" w14:textId="10BB565C" w:rsidR="0092534D" w:rsidRPr="00A517E9" w:rsidRDefault="00263435"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63435">
              <w:rPr>
                <w:sz w:val="26"/>
                <w:szCs w:val="26"/>
              </w:rPr>
              <w:t xml:space="preserve">Utility per il </w:t>
            </w:r>
            <w:proofErr w:type="spellStart"/>
            <w:r w:rsidRPr="00263435">
              <w:rPr>
                <w:sz w:val="26"/>
                <w:szCs w:val="26"/>
              </w:rPr>
              <w:t>parsing</w:t>
            </w:r>
            <w:proofErr w:type="spellEnd"/>
            <w:r w:rsidRPr="00263435">
              <w:rPr>
                <w:sz w:val="26"/>
                <w:szCs w:val="26"/>
              </w:rPr>
              <w:t xml:space="preserve"> di file CSV/Excel contenenti</w:t>
            </w:r>
            <w:r>
              <w:rPr>
                <w:sz w:val="26"/>
                <w:szCs w:val="26"/>
              </w:rPr>
              <w:t xml:space="preserve"> le statistiche</w:t>
            </w:r>
            <w:r w:rsidRPr="00263435">
              <w:rPr>
                <w:sz w:val="26"/>
                <w:szCs w:val="26"/>
              </w:rPr>
              <w:t>. Converte le righe di testo in oggetti di dominio.</w:t>
            </w:r>
          </w:p>
        </w:tc>
      </w:tr>
      <w:tr w:rsidR="0092534D" w:rsidRPr="00B20A7F" w14:paraId="4C9EAF39"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0314363C"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39715A36"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3EA7013B"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EB4F3DF"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7EFCADDD" w14:textId="4277B746" w:rsidR="0092534D" w:rsidRPr="00AF2B3C" w:rsidRDefault="00AF2B3C"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AF2B3C">
              <w:rPr>
                <w:b/>
                <w:bCs/>
                <w:sz w:val="26"/>
                <w:szCs w:val="26"/>
                <w:lang w:val="en-GB"/>
              </w:rPr>
              <w:t xml:space="preserve">+ </w:t>
            </w:r>
            <w:proofErr w:type="gramStart"/>
            <w:r w:rsidRPr="00AF2B3C">
              <w:rPr>
                <w:b/>
                <w:bCs/>
                <w:sz w:val="26"/>
                <w:szCs w:val="26"/>
                <w:lang w:val="en-GB"/>
              </w:rPr>
              <w:t>parse(</w:t>
            </w:r>
            <w:proofErr w:type="spellStart"/>
            <w:proofErr w:type="gramEnd"/>
            <w:r w:rsidRPr="00AF2B3C">
              <w:rPr>
                <w:b/>
                <w:bCs/>
                <w:sz w:val="26"/>
                <w:szCs w:val="26"/>
                <w:lang w:val="en-GB"/>
              </w:rPr>
              <w:t>InputStream</w:t>
            </w:r>
            <w:proofErr w:type="spellEnd"/>
            <w:r w:rsidRPr="00AF2B3C">
              <w:rPr>
                <w:b/>
                <w:bCs/>
                <w:sz w:val="26"/>
                <w:szCs w:val="26"/>
                <w:lang w:val="en-GB"/>
              </w:rPr>
              <w:t xml:space="preserve"> is, int </w:t>
            </w:r>
            <w:proofErr w:type="spellStart"/>
            <w:r w:rsidRPr="00AF2B3C">
              <w:rPr>
                <w:b/>
                <w:bCs/>
                <w:sz w:val="26"/>
                <w:szCs w:val="26"/>
                <w:lang w:val="en-GB"/>
              </w:rPr>
              <w:t>giornata</w:t>
            </w:r>
            <w:proofErr w:type="spellEnd"/>
            <w:r w:rsidRPr="00AF2B3C">
              <w:rPr>
                <w:b/>
                <w:bCs/>
                <w:sz w:val="26"/>
                <w:szCs w:val="26"/>
                <w:lang w:val="en-GB"/>
              </w:rPr>
              <w:t xml:space="preserve">): </w:t>
            </w:r>
            <w:r w:rsidRPr="00AF2B3C">
              <w:rPr>
                <w:sz w:val="26"/>
                <w:szCs w:val="26"/>
                <w:lang w:val="en-GB"/>
              </w:rPr>
              <w:t>List&lt;</w:t>
            </w:r>
            <w:proofErr w:type="spellStart"/>
            <w:r w:rsidRPr="00AF2B3C">
              <w:rPr>
                <w:sz w:val="26"/>
                <w:szCs w:val="26"/>
                <w:lang w:val="en-GB"/>
              </w:rPr>
              <w:t>ImportData</w:t>
            </w:r>
            <w:proofErr w:type="spellEnd"/>
            <w:r w:rsidRPr="00AF2B3C">
              <w:rPr>
                <w:sz w:val="26"/>
                <w:szCs w:val="26"/>
                <w:lang w:val="en-GB"/>
              </w:rPr>
              <w:t>&gt;</w:t>
            </w:r>
          </w:p>
        </w:tc>
      </w:tr>
      <w:tr w:rsidR="0092534D" w14:paraId="73D7DD4A"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27E6F759"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62ABCCAC" w14:textId="5304360A" w:rsidR="0092534D" w:rsidRPr="0095643A" w:rsidRDefault="00AF2B3C"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AF2B3C">
              <w:rPr>
                <w:sz w:val="26"/>
                <w:szCs w:val="26"/>
              </w:rPr>
              <w:t>Lo stream di input deve essere in formato UTF-8 e seguire la struttura posizionale prevista.</w:t>
            </w:r>
          </w:p>
        </w:tc>
      </w:tr>
      <w:tr w:rsidR="0092534D" w14:paraId="6C1D5A2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B5154EC"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3A33B116" w14:textId="2864FDC2" w:rsidR="0092534D" w:rsidRPr="005155B8" w:rsidRDefault="00BF6258"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BF6258">
              <w:rPr>
                <w:sz w:val="26"/>
                <w:szCs w:val="26"/>
              </w:rPr>
              <w:t>Restituisce una lista di oggetti popolati.</w:t>
            </w:r>
          </w:p>
        </w:tc>
      </w:tr>
      <w:tr w:rsidR="0092534D" w14:paraId="58F5AEEB"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3D197199"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1427E129" w14:textId="3B60F6BF" w:rsidR="0092534D" w:rsidRPr="00BF6258" w:rsidRDefault="00BF625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BF6258">
              <w:rPr>
                <w:b/>
                <w:bCs/>
                <w:sz w:val="26"/>
                <w:szCs w:val="26"/>
              </w:rPr>
              <w:t>-</w:t>
            </w:r>
          </w:p>
        </w:tc>
      </w:tr>
    </w:tbl>
    <w:p w14:paraId="5EBACD71" w14:textId="77777777" w:rsidR="0092534D" w:rsidRDefault="0092534D" w:rsidP="002C5CDC">
      <w:pPr>
        <w:spacing w:before="120"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6C20EFD4"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63B65686" w14:textId="77777777" w:rsidR="0092534D" w:rsidRPr="00AF7DFA" w:rsidRDefault="0092534D" w:rsidP="00F76E8F">
            <w:pPr>
              <w:spacing w:before="120" w:after="100" w:afterAutospacing="1"/>
              <w:jc w:val="center"/>
              <w:rPr>
                <w:sz w:val="26"/>
                <w:szCs w:val="26"/>
              </w:rPr>
            </w:pPr>
            <w:r w:rsidRPr="00AF7DFA">
              <w:rPr>
                <w:sz w:val="26"/>
                <w:szCs w:val="26"/>
              </w:rPr>
              <w:lastRenderedPageBreak/>
              <w:t>Nome classe</w:t>
            </w:r>
          </w:p>
        </w:tc>
        <w:tc>
          <w:tcPr>
            <w:tcW w:w="3229" w:type="pct"/>
            <w:vAlign w:val="center"/>
          </w:tcPr>
          <w:p w14:paraId="6522338F" w14:textId="1F573D57" w:rsidR="0092534D" w:rsidRPr="005173D0" w:rsidRDefault="00BF6258"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sidRPr="00BF6258">
              <w:rPr>
                <w:sz w:val="26"/>
                <w:szCs w:val="26"/>
              </w:rPr>
              <w:t>NavigationUtils</w:t>
            </w:r>
          </w:p>
        </w:tc>
      </w:tr>
      <w:tr w:rsidR="0092534D" w14:paraId="2B561ED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69D9406"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26447556" w14:textId="4E9EEBFB" w:rsidR="0092534D" w:rsidRPr="00A517E9" w:rsidRDefault="00ED175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D175B">
              <w:rPr>
                <w:sz w:val="26"/>
                <w:szCs w:val="26"/>
              </w:rPr>
              <w:t>Implementa la logica di reindirizzamento centralizzata basata sul ruolo dell'utente</w:t>
            </w:r>
            <w:r>
              <w:rPr>
                <w:sz w:val="26"/>
                <w:szCs w:val="26"/>
              </w:rPr>
              <w:t>.</w:t>
            </w:r>
          </w:p>
        </w:tc>
      </w:tr>
      <w:tr w:rsidR="0092534D" w:rsidRPr="00B20A7F" w14:paraId="575D3575"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21E9D33B"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22594FF5"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79CC27E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DD89FF9"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6A7DDE75" w14:textId="35E6770B" w:rsidR="0092534D" w:rsidRPr="00ED175B" w:rsidRDefault="00ED175B"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ED175B">
              <w:rPr>
                <w:b/>
                <w:bCs/>
                <w:sz w:val="26"/>
                <w:szCs w:val="26"/>
                <w:lang w:val="en-GB"/>
              </w:rPr>
              <w:t xml:space="preserve">+ static </w:t>
            </w:r>
            <w:proofErr w:type="spellStart"/>
            <w:proofErr w:type="gramStart"/>
            <w:r w:rsidRPr="00ED175B">
              <w:rPr>
                <w:b/>
                <w:bCs/>
                <w:sz w:val="26"/>
                <w:szCs w:val="26"/>
                <w:lang w:val="en-GB"/>
              </w:rPr>
              <w:t>redirectBasedOnRole</w:t>
            </w:r>
            <w:proofErr w:type="spellEnd"/>
            <w:r w:rsidRPr="00ED175B">
              <w:rPr>
                <w:b/>
                <w:bCs/>
                <w:sz w:val="26"/>
                <w:szCs w:val="26"/>
                <w:lang w:val="en-GB"/>
              </w:rPr>
              <w:t>(</w:t>
            </w:r>
            <w:proofErr w:type="gramEnd"/>
            <w:r w:rsidRPr="00ED175B">
              <w:rPr>
                <w:b/>
                <w:bCs/>
                <w:sz w:val="26"/>
                <w:szCs w:val="26"/>
                <w:lang w:val="en-GB"/>
              </w:rPr>
              <w:t xml:space="preserve">Role role, </w:t>
            </w:r>
            <w:proofErr w:type="spellStart"/>
            <w:r w:rsidRPr="00ED175B">
              <w:rPr>
                <w:b/>
                <w:bCs/>
                <w:sz w:val="26"/>
                <w:szCs w:val="26"/>
                <w:lang w:val="en-GB"/>
              </w:rPr>
              <w:t>HttpServletResponse</w:t>
            </w:r>
            <w:proofErr w:type="spellEnd"/>
            <w:r w:rsidRPr="00ED175B">
              <w:rPr>
                <w:b/>
                <w:bCs/>
                <w:sz w:val="26"/>
                <w:szCs w:val="26"/>
                <w:lang w:val="en-GB"/>
              </w:rPr>
              <w:t xml:space="preserve"> </w:t>
            </w:r>
            <w:proofErr w:type="spellStart"/>
            <w:r w:rsidRPr="00ED175B">
              <w:rPr>
                <w:b/>
                <w:bCs/>
                <w:sz w:val="26"/>
                <w:szCs w:val="26"/>
                <w:lang w:val="en-GB"/>
              </w:rPr>
              <w:t>resp</w:t>
            </w:r>
            <w:proofErr w:type="spellEnd"/>
            <w:r w:rsidRPr="00ED175B">
              <w:rPr>
                <w:b/>
                <w:bCs/>
                <w:sz w:val="26"/>
                <w:szCs w:val="26"/>
                <w:lang w:val="en-GB"/>
              </w:rPr>
              <w:t xml:space="preserve">): </w:t>
            </w:r>
            <w:r w:rsidRPr="00ED175B">
              <w:rPr>
                <w:sz w:val="26"/>
                <w:szCs w:val="26"/>
                <w:lang w:val="en-GB"/>
              </w:rPr>
              <w:t>void</w:t>
            </w:r>
          </w:p>
        </w:tc>
      </w:tr>
      <w:tr w:rsidR="0092534D" w14:paraId="0AB8EA8F"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28231332"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64A43603" w14:textId="095C220D" w:rsidR="0092534D" w:rsidRPr="0095643A" w:rsidRDefault="00EE491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EE4916">
              <w:rPr>
                <w:sz w:val="26"/>
                <w:szCs w:val="26"/>
              </w:rPr>
              <w:t xml:space="preserve">L'oggetto </w:t>
            </w:r>
            <w:proofErr w:type="spellStart"/>
            <w:r w:rsidRPr="00EE4916">
              <w:rPr>
                <w:b/>
                <w:bCs/>
                <w:i/>
                <w:iCs/>
                <w:sz w:val="26"/>
                <w:szCs w:val="26"/>
              </w:rPr>
              <w:t>response</w:t>
            </w:r>
            <w:proofErr w:type="spellEnd"/>
            <w:r w:rsidRPr="00EE4916">
              <w:rPr>
                <w:sz w:val="26"/>
                <w:szCs w:val="26"/>
              </w:rPr>
              <w:t xml:space="preserve"> non deve essere già stato </w:t>
            </w:r>
            <w:proofErr w:type="spellStart"/>
            <w:r w:rsidRPr="00EE4916">
              <w:rPr>
                <w:sz w:val="26"/>
                <w:szCs w:val="26"/>
              </w:rPr>
              <w:t>committato</w:t>
            </w:r>
            <w:proofErr w:type="spellEnd"/>
            <w:r w:rsidRPr="00EE4916">
              <w:rPr>
                <w:sz w:val="26"/>
                <w:szCs w:val="26"/>
              </w:rPr>
              <w:t>.</w:t>
            </w:r>
          </w:p>
        </w:tc>
      </w:tr>
      <w:tr w:rsidR="0092534D" w14:paraId="3D00313C"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30B1EC7"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0CA8A64B" w14:textId="73822A79" w:rsidR="0092534D" w:rsidRPr="005155B8" w:rsidRDefault="00EE491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EE4916">
              <w:rPr>
                <w:sz w:val="26"/>
                <w:szCs w:val="26"/>
              </w:rPr>
              <w:t>L'utente viene reindirizzato alla pagina home specifica per il suo livello di permessi.</w:t>
            </w:r>
          </w:p>
        </w:tc>
      </w:tr>
      <w:tr w:rsidR="0092534D" w14:paraId="450198B7"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4B6DA828"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48D8ECCF" w14:textId="4A6D5688" w:rsidR="0092534D" w:rsidRPr="00EE4916" w:rsidRDefault="00EE491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EE4916">
              <w:rPr>
                <w:b/>
                <w:bCs/>
                <w:sz w:val="26"/>
                <w:szCs w:val="26"/>
              </w:rPr>
              <w:t>-</w:t>
            </w:r>
          </w:p>
        </w:tc>
      </w:tr>
    </w:tbl>
    <w:p w14:paraId="6CBE830C" w14:textId="77777777" w:rsidR="0092534D" w:rsidRDefault="0092534D" w:rsidP="002C5CDC">
      <w:pPr>
        <w:spacing w:before="120"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50417BBF"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71F3686"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237B6795" w14:textId="4F61F358" w:rsidR="0092534D" w:rsidRPr="005173D0" w:rsidRDefault="006B3356"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6B3356">
              <w:rPr>
                <w:sz w:val="26"/>
                <w:szCs w:val="26"/>
              </w:rPr>
              <w:t>ReactionUtils</w:t>
            </w:r>
            <w:proofErr w:type="spellEnd"/>
          </w:p>
        </w:tc>
      </w:tr>
      <w:tr w:rsidR="0092534D" w14:paraId="551CC970"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B352633"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41076E3C" w14:textId="77B4A671" w:rsidR="0092534D" w:rsidRPr="00A517E9" w:rsidRDefault="006B335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B3356">
              <w:rPr>
                <w:sz w:val="26"/>
                <w:szCs w:val="26"/>
              </w:rPr>
              <w:t>Utility che esegue query aggregate per calcolare i totali delle reazioni (Like/</w:t>
            </w:r>
            <w:proofErr w:type="spellStart"/>
            <w:r w:rsidRPr="006B3356">
              <w:rPr>
                <w:sz w:val="26"/>
                <w:szCs w:val="26"/>
              </w:rPr>
              <w:t>Dislike</w:t>
            </w:r>
            <w:proofErr w:type="spellEnd"/>
            <w:r w:rsidRPr="006B3356">
              <w:rPr>
                <w:sz w:val="26"/>
                <w:szCs w:val="26"/>
              </w:rPr>
              <w:t>) per un determinato post.</w:t>
            </w:r>
          </w:p>
        </w:tc>
      </w:tr>
      <w:tr w:rsidR="0092534D" w:rsidRPr="00B20A7F" w14:paraId="690C0C6D"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4C68BF21"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69792EFA"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2FDC8484"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E45A91D"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21756626" w14:textId="1858508D" w:rsidR="0092534D" w:rsidRPr="00E560D6" w:rsidRDefault="002701BE"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701BE">
              <w:rPr>
                <w:b/>
                <w:bCs/>
                <w:sz w:val="26"/>
                <w:szCs w:val="26"/>
                <w:lang w:val="en-GB"/>
              </w:rPr>
              <w:t xml:space="preserve">+ static </w:t>
            </w:r>
            <w:proofErr w:type="spellStart"/>
            <w:proofErr w:type="gramStart"/>
            <w:r w:rsidRPr="002701BE">
              <w:rPr>
                <w:b/>
                <w:bCs/>
                <w:sz w:val="26"/>
                <w:szCs w:val="26"/>
                <w:lang w:val="en-GB"/>
              </w:rPr>
              <w:t>calculateReactionCounts</w:t>
            </w:r>
            <w:proofErr w:type="spellEnd"/>
            <w:r w:rsidRPr="002701BE">
              <w:rPr>
                <w:b/>
                <w:bCs/>
                <w:sz w:val="26"/>
                <w:szCs w:val="26"/>
                <w:lang w:val="en-GB"/>
              </w:rPr>
              <w:t>(</w:t>
            </w:r>
            <w:proofErr w:type="gramEnd"/>
            <w:r w:rsidRPr="002701BE">
              <w:rPr>
                <w:b/>
                <w:bCs/>
                <w:sz w:val="26"/>
                <w:szCs w:val="26"/>
                <w:lang w:val="en-GB"/>
              </w:rPr>
              <w:t xml:space="preserve">int </w:t>
            </w:r>
            <w:proofErr w:type="spellStart"/>
            <w:r w:rsidRPr="002701BE">
              <w:rPr>
                <w:b/>
                <w:bCs/>
                <w:sz w:val="26"/>
                <w:szCs w:val="26"/>
                <w:lang w:val="en-GB"/>
              </w:rPr>
              <w:t>postId</w:t>
            </w:r>
            <w:proofErr w:type="spellEnd"/>
            <w:r w:rsidRPr="002701BE">
              <w:rPr>
                <w:b/>
                <w:bCs/>
                <w:sz w:val="26"/>
                <w:szCs w:val="26"/>
                <w:lang w:val="en-GB"/>
              </w:rPr>
              <w:t xml:space="preserve">): </w:t>
            </w:r>
            <w:r w:rsidRPr="002701BE">
              <w:rPr>
                <w:sz w:val="26"/>
                <w:szCs w:val="26"/>
                <w:lang w:val="en-GB"/>
              </w:rPr>
              <w:t>Map&lt;String, Integer&gt;</w:t>
            </w:r>
          </w:p>
        </w:tc>
      </w:tr>
      <w:tr w:rsidR="0092534D" w14:paraId="5A73CAA4"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39D48515"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29025B42" w14:textId="5D1D5EB5" w:rsidR="0092534D" w:rsidRPr="002701BE" w:rsidRDefault="002701BE"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701BE">
              <w:rPr>
                <w:b/>
                <w:bCs/>
                <w:sz w:val="26"/>
                <w:szCs w:val="26"/>
              </w:rPr>
              <w:t>-</w:t>
            </w:r>
          </w:p>
        </w:tc>
      </w:tr>
      <w:tr w:rsidR="0092534D" w14:paraId="4F116DCD"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731E35A"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3FEBAB25" w14:textId="4F364EB6" w:rsidR="0092534D" w:rsidRPr="005155B8" w:rsidRDefault="002701BE"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701BE">
              <w:rPr>
                <w:sz w:val="26"/>
                <w:szCs w:val="26"/>
              </w:rPr>
              <w:t>Restituisce una Mappa contenente sempre le chiavi "LIKE" e "DISLIKE" (anche con valore 0).</w:t>
            </w:r>
          </w:p>
        </w:tc>
      </w:tr>
      <w:tr w:rsidR="0092534D" w14:paraId="1AC7142E"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6AAE36A0"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38727A35" w14:textId="16A0157F" w:rsidR="0092534D" w:rsidRPr="002701BE" w:rsidRDefault="002701BE"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701BE">
              <w:rPr>
                <w:b/>
                <w:bCs/>
                <w:sz w:val="26"/>
                <w:szCs w:val="26"/>
              </w:rPr>
              <w:t>-</w:t>
            </w:r>
          </w:p>
        </w:tc>
      </w:tr>
    </w:tbl>
    <w:p w14:paraId="602F716C" w14:textId="4CFF8537" w:rsidR="00681962" w:rsidRDefault="00681962" w:rsidP="002C5CDC">
      <w:pPr>
        <w:spacing w:before="120" w:after="100" w:afterAutospacing="1"/>
        <w:ind w:left="357"/>
        <w:rPr>
          <w:b/>
          <w:bCs/>
          <w:sz w:val="26"/>
          <w:szCs w:val="26"/>
        </w:rPr>
      </w:pPr>
    </w:p>
    <w:p w14:paraId="01A67A95" w14:textId="77777777" w:rsidR="00681962" w:rsidRDefault="00681962">
      <w:pPr>
        <w:widowControl/>
        <w:suppressAutoHyphens w:val="0"/>
        <w:jc w:val="left"/>
        <w:rPr>
          <w:b/>
          <w:bCs/>
          <w:sz w:val="26"/>
          <w:szCs w:val="26"/>
        </w:rPr>
      </w:pPr>
      <w:r>
        <w:rPr>
          <w:b/>
          <w:bCs/>
          <w:sz w:val="26"/>
          <w:szCs w:val="26"/>
        </w:rPr>
        <w:br w:type="page"/>
      </w:r>
    </w:p>
    <w:p w14:paraId="113F85DF" w14:textId="77777777" w:rsidR="0092534D" w:rsidRDefault="0092534D" w:rsidP="002C5CDC">
      <w:pPr>
        <w:spacing w:before="120" w:after="100" w:afterAutospacing="1"/>
        <w:ind w:left="357"/>
        <w:rPr>
          <w:b/>
          <w:bCs/>
          <w:sz w:val="26"/>
          <w:szCs w:val="26"/>
        </w:rPr>
      </w:pPr>
    </w:p>
    <w:p w14:paraId="5720DD08" w14:textId="300EC293" w:rsidR="00F64FBD" w:rsidRDefault="005961E8" w:rsidP="00F64FBD">
      <w:pPr>
        <w:pStyle w:val="Titolo2"/>
      </w:pPr>
      <w:r>
        <w:t xml:space="preserve"> </w:t>
      </w:r>
      <w:bookmarkStart w:id="25" w:name="_Toc219857317"/>
      <w:r>
        <w:t>Observer Pattern</w:t>
      </w:r>
      <w:bookmarkEnd w:id="25"/>
    </w:p>
    <w:p w14:paraId="18691F5E" w14:textId="725B15A2" w:rsidR="00F64FBD" w:rsidRPr="00E5251E" w:rsidRDefault="00BA0257" w:rsidP="00B901D2">
      <w:pPr>
        <w:spacing w:before="120" w:after="120"/>
      </w:pPr>
      <w:r>
        <w:t>Di seguito sono riportate le interfacce dei componenti dell’Observer pattern (</w:t>
      </w:r>
      <w:r w:rsidR="000A1C4C">
        <w:t xml:space="preserve">il Concrete Subject </w:t>
      </w:r>
      <w:proofErr w:type="spellStart"/>
      <w:r w:rsidR="000A1C4C">
        <w:rPr>
          <w:b/>
          <w:bCs/>
          <w:i/>
          <w:iCs/>
        </w:rPr>
        <w:t>ChangePasswordService</w:t>
      </w:r>
      <w:proofErr w:type="spellEnd"/>
      <w:r w:rsidR="000A1C4C">
        <w:rPr>
          <w:b/>
          <w:bCs/>
          <w:i/>
          <w:iCs/>
        </w:rPr>
        <w:t xml:space="preserve"> </w:t>
      </w:r>
      <w:r w:rsidR="000A1C4C">
        <w:t xml:space="preserve">è riportato nella sezione </w:t>
      </w:r>
      <w:r w:rsidR="00E5251E">
        <w:rPr>
          <w:b/>
          <w:bCs/>
        </w:rPr>
        <w:t xml:space="preserve">service </w:t>
      </w:r>
      <w:r w:rsidR="00E5251E">
        <w:t>di</w:t>
      </w:r>
      <w:r w:rsidR="0054015E">
        <w:t xml:space="preserve"> </w:t>
      </w:r>
      <w:r w:rsidR="0054015E" w:rsidRPr="0054015E">
        <w:rPr>
          <w:b/>
          <w:bCs/>
          <w:i/>
          <w:iCs/>
        </w:rPr>
        <w:t xml:space="preserve">Subsystem: Access &amp; </w:t>
      </w:r>
      <w:proofErr w:type="spellStart"/>
      <w:r w:rsidR="0054015E" w:rsidRPr="0054015E">
        <w:rPr>
          <w:b/>
          <w:bCs/>
          <w:i/>
          <w:iCs/>
        </w:rPr>
        <w:t>Profile</w:t>
      </w:r>
      <w:proofErr w:type="spellEnd"/>
      <w:r w:rsidR="00B901D2">
        <w:rPr>
          <w:i/>
          <w:iCs/>
        </w:rPr>
        <w:t>)</w:t>
      </w:r>
      <w:r w:rsidR="0054015E">
        <w:t>.</w:t>
      </w:r>
      <w:r w:rsidR="00E5251E">
        <w:t xml:space="preserve"> </w:t>
      </w:r>
    </w:p>
    <w:tbl>
      <w:tblPr>
        <w:tblStyle w:val="Grigliatab4"/>
        <w:tblW w:w="5000" w:type="pct"/>
        <w:tblLook w:val="04A0" w:firstRow="1" w:lastRow="0" w:firstColumn="1" w:lastColumn="0" w:noHBand="0" w:noVBand="1"/>
      </w:tblPr>
      <w:tblGrid>
        <w:gridCol w:w="3410"/>
        <w:gridCol w:w="6217"/>
      </w:tblGrid>
      <w:tr w:rsidR="0092534D" w14:paraId="18E73553"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3D8312B"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37E2F53F" w14:textId="176352A8" w:rsidR="0092534D" w:rsidRPr="005173D0" w:rsidRDefault="00D812BD"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D812BD">
              <w:rPr>
                <w:sz w:val="26"/>
                <w:szCs w:val="26"/>
              </w:rPr>
              <w:t>PasswordChangeObserverInterface</w:t>
            </w:r>
            <w:proofErr w:type="spellEnd"/>
          </w:p>
        </w:tc>
      </w:tr>
      <w:tr w:rsidR="0092534D" w14:paraId="4E0759C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78F576E8"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7BDFA69A" w14:textId="1CA829E3" w:rsidR="0092534D" w:rsidRPr="00A517E9" w:rsidRDefault="00280EE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280EE6">
              <w:rPr>
                <w:sz w:val="26"/>
                <w:szCs w:val="26"/>
              </w:rPr>
              <w:t>Interfaccia funzionale che deve essere implementata da qualsiasi classe voglia reagire all'evento di cambio password.</w:t>
            </w:r>
          </w:p>
        </w:tc>
      </w:tr>
      <w:tr w:rsidR="0092534D" w:rsidRPr="00B20A7F" w14:paraId="4B352986"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0B0B2C0A"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46A536D3"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7F5AAF8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5186D099"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3BFD4C08" w14:textId="4A952CCB" w:rsidR="0092534D" w:rsidRPr="00E560D6" w:rsidRDefault="00280EE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80EE6">
              <w:rPr>
                <w:b/>
                <w:bCs/>
                <w:sz w:val="26"/>
                <w:szCs w:val="26"/>
                <w:lang w:val="en-GB"/>
              </w:rPr>
              <w:t xml:space="preserve">+ </w:t>
            </w:r>
            <w:proofErr w:type="spellStart"/>
            <w:proofErr w:type="gramStart"/>
            <w:r w:rsidRPr="00280EE6">
              <w:rPr>
                <w:b/>
                <w:bCs/>
                <w:sz w:val="26"/>
                <w:szCs w:val="26"/>
                <w:lang w:val="en-GB"/>
              </w:rPr>
              <w:t>onPasswordUpdate</w:t>
            </w:r>
            <w:proofErr w:type="spellEnd"/>
            <w:r w:rsidRPr="00280EE6">
              <w:rPr>
                <w:b/>
                <w:bCs/>
                <w:sz w:val="26"/>
                <w:szCs w:val="26"/>
                <w:lang w:val="en-GB"/>
              </w:rPr>
              <w:t>(</w:t>
            </w:r>
            <w:proofErr w:type="gramEnd"/>
            <w:r w:rsidRPr="00280EE6">
              <w:rPr>
                <w:b/>
                <w:bCs/>
                <w:sz w:val="26"/>
                <w:szCs w:val="26"/>
                <w:lang w:val="en-GB"/>
              </w:rPr>
              <w:t xml:space="preserve">User user, String </w:t>
            </w:r>
            <w:proofErr w:type="spellStart"/>
            <w:r w:rsidRPr="00280EE6">
              <w:rPr>
                <w:b/>
                <w:bCs/>
                <w:sz w:val="26"/>
                <w:szCs w:val="26"/>
                <w:lang w:val="en-GB"/>
              </w:rPr>
              <w:t>eventType</w:t>
            </w:r>
            <w:proofErr w:type="spellEnd"/>
            <w:r w:rsidRPr="00280EE6">
              <w:rPr>
                <w:b/>
                <w:bCs/>
                <w:sz w:val="26"/>
                <w:szCs w:val="26"/>
                <w:lang w:val="en-GB"/>
              </w:rPr>
              <w:t xml:space="preserve">): </w:t>
            </w:r>
            <w:r w:rsidRPr="00280EE6">
              <w:rPr>
                <w:sz w:val="26"/>
                <w:szCs w:val="26"/>
                <w:lang w:val="en-GB"/>
              </w:rPr>
              <w:t>void</w:t>
            </w:r>
          </w:p>
        </w:tc>
      </w:tr>
      <w:tr w:rsidR="0092534D" w14:paraId="5C5821A7"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550E0D4A"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1720B1F7" w14:textId="68732328" w:rsidR="0092534D" w:rsidRPr="00280EE6" w:rsidRDefault="00280EE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80EE6">
              <w:rPr>
                <w:b/>
                <w:bCs/>
                <w:sz w:val="26"/>
                <w:szCs w:val="26"/>
              </w:rPr>
              <w:t>-</w:t>
            </w:r>
          </w:p>
        </w:tc>
      </w:tr>
      <w:tr w:rsidR="0092534D" w14:paraId="6B04D85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C0FE41A"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48AE8A84" w14:textId="6096BAC6" w:rsidR="0092534D" w:rsidRPr="00280EE6" w:rsidRDefault="00280EE6"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280EE6">
              <w:rPr>
                <w:b/>
                <w:bCs/>
                <w:sz w:val="26"/>
                <w:szCs w:val="26"/>
              </w:rPr>
              <w:t>-</w:t>
            </w:r>
          </w:p>
        </w:tc>
      </w:tr>
      <w:tr w:rsidR="0092534D" w14:paraId="123A7E20"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33EBB0FC"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73F17C4D" w14:textId="2D804CAE" w:rsidR="0092534D" w:rsidRPr="00280EE6" w:rsidRDefault="00280EE6"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280EE6">
              <w:rPr>
                <w:b/>
                <w:bCs/>
                <w:sz w:val="26"/>
                <w:szCs w:val="26"/>
              </w:rPr>
              <w:t>-</w:t>
            </w:r>
          </w:p>
        </w:tc>
      </w:tr>
    </w:tbl>
    <w:p w14:paraId="5BAD5664" w14:textId="77777777" w:rsidR="0092534D" w:rsidRDefault="0092534D" w:rsidP="002C5CDC">
      <w:pPr>
        <w:spacing w:before="120"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70859D8D"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B6799AA"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107EEE38" w14:textId="341A315D" w:rsidR="0092534D" w:rsidRPr="005173D0" w:rsidRDefault="00786473"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786473">
              <w:rPr>
                <w:sz w:val="26"/>
                <w:szCs w:val="26"/>
              </w:rPr>
              <w:t>LogObserver</w:t>
            </w:r>
            <w:proofErr w:type="spellEnd"/>
          </w:p>
        </w:tc>
      </w:tr>
      <w:tr w:rsidR="0092534D" w14:paraId="5044DB48"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50FA27CD"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27D5CDCC" w14:textId="21EE42DD" w:rsidR="0092534D" w:rsidRPr="00A517E9" w:rsidRDefault="0078647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786473">
              <w:rPr>
                <w:sz w:val="26"/>
                <w:szCs w:val="26"/>
              </w:rPr>
              <w:t>(Concrete Observer) Implementazione che registra l'evento di cambio password nei log di sistema (console o file) per scopi di auditing.</w:t>
            </w:r>
          </w:p>
        </w:tc>
      </w:tr>
      <w:tr w:rsidR="0092534D" w:rsidRPr="00B20A7F" w14:paraId="29382231"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7C9D40A1"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37C55AC6"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0D5D000E"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6984777B"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19E8A70B" w14:textId="5E22B713" w:rsidR="0092534D" w:rsidRPr="00E560D6" w:rsidRDefault="008958C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80EE6">
              <w:rPr>
                <w:b/>
                <w:bCs/>
                <w:sz w:val="26"/>
                <w:szCs w:val="26"/>
                <w:lang w:val="en-GB"/>
              </w:rPr>
              <w:t xml:space="preserve">+ </w:t>
            </w:r>
            <w:proofErr w:type="spellStart"/>
            <w:proofErr w:type="gramStart"/>
            <w:r w:rsidRPr="00280EE6">
              <w:rPr>
                <w:b/>
                <w:bCs/>
                <w:sz w:val="26"/>
                <w:szCs w:val="26"/>
                <w:lang w:val="en-GB"/>
              </w:rPr>
              <w:t>onPasswordUpdate</w:t>
            </w:r>
            <w:proofErr w:type="spellEnd"/>
            <w:r w:rsidRPr="00280EE6">
              <w:rPr>
                <w:b/>
                <w:bCs/>
                <w:sz w:val="26"/>
                <w:szCs w:val="26"/>
                <w:lang w:val="en-GB"/>
              </w:rPr>
              <w:t>(</w:t>
            </w:r>
            <w:proofErr w:type="gramEnd"/>
            <w:r w:rsidRPr="00280EE6">
              <w:rPr>
                <w:b/>
                <w:bCs/>
                <w:sz w:val="26"/>
                <w:szCs w:val="26"/>
                <w:lang w:val="en-GB"/>
              </w:rPr>
              <w:t xml:space="preserve">User user, String </w:t>
            </w:r>
            <w:proofErr w:type="spellStart"/>
            <w:r w:rsidRPr="00280EE6">
              <w:rPr>
                <w:b/>
                <w:bCs/>
                <w:sz w:val="26"/>
                <w:szCs w:val="26"/>
                <w:lang w:val="en-GB"/>
              </w:rPr>
              <w:t>eventType</w:t>
            </w:r>
            <w:proofErr w:type="spellEnd"/>
            <w:r w:rsidRPr="00280EE6">
              <w:rPr>
                <w:b/>
                <w:bCs/>
                <w:sz w:val="26"/>
                <w:szCs w:val="26"/>
                <w:lang w:val="en-GB"/>
              </w:rPr>
              <w:t xml:space="preserve">): </w:t>
            </w:r>
            <w:r w:rsidRPr="00280EE6">
              <w:rPr>
                <w:sz w:val="26"/>
                <w:szCs w:val="26"/>
                <w:lang w:val="en-GB"/>
              </w:rPr>
              <w:t>void</w:t>
            </w:r>
          </w:p>
        </w:tc>
      </w:tr>
      <w:tr w:rsidR="0092534D" w14:paraId="5DA15E00"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43D7CF42"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4936FD54" w14:textId="41F505D5" w:rsidR="0092534D" w:rsidRPr="0095643A" w:rsidRDefault="00663D6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663D64">
              <w:rPr>
                <w:sz w:val="26"/>
                <w:szCs w:val="26"/>
              </w:rPr>
              <w:t xml:space="preserve">L'oggetto </w:t>
            </w:r>
            <w:r w:rsidRPr="00D66949">
              <w:rPr>
                <w:b/>
                <w:bCs/>
                <w:i/>
                <w:iCs/>
                <w:sz w:val="26"/>
                <w:szCs w:val="26"/>
              </w:rPr>
              <w:t>user</w:t>
            </w:r>
            <w:r w:rsidRPr="00663D64">
              <w:rPr>
                <w:sz w:val="26"/>
                <w:szCs w:val="26"/>
              </w:rPr>
              <w:t xml:space="preserve"> deve essere valido.</w:t>
            </w:r>
          </w:p>
        </w:tc>
      </w:tr>
      <w:tr w:rsidR="0092534D" w14:paraId="6E9F7EF2"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2A001B7"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1F6E898C" w14:textId="703259C2" w:rsidR="0092534D" w:rsidRPr="005155B8" w:rsidRDefault="00663D64"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663D64">
              <w:rPr>
                <w:sz w:val="26"/>
                <w:szCs w:val="26"/>
              </w:rPr>
              <w:t xml:space="preserve">Viene scritta una riga di log con </w:t>
            </w:r>
            <w:proofErr w:type="spellStart"/>
            <w:r w:rsidRPr="00663D64">
              <w:rPr>
                <w:sz w:val="26"/>
                <w:szCs w:val="26"/>
              </w:rPr>
              <w:t>timestamp</w:t>
            </w:r>
            <w:proofErr w:type="spellEnd"/>
            <w:r w:rsidRPr="00663D64">
              <w:rPr>
                <w:sz w:val="26"/>
                <w:szCs w:val="26"/>
              </w:rPr>
              <w:t xml:space="preserve"> e ID utente.</w:t>
            </w:r>
          </w:p>
        </w:tc>
      </w:tr>
      <w:tr w:rsidR="0092534D" w14:paraId="287F1BA8"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77D607DE"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68F8B686" w14:textId="6C7082EB" w:rsidR="0092534D" w:rsidRPr="00BC7DB7" w:rsidRDefault="00663D64"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663D64">
              <w:rPr>
                <w:sz w:val="26"/>
                <w:szCs w:val="26"/>
              </w:rPr>
              <w:t>Non altera lo stato del sistema (sola lettura)</w:t>
            </w:r>
            <w:r>
              <w:rPr>
                <w:sz w:val="26"/>
                <w:szCs w:val="26"/>
              </w:rPr>
              <w:t>.</w:t>
            </w:r>
          </w:p>
        </w:tc>
      </w:tr>
    </w:tbl>
    <w:p w14:paraId="160AE7B4" w14:textId="77777777" w:rsidR="0092534D" w:rsidRDefault="0092534D" w:rsidP="002C5CDC">
      <w:pPr>
        <w:spacing w:before="120" w:after="100" w:afterAutospacing="1"/>
        <w:ind w:left="357"/>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6C307BAF"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71FD203" w14:textId="77777777" w:rsidR="0092534D" w:rsidRPr="00AF7DFA" w:rsidRDefault="0092534D" w:rsidP="00F76E8F">
            <w:pPr>
              <w:spacing w:before="120" w:after="100" w:afterAutospacing="1"/>
              <w:jc w:val="center"/>
              <w:rPr>
                <w:sz w:val="26"/>
                <w:szCs w:val="26"/>
              </w:rPr>
            </w:pPr>
            <w:r w:rsidRPr="00AF7DFA">
              <w:rPr>
                <w:sz w:val="26"/>
                <w:szCs w:val="26"/>
              </w:rPr>
              <w:lastRenderedPageBreak/>
              <w:t>Nome classe</w:t>
            </w:r>
          </w:p>
        </w:tc>
        <w:tc>
          <w:tcPr>
            <w:tcW w:w="3229" w:type="pct"/>
            <w:vAlign w:val="center"/>
          </w:tcPr>
          <w:p w14:paraId="2AC89608" w14:textId="52DC47AD" w:rsidR="0092534D" w:rsidRPr="005173D0" w:rsidRDefault="00F84FD6"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proofErr w:type="spellStart"/>
            <w:r w:rsidRPr="00F84FD6">
              <w:rPr>
                <w:sz w:val="26"/>
                <w:szCs w:val="26"/>
              </w:rPr>
              <w:t>SecurityEmailObserver</w:t>
            </w:r>
            <w:proofErr w:type="spellEnd"/>
          </w:p>
        </w:tc>
      </w:tr>
      <w:tr w:rsidR="0092534D" w14:paraId="180A1073"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B05CD0E"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48985BE4" w14:textId="62ABC3AD" w:rsidR="0092534D" w:rsidRPr="00A517E9" w:rsidRDefault="0037644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376443">
              <w:rPr>
                <w:sz w:val="26"/>
                <w:szCs w:val="26"/>
              </w:rPr>
              <w:t xml:space="preserve">(Concrete Observer) Invia una </w:t>
            </w:r>
            <w:r w:rsidR="00330E07" w:rsidRPr="00376443">
              <w:rPr>
                <w:sz w:val="26"/>
                <w:szCs w:val="26"/>
              </w:rPr>
              <w:t>e-mail</w:t>
            </w:r>
            <w:r w:rsidRPr="00376443">
              <w:rPr>
                <w:sz w:val="26"/>
                <w:szCs w:val="26"/>
              </w:rPr>
              <w:t xml:space="preserve"> di allerta all'utente quando viene rilevato un cambio password.</w:t>
            </w:r>
          </w:p>
        </w:tc>
      </w:tr>
      <w:tr w:rsidR="0092534D" w:rsidRPr="00B20A7F" w14:paraId="59DCBD38"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5525BE5A"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240473D7"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04249D4F"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0453FD71"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252E8157" w14:textId="3114AE14" w:rsidR="0092534D" w:rsidRPr="00E560D6" w:rsidRDefault="00376443"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280EE6">
              <w:rPr>
                <w:b/>
                <w:bCs/>
                <w:sz w:val="26"/>
                <w:szCs w:val="26"/>
                <w:lang w:val="en-GB"/>
              </w:rPr>
              <w:t xml:space="preserve">+ </w:t>
            </w:r>
            <w:proofErr w:type="spellStart"/>
            <w:proofErr w:type="gramStart"/>
            <w:r w:rsidRPr="00280EE6">
              <w:rPr>
                <w:b/>
                <w:bCs/>
                <w:sz w:val="26"/>
                <w:szCs w:val="26"/>
                <w:lang w:val="en-GB"/>
              </w:rPr>
              <w:t>onPasswordUpdate</w:t>
            </w:r>
            <w:proofErr w:type="spellEnd"/>
            <w:r w:rsidRPr="00280EE6">
              <w:rPr>
                <w:b/>
                <w:bCs/>
                <w:sz w:val="26"/>
                <w:szCs w:val="26"/>
                <w:lang w:val="en-GB"/>
              </w:rPr>
              <w:t>(</w:t>
            </w:r>
            <w:proofErr w:type="gramEnd"/>
            <w:r w:rsidRPr="00280EE6">
              <w:rPr>
                <w:b/>
                <w:bCs/>
                <w:sz w:val="26"/>
                <w:szCs w:val="26"/>
                <w:lang w:val="en-GB"/>
              </w:rPr>
              <w:t xml:space="preserve">User user, String </w:t>
            </w:r>
            <w:proofErr w:type="spellStart"/>
            <w:r w:rsidRPr="00280EE6">
              <w:rPr>
                <w:b/>
                <w:bCs/>
                <w:sz w:val="26"/>
                <w:szCs w:val="26"/>
                <w:lang w:val="en-GB"/>
              </w:rPr>
              <w:t>eventType</w:t>
            </w:r>
            <w:proofErr w:type="spellEnd"/>
            <w:r w:rsidRPr="00280EE6">
              <w:rPr>
                <w:b/>
                <w:bCs/>
                <w:sz w:val="26"/>
                <w:szCs w:val="26"/>
                <w:lang w:val="en-GB"/>
              </w:rPr>
              <w:t xml:space="preserve">): </w:t>
            </w:r>
            <w:r w:rsidRPr="00280EE6">
              <w:rPr>
                <w:sz w:val="26"/>
                <w:szCs w:val="26"/>
                <w:lang w:val="en-GB"/>
              </w:rPr>
              <w:t>void</w:t>
            </w:r>
          </w:p>
        </w:tc>
      </w:tr>
      <w:tr w:rsidR="0092534D" w14:paraId="0C651EBC"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0BB383BE"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00D1D1AA" w14:textId="4AB9A3E7" w:rsidR="0092534D" w:rsidRPr="0095643A" w:rsidRDefault="00376443"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663D64">
              <w:rPr>
                <w:sz w:val="26"/>
                <w:szCs w:val="26"/>
              </w:rPr>
              <w:t xml:space="preserve">L'oggetto </w:t>
            </w:r>
            <w:r w:rsidRPr="00D66949">
              <w:rPr>
                <w:b/>
                <w:bCs/>
                <w:i/>
                <w:iCs/>
                <w:sz w:val="26"/>
                <w:szCs w:val="26"/>
              </w:rPr>
              <w:t>user</w:t>
            </w:r>
            <w:r w:rsidRPr="00663D64">
              <w:rPr>
                <w:sz w:val="26"/>
                <w:szCs w:val="26"/>
              </w:rPr>
              <w:t xml:space="preserve"> deve essere valido.</w:t>
            </w:r>
          </w:p>
        </w:tc>
      </w:tr>
      <w:tr w:rsidR="0092534D" w14:paraId="47B5A716"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1E58B9B6"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4CD94EED" w14:textId="36CE490E" w:rsidR="0092534D" w:rsidRPr="005155B8" w:rsidRDefault="00D66949"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D66949">
              <w:rPr>
                <w:sz w:val="26"/>
                <w:szCs w:val="26"/>
              </w:rPr>
              <w:t xml:space="preserve">Viene avviato un </w:t>
            </w:r>
            <w:proofErr w:type="spellStart"/>
            <w:r w:rsidRPr="00D66949">
              <w:rPr>
                <w:sz w:val="26"/>
                <w:szCs w:val="26"/>
              </w:rPr>
              <w:t>thread</w:t>
            </w:r>
            <w:proofErr w:type="spellEnd"/>
            <w:r w:rsidRPr="00D66949">
              <w:rPr>
                <w:sz w:val="26"/>
                <w:szCs w:val="26"/>
              </w:rPr>
              <w:t xml:space="preserve"> separato per l'invio della mail.</w:t>
            </w:r>
          </w:p>
        </w:tc>
      </w:tr>
      <w:tr w:rsidR="0092534D" w14:paraId="135A4F92"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1ED7D601" w14:textId="77777777" w:rsidR="0092534D" w:rsidRPr="00AF7DFA" w:rsidRDefault="0092534D" w:rsidP="00F76E8F">
            <w:pPr>
              <w:spacing w:before="120" w:after="100" w:afterAutospacing="1"/>
              <w:jc w:val="center"/>
              <w:rPr>
                <w:sz w:val="26"/>
                <w:szCs w:val="26"/>
              </w:rPr>
            </w:pPr>
            <w:r>
              <w:rPr>
                <w:sz w:val="26"/>
                <w:szCs w:val="26"/>
              </w:rPr>
              <w:t>Invariante</w:t>
            </w:r>
          </w:p>
        </w:tc>
        <w:tc>
          <w:tcPr>
            <w:tcW w:w="3229" w:type="pct"/>
            <w:vAlign w:val="center"/>
          </w:tcPr>
          <w:p w14:paraId="5939A420" w14:textId="5A0AC151" w:rsidR="0092534D" w:rsidRPr="00BC7DB7" w:rsidRDefault="00D66949"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w:t>
            </w:r>
          </w:p>
        </w:tc>
      </w:tr>
    </w:tbl>
    <w:p w14:paraId="52B8D7D6" w14:textId="77777777" w:rsidR="00BD3653" w:rsidRDefault="00BD3653" w:rsidP="00BD3653">
      <w:pPr>
        <w:spacing w:before="120" w:after="100" w:afterAutospacing="1"/>
        <w:rPr>
          <w:b/>
          <w:bCs/>
          <w:sz w:val="26"/>
          <w:szCs w:val="26"/>
        </w:rPr>
      </w:pPr>
    </w:p>
    <w:tbl>
      <w:tblPr>
        <w:tblStyle w:val="Grigliatab4"/>
        <w:tblW w:w="5000" w:type="pct"/>
        <w:tblLook w:val="04A0" w:firstRow="1" w:lastRow="0" w:firstColumn="1" w:lastColumn="0" w:noHBand="0" w:noVBand="1"/>
      </w:tblPr>
      <w:tblGrid>
        <w:gridCol w:w="3410"/>
        <w:gridCol w:w="6217"/>
      </w:tblGrid>
      <w:tr w:rsidR="0092534D" w14:paraId="7BD1DE50" w14:textId="77777777" w:rsidTr="00F76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4357BE0A" w14:textId="77777777" w:rsidR="0092534D" w:rsidRPr="00AF7DFA" w:rsidRDefault="0092534D" w:rsidP="00F76E8F">
            <w:pPr>
              <w:spacing w:before="120" w:after="100" w:afterAutospacing="1"/>
              <w:jc w:val="center"/>
              <w:rPr>
                <w:sz w:val="26"/>
                <w:szCs w:val="26"/>
              </w:rPr>
            </w:pPr>
            <w:r w:rsidRPr="00AF7DFA">
              <w:rPr>
                <w:sz w:val="26"/>
                <w:szCs w:val="26"/>
              </w:rPr>
              <w:t>Nome classe</w:t>
            </w:r>
          </w:p>
        </w:tc>
        <w:tc>
          <w:tcPr>
            <w:tcW w:w="3229" w:type="pct"/>
            <w:vAlign w:val="center"/>
          </w:tcPr>
          <w:p w14:paraId="18226D90" w14:textId="1250B48B" w:rsidR="0092534D" w:rsidRPr="005173D0" w:rsidRDefault="00C03891" w:rsidP="00F76E8F">
            <w:pPr>
              <w:spacing w:before="120" w:after="100" w:afterAutospacing="1"/>
              <w:jc w:val="center"/>
              <w:cnfStyle w:val="100000000000" w:firstRow="1" w:lastRow="0" w:firstColumn="0" w:lastColumn="0" w:oddVBand="0" w:evenVBand="0" w:oddHBand="0" w:evenHBand="0" w:firstRowFirstColumn="0" w:firstRowLastColumn="0" w:lastRowFirstColumn="0" w:lastRowLastColumn="0"/>
              <w:rPr>
                <w:sz w:val="26"/>
                <w:szCs w:val="26"/>
              </w:rPr>
            </w:pPr>
            <w:r w:rsidRPr="00C03891">
              <w:rPr>
                <w:sz w:val="26"/>
                <w:szCs w:val="26"/>
              </w:rPr>
              <w:t>Subject</w:t>
            </w:r>
          </w:p>
        </w:tc>
      </w:tr>
      <w:tr w:rsidR="0092534D" w14:paraId="0A8EF8BA"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3D4A9B53" w14:textId="77777777" w:rsidR="0092534D" w:rsidRPr="00AF7DFA" w:rsidRDefault="0092534D" w:rsidP="00F76E8F">
            <w:pPr>
              <w:spacing w:before="120" w:after="100" w:afterAutospacing="1"/>
              <w:jc w:val="center"/>
              <w:rPr>
                <w:sz w:val="26"/>
                <w:szCs w:val="26"/>
              </w:rPr>
            </w:pPr>
            <w:r>
              <w:rPr>
                <w:sz w:val="26"/>
                <w:szCs w:val="26"/>
              </w:rPr>
              <w:t>Descrizione</w:t>
            </w:r>
          </w:p>
        </w:tc>
        <w:tc>
          <w:tcPr>
            <w:tcW w:w="3229" w:type="pct"/>
            <w:vAlign w:val="center"/>
          </w:tcPr>
          <w:p w14:paraId="72358728" w14:textId="1AC567A7" w:rsidR="0092534D" w:rsidRPr="00A517E9" w:rsidRDefault="00836435"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I</w:t>
            </w:r>
            <w:r w:rsidR="00C57976" w:rsidRPr="00C57976">
              <w:rPr>
                <w:sz w:val="26"/>
                <w:szCs w:val="26"/>
              </w:rPr>
              <w:t>nterfaccia che definisce il contratto per gli oggetti osservabili (</w:t>
            </w:r>
            <w:proofErr w:type="spellStart"/>
            <w:r w:rsidR="00C57976" w:rsidRPr="00C57976">
              <w:rPr>
                <w:sz w:val="26"/>
                <w:szCs w:val="26"/>
              </w:rPr>
              <w:t>Observable</w:t>
            </w:r>
            <w:proofErr w:type="spellEnd"/>
            <w:r w:rsidR="00C57976" w:rsidRPr="00C57976">
              <w:rPr>
                <w:sz w:val="26"/>
                <w:szCs w:val="26"/>
              </w:rPr>
              <w:t>). Permette di registrare e rimuovere osservatori.</w:t>
            </w:r>
          </w:p>
        </w:tc>
      </w:tr>
      <w:tr w:rsidR="0092534D" w:rsidRPr="00B20A7F" w14:paraId="33DC2E3F"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29E8C054" w14:textId="77777777" w:rsidR="0092534D" w:rsidRDefault="0092534D" w:rsidP="00F76E8F">
            <w:pPr>
              <w:spacing w:before="120" w:after="100" w:afterAutospacing="1"/>
              <w:jc w:val="center"/>
              <w:rPr>
                <w:sz w:val="26"/>
                <w:szCs w:val="26"/>
              </w:rPr>
            </w:pPr>
            <w:r>
              <w:rPr>
                <w:sz w:val="26"/>
                <w:szCs w:val="26"/>
              </w:rPr>
              <w:t>Attributi</w:t>
            </w:r>
          </w:p>
        </w:tc>
        <w:tc>
          <w:tcPr>
            <w:tcW w:w="3229" w:type="pct"/>
            <w:vAlign w:val="center"/>
          </w:tcPr>
          <w:p w14:paraId="6127184D" w14:textId="77777777" w:rsidR="0092534D" w:rsidRPr="00B20A7F" w:rsidRDefault="0092534D"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w:t>
            </w:r>
          </w:p>
        </w:tc>
      </w:tr>
      <w:tr w:rsidR="0092534D" w:rsidRPr="0087041E" w14:paraId="26F9588C"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20E6EC6C" w14:textId="77777777" w:rsidR="0092534D" w:rsidRPr="00AF7DFA" w:rsidRDefault="0092534D" w:rsidP="00F76E8F">
            <w:pPr>
              <w:spacing w:before="120" w:after="100" w:afterAutospacing="1"/>
              <w:jc w:val="center"/>
              <w:rPr>
                <w:sz w:val="26"/>
                <w:szCs w:val="26"/>
              </w:rPr>
            </w:pPr>
            <w:r>
              <w:rPr>
                <w:sz w:val="26"/>
                <w:szCs w:val="26"/>
              </w:rPr>
              <w:t>Signature dei metodi</w:t>
            </w:r>
          </w:p>
        </w:tc>
        <w:tc>
          <w:tcPr>
            <w:tcW w:w="3229" w:type="pct"/>
            <w:vAlign w:val="center"/>
          </w:tcPr>
          <w:p w14:paraId="3839C0D4" w14:textId="00E131FE" w:rsidR="00836435" w:rsidRPr="00836435" w:rsidRDefault="00836435" w:rsidP="0083643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836435">
              <w:rPr>
                <w:b/>
                <w:bCs/>
                <w:sz w:val="26"/>
                <w:szCs w:val="26"/>
                <w:lang w:val="en-GB"/>
              </w:rPr>
              <w:t xml:space="preserve">+ </w:t>
            </w:r>
            <w:proofErr w:type="gramStart"/>
            <w:r w:rsidRPr="00836435">
              <w:rPr>
                <w:b/>
                <w:bCs/>
                <w:sz w:val="26"/>
                <w:szCs w:val="26"/>
                <w:lang w:val="en-GB"/>
              </w:rPr>
              <w:t>attach(</w:t>
            </w:r>
            <w:proofErr w:type="gramEnd"/>
            <w:r w:rsidRPr="00836435">
              <w:rPr>
                <w:b/>
                <w:bCs/>
                <w:sz w:val="26"/>
                <w:szCs w:val="26"/>
                <w:lang w:val="en-GB"/>
              </w:rPr>
              <w:t xml:space="preserve">PasswordChangeObserverInterface o): </w:t>
            </w:r>
            <w:r w:rsidRPr="00836435">
              <w:rPr>
                <w:sz w:val="26"/>
                <w:szCs w:val="26"/>
                <w:lang w:val="en-GB"/>
              </w:rPr>
              <w:t>void</w:t>
            </w:r>
          </w:p>
          <w:p w14:paraId="20A9F7D9" w14:textId="0D9C61B7" w:rsidR="00836435" w:rsidRPr="00836435" w:rsidRDefault="00836435" w:rsidP="0083643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836435">
              <w:rPr>
                <w:b/>
                <w:bCs/>
                <w:sz w:val="26"/>
                <w:szCs w:val="26"/>
                <w:lang w:val="en-GB"/>
              </w:rPr>
              <w:t xml:space="preserve">+ </w:t>
            </w:r>
            <w:proofErr w:type="gramStart"/>
            <w:r w:rsidRPr="00836435">
              <w:rPr>
                <w:b/>
                <w:bCs/>
                <w:sz w:val="26"/>
                <w:szCs w:val="26"/>
                <w:lang w:val="en-GB"/>
              </w:rPr>
              <w:t>detach(</w:t>
            </w:r>
            <w:proofErr w:type="gramEnd"/>
            <w:r w:rsidRPr="00836435">
              <w:rPr>
                <w:b/>
                <w:bCs/>
                <w:sz w:val="26"/>
                <w:szCs w:val="26"/>
                <w:lang w:val="en-GB"/>
              </w:rPr>
              <w:t xml:space="preserve">PasswordChangeObserverInterface o): </w:t>
            </w:r>
            <w:r w:rsidRPr="00836435">
              <w:rPr>
                <w:sz w:val="26"/>
                <w:szCs w:val="26"/>
                <w:lang w:val="en-GB"/>
              </w:rPr>
              <w:t>void</w:t>
            </w:r>
          </w:p>
          <w:p w14:paraId="5608B44A" w14:textId="3FFB0F13" w:rsidR="0092534D" w:rsidRPr="00456221" w:rsidRDefault="00456221" w:rsidP="00836435">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b/>
                <w:bCs/>
                <w:sz w:val="26"/>
                <w:szCs w:val="26"/>
                <w:lang w:val="en-GB"/>
              </w:rPr>
            </w:pPr>
            <w:r w:rsidRPr="00456221">
              <w:rPr>
                <w:b/>
                <w:bCs/>
                <w:sz w:val="26"/>
                <w:szCs w:val="26"/>
                <w:lang w:val="en-GB"/>
              </w:rPr>
              <w:t xml:space="preserve">+ </w:t>
            </w:r>
            <w:proofErr w:type="spellStart"/>
            <w:proofErr w:type="gramStart"/>
            <w:r w:rsidR="00343598">
              <w:rPr>
                <w:b/>
                <w:bCs/>
                <w:sz w:val="26"/>
                <w:szCs w:val="26"/>
                <w:lang w:val="en-GB"/>
              </w:rPr>
              <w:t>notifyObservers</w:t>
            </w:r>
            <w:proofErr w:type="spellEnd"/>
            <w:r w:rsidRPr="00456221">
              <w:rPr>
                <w:b/>
                <w:bCs/>
                <w:sz w:val="26"/>
                <w:szCs w:val="26"/>
                <w:lang w:val="en-GB"/>
              </w:rPr>
              <w:t>(</w:t>
            </w:r>
            <w:proofErr w:type="gramEnd"/>
            <w:r w:rsidRPr="00456221">
              <w:rPr>
                <w:b/>
                <w:bCs/>
                <w:sz w:val="26"/>
                <w:szCs w:val="26"/>
                <w:lang w:val="en-GB"/>
              </w:rPr>
              <w:t xml:space="preserve">User user, String </w:t>
            </w:r>
            <w:proofErr w:type="spellStart"/>
            <w:r w:rsidRPr="00456221">
              <w:rPr>
                <w:b/>
                <w:bCs/>
                <w:sz w:val="26"/>
                <w:szCs w:val="26"/>
                <w:lang w:val="en-GB"/>
              </w:rPr>
              <w:t>eventType</w:t>
            </w:r>
            <w:proofErr w:type="spellEnd"/>
            <w:r w:rsidRPr="00456221">
              <w:rPr>
                <w:b/>
                <w:bCs/>
                <w:sz w:val="26"/>
                <w:szCs w:val="26"/>
                <w:lang w:val="en-GB"/>
              </w:rPr>
              <w:t xml:space="preserve">): </w:t>
            </w:r>
            <w:r w:rsidRPr="00456221">
              <w:rPr>
                <w:sz w:val="26"/>
                <w:szCs w:val="26"/>
                <w:lang w:val="en-GB"/>
              </w:rPr>
              <w:t>void</w:t>
            </w:r>
          </w:p>
        </w:tc>
      </w:tr>
      <w:tr w:rsidR="0092534D" w14:paraId="0BEB658F" w14:textId="77777777" w:rsidTr="00F76E8F">
        <w:tc>
          <w:tcPr>
            <w:cnfStyle w:val="001000000000" w:firstRow="0" w:lastRow="0" w:firstColumn="1" w:lastColumn="0" w:oddVBand="0" w:evenVBand="0" w:oddHBand="0" w:evenHBand="0" w:firstRowFirstColumn="0" w:firstRowLastColumn="0" w:lastRowFirstColumn="0" w:lastRowLastColumn="0"/>
            <w:tcW w:w="1771" w:type="pct"/>
            <w:vAlign w:val="center"/>
          </w:tcPr>
          <w:p w14:paraId="46C6A848" w14:textId="77777777" w:rsidR="0092534D" w:rsidRPr="00AF7DFA" w:rsidRDefault="0092534D" w:rsidP="00F76E8F">
            <w:pPr>
              <w:spacing w:before="120" w:after="100" w:afterAutospacing="1"/>
              <w:jc w:val="center"/>
              <w:rPr>
                <w:sz w:val="26"/>
                <w:szCs w:val="26"/>
              </w:rPr>
            </w:pPr>
            <w:r>
              <w:rPr>
                <w:sz w:val="26"/>
                <w:szCs w:val="26"/>
              </w:rPr>
              <w:t>Pre-condizioni</w:t>
            </w:r>
          </w:p>
        </w:tc>
        <w:tc>
          <w:tcPr>
            <w:tcW w:w="3229" w:type="pct"/>
            <w:vAlign w:val="center"/>
          </w:tcPr>
          <w:p w14:paraId="4E32BF8D" w14:textId="7EC3223F" w:rsidR="0092534D" w:rsidRPr="0095643A" w:rsidRDefault="00142AB8" w:rsidP="00F76E8F">
            <w:pPr>
              <w:spacing w:before="120" w:after="100" w:afterAutospacing="1"/>
              <w:jc w:val="center"/>
              <w:cnfStyle w:val="000000000000" w:firstRow="0" w:lastRow="0" w:firstColumn="0" w:lastColumn="0" w:oddVBand="0" w:evenVBand="0" w:oddHBand="0" w:evenHBand="0" w:firstRowFirstColumn="0" w:firstRowLastColumn="0" w:lastRowFirstColumn="0" w:lastRowLastColumn="0"/>
              <w:rPr>
                <w:sz w:val="26"/>
                <w:szCs w:val="26"/>
              </w:rPr>
            </w:pPr>
            <w:r w:rsidRPr="00142AB8">
              <w:rPr>
                <w:sz w:val="26"/>
                <w:szCs w:val="26"/>
              </w:rPr>
              <w:t>L'osservatore passato non deve essere nullo.</w:t>
            </w:r>
          </w:p>
        </w:tc>
      </w:tr>
      <w:tr w:rsidR="0092534D" w14:paraId="0441E631" w14:textId="77777777" w:rsidTr="00F76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pct"/>
            <w:vAlign w:val="center"/>
          </w:tcPr>
          <w:p w14:paraId="60A3D08D" w14:textId="77777777" w:rsidR="0092534D" w:rsidRPr="00AF7DFA" w:rsidRDefault="0092534D" w:rsidP="00F76E8F">
            <w:pPr>
              <w:spacing w:before="120" w:after="100" w:afterAutospacing="1"/>
              <w:jc w:val="center"/>
              <w:rPr>
                <w:sz w:val="26"/>
                <w:szCs w:val="26"/>
              </w:rPr>
            </w:pPr>
            <w:r>
              <w:rPr>
                <w:sz w:val="26"/>
                <w:szCs w:val="26"/>
              </w:rPr>
              <w:t>Post-condizioni</w:t>
            </w:r>
          </w:p>
        </w:tc>
        <w:tc>
          <w:tcPr>
            <w:tcW w:w="3229" w:type="pct"/>
            <w:vAlign w:val="center"/>
          </w:tcPr>
          <w:p w14:paraId="07849482" w14:textId="1C3BF652" w:rsidR="0092534D" w:rsidRPr="005155B8" w:rsidRDefault="00177B02" w:rsidP="00F76E8F">
            <w:pPr>
              <w:spacing w:before="120" w:after="100" w:afterAutospacing="1"/>
              <w:jc w:val="center"/>
              <w:cnfStyle w:val="000000100000" w:firstRow="0" w:lastRow="0" w:firstColumn="0" w:lastColumn="0" w:oddVBand="0" w:evenVBand="0" w:oddHBand="1" w:evenHBand="0" w:firstRowFirstColumn="0" w:firstRowLastColumn="0" w:lastRowFirstColumn="0" w:lastRowLastColumn="0"/>
              <w:rPr>
                <w:sz w:val="26"/>
                <w:szCs w:val="26"/>
              </w:rPr>
            </w:pPr>
            <w:r w:rsidRPr="00177B02">
              <w:rPr>
                <w:sz w:val="26"/>
                <w:szCs w:val="26"/>
              </w:rPr>
              <w:t>La lista interna degli osservatori viene aggiornata.</w:t>
            </w:r>
          </w:p>
        </w:tc>
      </w:tr>
    </w:tbl>
    <w:p w14:paraId="2DDEBF26" w14:textId="1FBB6597" w:rsidR="00F51BF0" w:rsidRPr="0089054F" w:rsidRDefault="00F51BF0" w:rsidP="00BD3653">
      <w:pPr>
        <w:spacing w:before="120" w:after="100" w:afterAutospacing="1"/>
        <w:rPr>
          <w:b/>
          <w:bCs/>
          <w:sz w:val="26"/>
          <w:szCs w:val="26"/>
        </w:rPr>
      </w:pPr>
    </w:p>
    <w:sectPr w:rsidR="00F51BF0" w:rsidRPr="0089054F" w:rsidSect="00B51734">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51177" w14:textId="77777777" w:rsidR="004D2521" w:rsidRPr="00292CE1" w:rsidRDefault="004D2521">
      <w:r w:rsidRPr="00292CE1">
        <w:separator/>
      </w:r>
    </w:p>
  </w:endnote>
  <w:endnote w:type="continuationSeparator" w:id="0">
    <w:p w14:paraId="544B207D" w14:textId="77777777" w:rsidR="004D2521" w:rsidRPr="00292CE1" w:rsidRDefault="004D2521">
      <w:r w:rsidRPr="00292C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ontserrat">
    <w:panose1 w:val="00000000000000000000"/>
    <w:charset w:val="00"/>
    <w:family w:val="auto"/>
    <w:pitch w:val="variable"/>
    <w:sig w:usb0="A00002FF" w:usb1="4000247B"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8B36D5" w:rsidRPr="00292CE1" w14:paraId="2D50C5E5" w14:textId="77777777">
      <w:trPr>
        <w:trHeight w:val="293"/>
      </w:trPr>
      <w:tc>
        <w:tcPr>
          <w:tcW w:w="3212" w:type="dxa"/>
          <w:vMerge w:val="restart"/>
          <w:tcBorders>
            <w:top w:val="single" w:sz="1" w:space="0" w:color="000000"/>
            <w:left w:val="single" w:sz="1" w:space="0" w:color="000000"/>
            <w:bottom w:val="single" w:sz="1" w:space="0" w:color="000000"/>
          </w:tcBorders>
        </w:tcPr>
        <w:p w14:paraId="4FFB3213" w14:textId="77777777" w:rsidR="008B36D5" w:rsidRPr="00292CE1" w:rsidRDefault="008B36D5" w:rsidP="00FB21E6">
          <w:pPr>
            <w:pStyle w:val="Contenutotabella"/>
            <w:ind w:firstLine="709"/>
          </w:pPr>
        </w:p>
      </w:tc>
      <w:tc>
        <w:tcPr>
          <w:tcW w:w="3212" w:type="dxa"/>
          <w:vMerge w:val="restart"/>
          <w:tcBorders>
            <w:top w:val="single" w:sz="1" w:space="0" w:color="000000"/>
            <w:left w:val="single" w:sz="1" w:space="0" w:color="000000"/>
            <w:bottom w:val="single" w:sz="1" w:space="0" w:color="000000"/>
          </w:tcBorders>
        </w:tcPr>
        <w:p w14:paraId="72BCD76B" w14:textId="77777777" w:rsidR="008B36D5" w:rsidRPr="00292CE1" w:rsidRDefault="008B36D5">
          <w:pPr>
            <w:pStyle w:val="Contenutotabella"/>
            <w:jc w:val="center"/>
            <w:rPr>
              <w:sz w:val="20"/>
            </w:rPr>
          </w:pPr>
          <w:r w:rsidRPr="00292CE1">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51A11FE0" w14:textId="77777777" w:rsidR="008B36D5" w:rsidRPr="00292CE1" w:rsidRDefault="008B36D5">
          <w:pPr>
            <w:pStyle w:val="Contenutotabella"/>
            <w:jc w:val="right"/>
          </w:pPr>
          <w:r w:rsidRPr="00292CE1">
            <w:rPr>
              <w:sz w:val="20"/>
            </w:rPr>
            <w:t xml:space="preserve">Pagina </w:t>
          </w:r>
          <w:r w:rsidRPr="00292CE1">
            <w:rPr>
              <w:sz w:val="20"/>
            </w:rPr>
            <w:fldChar w:fldCharType="begin"/>
          </w:r>
          <w:r w:rsidRPr="00292CE1">
            <w:rPr>
              <w:sz w:val="20"/>
            </w:rPr>
            <w:instrText xml:space="preserve"> PAGE \*Arabic </w:instrText>
          </w:r>
          <w:r w:rsidRPr="00292CE1">
            <w:rPr>
              <w:sz w:val="20"/>
            </w:rPr>
            <w:fldChar w:fldCharType="separate"/>
          </w:r>
          <w:r w:rsidR="002713D8" w:rsidRPr="00292CE1">
            <w:rPr>
              <w:sz w:val="20"/>
            </w:rPr>
            <w:t>2</w:t>
          </w:r>
          <w:r w:rsidRPr="00292CE1">
            <w:rPr>
              <w:sz w:val="20"/>
            </w:rPr>
            <w:fldChar w:fldCharType="end"/>
          </w:r>
          <w:r w:rsidRPr="00292CE1">
            <w:rPr>
              <w:sz w:val="20"/>
            </w:rPr>
            <w:t xml:space="preserve"> di </w:t>
          </w:r>
          <w:r w:rsidRPr="00292CE1">
            <w:rPr>
              <w:sz w:val="20"/>
            </w:rPr>
            <w:fldChar w:fldCharType="begin"/>
          </w:r>
          <w:r w:rsidRPr="00292CE1">
            <w:rPr>
              <w:sz w:val="20"/>
            </w:rPr>
            <w:instrText xml:space="preserve"> NUMPAGES \*Arabic </w:instrText>
          </w:r>
          <w:r w:rsidRPr="00292CE1">
            <w:rPr>
              <w:sz w:val="20"/>
            </w:rPr>
            <w:fldChar w:fldCharType="separate"/>
          </w:r>
          <w:r w:rsidR="002713D8" w:rsidRPr="00292CE1">
            <w:rPr>
              <w:sz w:val="20"/>
            </w:rPr>
            <w:t>4</w:t>
          </w:r>
          <w:r w:rsidRPr="00292CE1">
            <w:rPr>
              <w:sz w:val="20"/>
            </w:rPr>
            <w:fldChar w:fldCharType="end"/>
          </w:r>
        </w:p>
      </w:tc>
    </w:tr>
  </w:tbl>
  <w:p w14:paraId="0EC49CCA" w14:textId="77777777" w:rsidR="008B36D5" w:rsidRPr="00292CE1" w:rsidRDefault="008B36D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386F" w14:textId="77777777" w:rsidR="008B36D5" w:rsidRPr="00292CE1" w:rsidRDefault="008B36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C6B7" w14:textId="77777777" w:rsidR="008B36D5" w:rsidRPr="00292CE1" w:rsidRDefault="008B36D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7DCB" w14:textId="77777777" w:rsidR="00373DEE" w:rsidRPr="00292CE1" w:rsidRDefault="00373DEE">
    <w:pPr>
      <w:pStyle w:val="Pidipagina"/>
      <w:jc w:val="right"/>
    </w:pPr>
    <w:r w:rsidRPr="00292CE1">
      <w:fldChar w:fldCharType="begin"/>
    </w:r>
    <w:r w:rsidRPr="00292CE1">
      <w:instrText>PAGE   \* MERGEFORMAT</w:instrText>
    </w:r>
    <w:r w:rsidRPr="00292CE1">
      <w:fldChar w:fldCharType="separate"/>
    </w:r>
    <w:r w:rsidRPr="00292CE1">
      <w:t>2</w:t>
    </w:r>
    <w:r w:rsidRPr="00292CE1">
      <w:fldChar w:fldCharType="end"/>
    </w:r>
  </w:p>
  <w:p w14:paraId="64ACCBF5" w14:textId="77777777" w:rsidR="008B36D5" w:rsidRPr="00292CE1" w:rsidRDefault="008B36D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6F9CF" w14:textId="77777777" w:rsidR="008B36D5" w:rsidRPr="00292CE1" w:rsidRDefault="008B3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3406" w14:textId="77777777" w:rsidR="004D2521" w:rsidRPr="00292CE1" w:rsidRDefault="004D2521">
      <w:r w:rsidRPr="00292CE1">
        <w:separator/>
      </w:r>
    </w:p>
  </w:footnote>
  <w:footnote w:type="continuationSeparator" w:id="0">
    <w:p w14:paraId="6D8B7C73" w14:textId="77777777" w:rsidR="004D2521" w:rsidRPr="00292CE1" w:rsidRDefault="004D2521">
      <w:r w:rsidRPr="00292C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8B36D5" w:rsidRPr="00292CE1" w14:paraId="441EA2F4" w14:textId="77777777">
      <w:trPr>
        <w:trHeight w:val="244"/>
      </w:trPr>
      <w:tc>
        <w:tcPr>
          <w:tcW w:w="6745" w:type="dxa"/>
          <w:vMerge w:val="restart"/>
          <w:tcBorders>
            <w:top w:val="single" w:sz="1" w:space="0" w:color="000000"/>
            <w:left w:val="single" w:sz="1" w:space="0" w:color="000000"/>
            <w:bottom w:val="single" w:sz="1" w:space="0" w:color="000000"/>
          </w:tcBorders>
        </w:tcPr>
        <w:p w14:paraId="762059C3" w14:textId="77777777" w:rsidR="008B36D5" w:rsidRPr="00292CE1" w:rsidRDefault="008B36D5" w:rsidP="00093D9B">
          <w:pPr>
            <w:pStyle w:val="Intestazionetabella"/>
            <w:jc w:val="left"/>
            <w:rPr>
              <w:b w:val="0"/>
              <w:sz w:val="20"/>
            </w:rPr>
          </w:pPr>
          <w:bookmarkStart w:id="4" w:name="_Hlk214570121"/>
          <w:r w:rsidRPr="00292CE1">
            <w:rPr>
              <w:b w:val="0"/>
              <w:sz w:val="20"/>
            </w:rPr>
            <w:t xml:space="preserve">Progetto: </w:t>
          </w:r>
          <w:r w:rsidR="00BB045D" w:rsidRPr="00292CE1">
            <w:rPr>
              <w:b w:val="0"/>
              <w:sz w:val="20"/>
            </w:rPr>
            <w:t>FantaUnisa</w:t>
          </w:r>
        </w:p>
      </w:tc>
      <w:tc>
        <w:tcPr>
          <w:tcW w:w="2892" w:type="dxa"/>
          <w:vMerge w:val="restart"/>
          <w:tcBorders>
            <w:top w:val="single" w:sz="1" w:space="0" w:color="000000"/>
            <w:left w:val="single" w:sz="1" w:space="0" w:color="000000"/>
            <w:bottom w:val="single" w:sz="1" w:space="0" w:color="000000"/>
            <w:right w:val="single" w:sz="1" w:space="0" w:color="000000"/>
          </w:tcBorders>
        </w:tcPr>
        <w:p w14:paraId="522081C1" w14:textId="28669573" w:rsidR="008B36D5" w:rsidRPr="00292CE1" w:rsidRDefault="008B36D5">
          <w:pPr>
            <w:pStyle w:val="Intestazionetabella"/>
            <w:jc w:val="left"/>
            <w:rPr>
              <w:b w:val="0"/>
              <w:sz w:val="20"/>
            </w:rPr>
          </w:pPr>
          <w:r w:rsidRPr="00292CE1">
            <w:rPr>
              <w:b w:val="0"/>
              <w:sz w:val="20"/>
            </w:rPr>
            <w:t xml:space="preserve">Versione: </w:t>
          </w:r>
          <w:r w:rsidR="007B24CB">
            <w:rPr>
              <w:b w:val="0"/>
              <w:sz w:val="20"/>
            </w:rPr>
            <w:t>1</w:t>
          </w:r>
          <w:r w:rsidR="00DE0D84" w:rsidRPr="00292CE1">
            <w:rPr>
              <w:b w:val="0"/>
              <w:sz w:val="20"/>
            </w:rPr>
            <w:t>.</w:t>
          </w:r>
          <w:r w:rsidR="007B24CB">
            <w:rPr>
              <w:b w:val="0"/>
              <w:sz w:val="20"/>
            </w:rPr>
            <w:t>0</w:t>
          </w:r>
        </w:p>
      </w:tc>
    </w:tr>
    <w:tr w:rsidR="008B36D5" w:rsidRPr="00292CE1" w14:paraId="59310A5D" w14:textId="77777777">
      <w:trPr>
        <w:trHeight w:val="244"/>
      </w:trPr>
      <w:tc>
        <w:tcPr>
          <w:tcW w:w="6745" w:type="dxa"/>
          <w:vMerge w:val="restart"/>
          <w:tcBorders>
            <w:left w:val="single" w:sz="1" w:space="0" w:color="000000"/>
            <w:bottom w:val="single" w:sz="1" w:space="0" w:color="000000"/>
          </w:tcBorders>
        </w:tcPr>
        <w:p w14:paraId="665E3C4F" w14:textId="793402CB" w:rsidR="008B36D5" w:rsidRPr="00292CE1" w:rsidRDefault="008B36D5" w:rsidP="00093D9B">
          <w:pPr>
            <w:pStyle w:val="Contenutotabella"/>
            <w:rPr>
              <w:sz w:val="20"/>
            </w:rPr>
          </w:pPr>
          <w:r w:rsidRPr="00292CE1">
            <w:rPr>
              <w:sz w:val="20"/>
            </w:rPr>
            <w:t xml:space="preserve">Documento: </w:t>
          </w:r>
          <w:r w:rsidR="00ED13D2">
            <w:rPr>
              <w:sz w:val="20"/>
            </w:rPr>
            <w:t>Object</w:t>
          </w:r>
          <w:r w:rsidR="004541DD" w:rsidRPr="00292CE1">
            <w:rPr>
              <w:sz w:val="20"/>
            </w:rPr>
            <w:t xml:space="preserve"> </w:t>
          </w:r>
          <w:r w:rsidR="001371B3" w:rsidRPr="00292CE1">
            <w:rPr>
              <w:sz w:val="20"/>
            </w:rPr>
            <w:t>Design</w:t>
          </w:r>
          <w:r w:rsidR="004541DD" w:rsidRPr="00292CE1">
            <w:rPr>
              <w:sz w:val="20"/>
            </w:rPr>
            <w:t xml:space="preserve"> </w:t>
          </w:r>
          <w:proofErr w:type="spellStart"/>
          <w:r w:rsidR="004541DD" w:rsidRPr="00292CE1">
            <w:rPr>
              <w:sz w:val="20"/>
            </w:rPr>
            <w:t>Document</w:t>
          </w:r>
          <w:proofErr w:type="spellEnd"/>
        </w:p>
      </w:tc>
      <w:tc>
        <w:tcPr>
          <w:tcW w:w="2892" w:type="dxa"/>
          <w:vMerge w:val="restart"/>
          <w:tcBorders>
            <w:left w:val="single" w:sz="1" w:space="0" w:color="000000"/>
            <w:bottom w:val="single" w:sz="1" w:space="0" w:color="000000"/>
            <w:right w:val="single" w:sz="1" w:space="0" w:color="000000"/>
          </w:tcBorders>
        </w:tcPr>
        <w:p w14:paraId="483CA274" w14:textId="3A4731B1" w:rsidR="008B36D5" w:rsidRPr="00292CE1" w:rsidRDefault="004D1EA6">
          <w:pPr>
            <w:pStyle w:val="Contenutotabella"/>
            <w:rPr>
              <w:sz w:val="20"/>
            </w:rPr>
          </w:pPr>
          <w:r w:rsidRPr="00292CE1">
            <w:rPr>
              <w:sz w:val="20"/>
            </w:rPr>
            <w:t xml:space="preserve">Data: </w:t>
          </w:r>
          <w:r w:rsidR="007B24CB">
            <w:rPr>
              <w:sz w:val="20"/>
            </w:rPr>
            <w:t>21</w:t>
          </w:r>
          <w:r w:rsidR="00BE107D" w:rsidRPr="00292CE1">
            <w:rPr>
              <w:sz w:val="20"/>
            </w:rPr>
            <w:t>/</w:t>
          </w:r>
          <w:r w:rsidR="007B24CB">
            <w:rPr>
              <w:sz w:val="20"/>
            </w:rPr>
            <w:t>0</w:t>
          </w:r>
          <w:r w:rsidR="00D52000" w:rsidRPr="00292CE1">
            <w:rPr>
              <w:sz w:val="20"/>
            </w:rPr>
            <w:t>1</w:t>
          </w:r>
          <w:r w:rsidR="00BE107D" w:rsidRPr="00292CE1">
            <w:rPr>
              <w:sz w:val="20"/>
            </w:rPr>
            <w:t>/202</w:t>
          </w:r>
          <w:r w:rsidR="007B24CB">
            <w:rPr>
              <w:sz w:val="20"/>
            </w:rPr>
            <w:t>6</w:t>
          </w:r>
        </w:p>
      </w:tc>
    </w:tr>
    <w:bookmarkEnd w:id="4"/>
  </w:tbl>
  <w:p w14:paraId="496783E7" w14:textId="77777777" w:rsidR="008B36D5" w:rsidRPr="00292CE1" w:rsidRDefault="008B36D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9ABF" w14:textId="77777777" w:rsidR="008B36D5" w:rsidRPr="00292CE1" w:rsidRDefault="008B36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4E81" w14:textId="77777777" w:rsidR="008B36D5" w:rsidRPr="00292CE1" w:rsidRDefault="008B36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4B21" w14:textId="77777777" w:rsidR="008B36D5" w:rsidRPr="00292CE1" w:rsidRDefault="008B36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83C9" w14:textId="77777777" w:rsidR="008B36D5" w:rsidRPr="00292CE1" w:rsidRDefault="008B36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DEF7C6"/>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CEFAFADE"/>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63A4129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74DCB3F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4870413A"/>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38ADCA"/>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9D4D134"/>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B96B32A"/>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A63FA8"/>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DB840566"/>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Wingdings" w:hAnsi="Wingdings"/>
      </w:rPr>
    </w:lvl>
  </w:abstractNum>
  <w:abstractNum w:abstractNumId="1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Wingdings" w:hAnsi="Wingdings"/>
      </w:rPr>
    </w:lvl>
  </w:abstractNum>
  <w:abstractNum w:abstractNumId="12" w15:restartNumberingAfterBreak="0">
    <w:nsid w:val="00000004"/>
    <w:multiLevelType w:val="singleLevel"/>
    <w:tmpl w:val="00000004"/>
    <w:name w:val="372837248"/>
    <w:lvl w:ilvl="0">
      <w:numFmt w:val="bullet"/>
      <w:lvlText w:val="-"/>
      <w:lvlJc w:val="left"/>
      <w:pPr>
        <w:tabs>
          <w:tab w:val="num" w:pos="0"/>
        </w:tabs>
        <w:ind w:left="1068" w:hanging="360"/>
      </w:pPr>
      <w:rPr>
        <w:rFonts w:ascii="Century Gothic" w:hAnsi="Century Gothic" w:cs="Times New Roman"/>
      </w:rPr>
    </w:lvl>
  </w:abstractNum>
  <w:abstractNum w:abstractNumId="13" w15:restartNumberingAfterBreak="0">
    <w:nsid w:val="00000005"/>
    <w:multiLevelType w:val="singleLevel"/>
    <w:tmpl w:val="00000005"/>
    <w:name w:val="372837388"/>
    <w:lvl w:ilvl="0">
      <w:numFmt w:val="bullet"/>
      <w:lvlText w:val="-"/>
      <w:lvlJc w:val="left"/>
      <w:pPr>
        <w:tabs>
          <w:tab w:val="num" w:pos="0"/>
        </w:tabs>
        <w:ind w:left="3198" w:hanging="360"/>
      </w:pPr>
      <w:rPr>
        <w:rFonts w:ascii="Century Gothic" w:hAnsi="Century Gothic" w:cs="Times New Roman"/>
      </w:rPr>
    </w:lvl>
  </w:abstractNum>
  <w:abstractNum w:abstractNumId="14" w15:restartNumberingAfterBreak="0">
    <w:nsid w:val="09064AD1"/>
    <w:multiLevelType w:val="multilevel"/>
    <w:tmpl w:val="0CD004AA"/>
    <w:lvl w:ilvl="0">
      <w:start w:val="3"/>
      <w:numFmt w:val="decimal"/>
      <w:lvlText w:val="%1"/>
      <w:lvlJc w:val="left"/>
      <w:pPr>
        <w:ind w:left="552" w:hanging="55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618579A"/>
    <w:multiLevelType w:val="multilevel"/>
    <w:tmpl w:val="0BB6B70E"/>
    <w:lvl w:ilvl="0">
      <w:start w:val="3"/>
      <w:numFmt w:val="decimal"/>
      <w:lvlText w:val="%1"/>
      <w:lvlJc w:val="left"/>
      <w:pPr>
        <w:ind w:left="552" w:hanging="55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16277E84"/>
    <w:multiLevelType w:val="multilevel"/>
    <w:tmpl w:val="C802A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B6C05"/>
    <w:multiLevelType w:val="multilevel"/>
    <w:tmpl w:val="31D2A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433D7"/>
    <w:multiLevelType w:val="multilevel"/>
    <w:tmpl w:val="C8A4B218"/>
    <w:lvl w:ilvl="0">
      <w:start w:val="1"/>
      <w:numFmt w:val="decimal"/>
      <w:lvlText w:val="%1."/>
      <w:lvlJc w:val="left"/>
      <w:pPr>
        <w:ind w:left="360" w:hanging="360"/>
      </w:pPr>
      <w:rPr>
        <w:rFonts w:hint="default"/>
      </w:rPr>
    </w:lvl>
    <w:lvl w:ilvl="1">
      <w:start w:val="1"/>
      <w:numFmt w:val="decimal"/>
      <w:pStyle w:val="Titolo2"/>
      <w:lvlText w:val="%1.%2"/>
      <w:lvlJc w:val="left"/>
      <w:pPr>
        <w:ind w:left="574" w:hanging="432"/>
      </w:pPr>
      <w:rPr>
        <w:rFonts w:hint="default"/>
      </w:rPr>
    </w:lvl>
    <w:lvl w:ilvl="2">
      <w:start w:val="1"/>
      <w:numFmt w:val="decimal"/>
      <w:pStyle w:val="Titolo3"/>
      <w:lvlText w:val="%1.%2.2"/>
      <w:lvlJc w:val="left"/>
      <w:pPr>
        <w:ind w:left="504" w:hanging="504"/>
      </w:pPr>
      <w:rPr>
        <w:rFonts w:hint="default"/>
      </w:rPr>
    </w:lvl>
    <w:lvl w:ilvl="3">
      <w:start w:val="1"/>
      <w:numFmt w:val="decimal"/>
      <w:lvlText w:val="%1.%2.5"/>
      <w:lvlJc w:val="left"/>
      <w:pPr>
        <w:ind w:left="1357" w:hanging="648"/>
      </w:pPr>
      <w:rPr>
        <w:rFonts w:hint="default"/>
      </w:rPr>
    </w:lvl>
    <w:lvl w:ilvl="4">
      <w:start w:val="1"/>
      <w:numFmt w:val="decimal"/>
      <w:lvlText w:val="%1.%2.3"/>
      <w:lvlJc w:val="left"/>
      <w:pPr>
        <w:ind w:left="1501" w:hanging="792"/>
      </w:pPr>
      <w:rPr>
        <w:rFonts w:hint="default"/>
      </w:rPr>
    </w:lvl>
    <w:lvl w:ilvl="5">
      <w:start w:val="1"/>
      <w:numFmt w:val="decimal"/>
      <w:lvlText w:val="%1.%2.4"/>
      <w:lvlJc w:val="left"/>
      <w:pPr>
        <w:ind w:left="1645"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24A2BF8"/>
    <w:multiLevelType w:val="multilevel"/>
    <w:tmpl w:val="1ABE68E0"/>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24BE40B5"/>
    <w:multiLevelType w:val="multilevel"/>
    <w:tmpl w:val="252A2F16"/>
    <w:lvl w:ilvl="0">
      <w:start w:val="3"/>
      <w:numFmt w:val="decimal"/>
      <w:lvlText w:val="%1"/>
      <w:lvlJc w:val="left"/>
      <w:pPr>
        <w:ind w:left="552" w:hanging="55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0AD2083"/>
    <w:multiLevelType w:val="hybridMultilevel"/>
    <w:tmpl w:val="17AEEC7E"/>
    <w:lvl w:ilvl="0" w:tplc="0410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2" w15:restartNumberingAfterBreak="0">
    <w:nsid w:val="43037ABD"/>
    <w:multiLevelType w:val="multilevel"/>
    <w:tmpl w:val="F9FC0472"/>
    <w:lvl w:ilvl="0">
      <w:start w:val="3"/>
      <w:numFmt w:val="decimal"/>
      <w:lvlText w:val="%1"/>
      <w:lvlJc w:val="left"/>
      <w:pPr>
        <w:ind w:left="552" w:hanging="55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4DE4D90"/>
    <w:multiLevelType w:val="hybridMultilevel"/>
    <w:tmpl w:val="2A569F9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24" w15:restartNumberingAfterBreak="0">
    <w:nsid w:val="4EB54A9E"/>
    <w:multiLevelType w:val="multilevel"/>
    <w:tmpl w:val="AD96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62DE7"/>
    <w:multiLevelType w:val="multilevel"/>
    <w:tmpl w:val="5448CA2C"/>
    <w:lvl w:ilvl="0">
      <w:start w:val="3"/>
      <w:numFmt w:val="decimal"/>
      <w:lvlText w:val="%1"/>
      <w:lvlJc w:val="left"/>
      <w:pPr>
        <w:ind w:left="588" w:hanging="58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71C0916"/>
    <w:multiLevelType w:val="multilevel"/>
    <w:tmpl w:val="68E0D752"/>
    <w:lvl w:ilvl="0">
      <w:start w:val="3"/>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5C6272E"/>
    <w:multiLevelType w:val="multilevel"/>
    <w:tmpl w:val="92983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F2809"/>
    <w:multiLevelType w:val="multilevel"/>
    <w:tmpl w:val="4B30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87069">
    <w:abstractNumId w:val="18"/>
  </w:num>
  <w:num w:numId="2" w16cid:durableId="2051611985">
    <w:abstractNumId w:val="8"/>
  </w:num>
  <w:num w:numId="3" w16cid:durableId="1621378754">
    <w:abstractNumId w:val="3"/>
  </w:num>
  <w:num w:numId="4" w16cid:durableId="1250581733">
    <w:abstractNumId w:val="2"/>
  </w:num>
  <w:num w:numId="5" w16cid:durableId="1977642051">
    <w:abstractNumId w:val="1"/>
  </w:num>
  <w:num w:numId="6" w16cid:durableId="56174844">
    <w:abstractNumId w:val="0"/>
  </w:num>
  <w:num w:numId="7" w16cid:durableId="261770397">
    <w:abstractNumId w:val="9"/>
  </w:num>
  <w:num w:numId="8" w16cid:durableId="1715736890">
    <w:abstractNumId w:val="7"/>
  </w:num>
  <w:num w:numId="9" w16cid:durableId="144713132">
    <w:abstractNumId w:val="6"/>
  </w:num>
  <w:num w:numId="10" w16cid:durableId="1989895938">
    <w:abstractNumId w:val="5"/>
  </w:num>
  <w:num w:numId="11" w16cid:durableId="1918592205">
    <w:abstractNumId w:val="4"/>
  </w:num>
  <w:num w:numId="12" w16cid:durableId="1272281760">
    <w:abstractNumId w:val="23"/>
  </w:num>
  <w:num w:numId="13" w16cid:durableId="982539905">
    <w:abstractNumId w:val="18"/>
  </w:num>
  <w:num w:numId="14" w16cid:durableId="588002419">
    <w:abstractNumId w:val="19"/>
  </w:num>
  <w:num w:numId="15" w16cid:durableId="665787392">
    <w:abstractNumId w:val="27"/>
  </w:num>
  <w:num w:numId="16" w16cid:durableId="1022636048">
    <w:abstractNumId w:val="28"/>
  </w:num>
  <w:num w:numId="17" w16cid:durableId="237057309">
    <w:abstractNumId w:val="16"/>
  </w:num>
  <w:num w:numId="18" w16cid:durableId="1336879246">
    <w:abstractNumId w:val="24"/>
  </w:num>
  <w:num w:numId="19" w16cid:durableId="1737584895">
    <w:abstractNumId w:val="17"/>
  </w:num>
  <w:num w:numId="20" w16cid:durableId="138085197">
    <w:abstractNumId w:val="18"/>
    <w:lvlOverride w:ilvl="0">
      <w:startOverride w:val="3"/>
    </w:lvlOverride>
    <w:lvlOverride w:ilvl="1">
      <w:startOverride w:val="4"/>
    </w:lvlOverride>
  </w:num>
  <w:num w:numId="21" w16cid:durableId="1915620986">
    <w:abstractNumId w:val="26"/>
  </w:num>
  <w:num w:numId="22" w16cid:durableId="553126448">
    <w:abstractNumId w:val="14"/>
  </w:num>
  <w:num w:numId="23" w16cid:durableId="1645312884">
    <w:abstractNumId w:val="20"/>
  </w:num>
  <w:num w:numId="24" w16cid:durableId="1259943484">
    <w:abstractNumId w:val="25"/>
  </w:num>
  <w:num w:numId="25" w16cid:durableId="1657295818">
    <w:abstractNumId w:val="22"/>
  </w:num>
  <w:num w:numId="26" w16cid:durableId="426733199">
    <w:abstractNumId w:val="15"/>
  </w:num>
  <w:num w:numId="27" w16cid:durableId="2042969226">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AE"/>
    <w:rsid w:val="00003FC5"/>
    <w:rsid w:val="000133F8"/>
    <w:rsid w:val="00016C7D"/>
    <w:rsid w:val="0001727E"/>
    <w:rsid w:val="00020766"/>
    <w:rsid w:val="000208C0"/>
    <w:rsid w:val="00024C7A"/>
    <w:rsid w:val="00030298"/>
    <w:rsid w:val="00035643"/>
    <w:rsid w:val="000405D5"/>
    <w:rsid w:val="00041325"/>
    <w:rsid w:val="00041B9E"/>
    <w:rsid w:val="000433FB"/>
    <w:rsid w:val="000440C8"/>
    <w:rsid w:val="000504CE"/>
    <w:rsid w:val="00050999"/>
    <w:rsid w:val="000524D1"/>
    <w:rsid w:val="00053213"/>
    <w:rsid w:val="0005372D"/>
    <w:rsid w:val="00053BEF"/>
    <w:rsid w:val="0005453C"/>
    <w:rsid w:val="0005774F"/>
    <w:rsid w:val="0005786D"/>
    <w:rsid w:val="00057AE2"/>
    <w:rsid w:val="00057C96"/>
    <w:rsid w:val="0006296E"/>
    <w:rsid w:val="00062D2F"/>
    <w:rsid w:val="0006415F"/>
    <w:rsid w:val="0006719F"/>
    <w:rsid w:val="000676B1"/>
    <w:rsid w:val="00067B1F"/>
    <w:rsid w:val="00070C56"/>
    <w:rsid w:val="0007181D"/>
    <w:rsid w:val="0007365F"/>
    <w:rsid w:val="000736F4"/>
    <w:rsid w:val="000742BB"/>
    <w:rsid w:val="00081DD2"/>
    <w:rsid w:val="00081DEE"/>
    <w:rsid w:val="00082657"/>
    <w:rsid w:val="0008709C"/>
    <w:rsid w:val="000876D7"/>
    <w:rsid w:val="00087DC7"/>
    <w:rsid w:val="00092BE8"/>
    <w:rsid w:val="00093D9B"/>
    <w:rsid w:val="0009487A"/>
    <w:rsid w:val="00095C32"/>
    <w:rsid w:val="000961D5"/>
    <w:rsid w:val="000979C4"/>
    <w:rsid w:val="000A1C4C"/>
    <w:rsid w:val="000A1D85"/>
    <w:rsid w:val="000A5632"/>
    <w:rsid w:val="000B1315"/>
    <w:rsid w:val="000B1889"/>
    <w:rsid w:val="000B1E3F"/>
    <w:rsid w:val="000B27F0"/>
    <w:rsid w:val="000B2DB4"/>
    <w:rsid w:val="000B3BE8"/>
    <w:rsid w:val="000B4BEB"/>
    <w:rsid w:val="000B52DD"/>
    <w:rsid w:val="000B6F67"/>
    <w:rsid w:val="000B731C"/>
    <w:rsid w:val="000C1DA3"/>
    <w:rsid w:val="000C3249"/>
    <w:rsid w:val="000C4B73"/>
    <w:rsid w:val="000C6D7B"/>
    <w:rsid w:val="000C7D08"/>
    <w:rsid w:val="000D2800"/>
    <w:rsid w:val="000D2998"/>
    <w:rsid w:val="000D2FB0"/>
    <w:rsid w:val="000D52E2"/>
    <w:rsid w:val="000D5B52"/>
    <w:rsid w:val="000E54D9"/>
    <w:rsid w:val="000E55C2"/>
    <w:rsid w:val="000E64B1"/>
    <w:rsid w:val="000F04C2"/>
    <w:rsid w:val="000F0AF5"/>
    <w:rsid w:val="000F1E4E"/>
    <w:rsid w:val="000F1F66"/>
    <w:rsid w:val="000F4327"/>
    <w:rsid w:val="000F5E2D"/>
    <w:rsid w:val="00100637"/>
    <w:rsid w:val="0010228B"/>
    <w:rsid w:val="00103E83"/>
    <w:rsid w:val="0011002C"/>
    <w:rsid w:val="00110156"/>
    <w:rsid w:val="00110A6D"/>
    <w:rsid w:val="00111F14"/>
    <w:rsid w:val="001138A6"/>
    <w:rsid w:val="00115DB8"/>
    <w:rsid w:val="00122CD9"/>
    <w:rsid w:val="00123AEA"/>
    <w:rsid w:val="00123EC6"/>
    <w:rsid w:val="00123FCA"/>
    <w:rsid w:val="00130C44"/>
    <w:rsid w:val="00132C8D"/>
    <w:rsid w:val="00136350"/>
    <w:rsid w:val="001371B3"/>
    <w:rsid w:val="001374AC"/>
    <w:rsid w:val="00137C99"/>
    <w:rsid w:val="00141402"/>
    <w:rsid w:val="00141FCC"/>
    <w:rsid w:val="001425E9"/>
    <w:rsid w:val="00142984"/>
    <w:rsid w:val="00142AB8"/>
    <w:rsid w:val="00143787"/>
    <w:rsid w:val="00144A93"/>
    <w:rsid w:val="001477C9"/>
    <w:rsid w:val="001514E6"/>
    <w:rsid w:val="00154E67"/>
    <w:rsid w:val="001552DD"/>
    <w:rsid w:val="0015580B"/>
    <w:rsid w:val="0015656C"/>
    <w:rsid w:val="0016141B"/>
    <w:rsid w:val="00161B99"/>
    <w:rsid w:val="00163BE8"/>
    <w:rsid w:val="0016549F"/>
    <w:rsid w:val="001655F2"/>
    <w:rsid w:val="00173A38"/>
    <w:rsid w:val="00175BE2"/>
    <w:rsid w:val="001765AE"/>
    <w:rsid w:val="0017715C"/>
    <w:rsid w:val="00177B02"/>
    <w:rsid w:val="001811B2"/>
    <w:rsid w:val="001815AB"/>
    <w:rsid w:val="001815B4"/>
    <w:rsid w:val="00183939"/>
    <w:rsid w:val="001856D4"/>
    <w:rsid w:val="00186607"/>
    <w:rsid w:val="00190E1C"/>
    <w:rsid w:val="001927BC"/>
    <w:rsid w:val="00192C1C"/>
    <w:rsid w:val="00193E9B"/>
    <w:rsid w:val="0019661E"/>
    <w:rsid w:val="001A1355"/>
    <w:rsid w:val="001A73AA"/>
    <w:rsid w:val="001B1074"/>
    <w:rsid w:val="001B1D7A"/>
    <w:rsid w:val="001B500F"/>
    <w:rsid w:val="001B57EF"/>
    <w:rsid w:val="001B6CE4"/>
    <w:rsid w:val="001B7828"/>
    <w:rsid w:val="001B7965"/>
    <w:rsid w:val="001C0BE3"/>
    <w:rsid w:val="001C1E7C"/>
    <w:rsid w:val="001C5218"/>
    <w:rsid w:val="001C67F3"/>
    <w:rsid w:val="001C7BA9"/>
    <w:rsid w:val="001D2FAA"/>
    <w:rsid w:val="001D78E7"/>
    <w:rsid w:val="001E0274"/>
    <w:rsid w:val="001E1A95"/>
    <w:rsid w:val="001E4569"/>
    <w:rsid w:val="001E46EC"/>
    <w:rsid w:val="001E49AC"/>
    <w:rsid w:val="001E571A"/>
    <w:rsid w:val="001E79F5"/>
    <w:rsid w:val="001F0083"/>
    <w:rsid w:val="001F60E1"/>
    <w:rsid w:val="001F640F"/>
    <w:rsid w:val="001F6444"/>
    <w:rsid w:val="002003EE"/>
    <w:rsid w:val="0020266A"/>
    <w:rsid w:val="00204586"/>
    <w:rsid w:val="00205262"/>
    <w:rsid w:val="00210661"/>
    <w:rsid w:val="002110E0"/>
    <w:rsid w:val="00215AB2"/>
    <w:rsid w:val="00216B56"/>
    <w:rsid w:val="00217440"/>
    <w:rsid w:val="0022278C"/>
    <w:rsid w:val="0022528E"/>
    <w:rsid w:val="00226851"/>
    <w:rsid w:val="002300B3"/>
    <w:rsid w:val="00230C31"/>
    <w:rsid w:val="0023288B"/>
    <w:rsid w:val="00233A2D"/>
    <w:rsid w:val="00242D1A"/>
    <w:rsid w:val="00244E98"/>
    <w:rsid w:val="00245868"/>
    <w:rsid w:val="00246EE4"/>
    <w:rsid w:val="00251009"/>
    <w:rsid w:val="0025115C"/>
    <w:rsid w:val="0025135C"/>
    <w:rsid w:val="00251AA1"/>
    <w:rsid w:val="00254B5B"/>
    <w:rsid w:val="00256F27"/>
    <w:rsid w:val="00260831"/>
    <w:rsid w:val="00263435"/>
    <w:rsid w:val="002701BE"/>
    <w:rsid w:val="0027131B"/>
    <w:rsid w:val="002713D8"/>
    <w:rsid w:val="00273928"/>
    <w:rsid w:val="00273DD4"/>
    <w:rsid w:val="00276CA5"/>
    <w:rsid w:val="00280EE6"/>
    <w:rsid w:val="0028325C"/>
    <w:rsid w:val="00283BA8"/>
    <w:rsid w:val="0028669B"/>
    <w:rsid w:val="00286F95"/>
    <w:rsid w:val="0029050C"/>
    <w:rsid w:val="002918F0"/>
    <w:rsid w:val="00292CE1"/>
    <w:rsid w:val="002943AA"/>
    <w:rsid w:val="002A1854"/>
    <w:rsid w:val="002B0AB7"/>
    <w:rsid w:val="002B10BC"/>
    <w:rsid w:val="002B2FC1"/>
    <w:rsid w:val="002B5130"/>
    <w:rsid w:val="002B5673"/>
    <w:rsid w:val="002C1743"/>
    <w:rsid w:val="002C4EE6"/>
    <w:rsid w:val="002C5CDC"/>
    <w:rsid w:val="002C69DE"/>
    <w:rsid w:val="002C76E0"/>
    <w:rsid w:val="002C78CF"/>
    <w:rsid w:val="002D0A10"/>
    <w:rsid w:val="002D1345"/>
    <w:rsid w:val="002D39C2"/>
    <w:rsid w:val="002E0C76"/>
    <w:rsid w:val="002E240A"/>
    <w:rsid w:val="002E4573"/>
    <w:rsid w:val="002E45D1"/>
    <w:rsid w:val="002E676F"/>
    <w:rsid w:val="002F0FD1"/>
    <w:rsid w:val="002F21EC"/>
    <w:rsid w:val="002F2350"/>
    <w:rsid w:val="002F64B5"/>
    <w:rsid w:val="002F6862"/>
    <w:rsid w:val="002F6A2E"/>
    <w:rsid w:val="00300743"/>
    <w:rsid w:val="00300B0F"/>
    <w:rsid w:val="00301271"/>
    <w:rsid w:val="003043C9"/>
    <w:rsid w:val="003051FB"/>
    <w:rsid w:val="003114C1"/>
    <w:rsid w:val="0031268F"/>
    <w:rsid w:val="00313499"/>
    <w:rsid w:val="003163B6"/>
    <w:rsid w:val="0031757B"/>
    <w:rsid w:val="00322768"/>
    <w:rsid w:val="003227DA"/>
    <w:rsid w:val="00330668"/>
    <w:rsid w:val="00330E07"/>
    <w:rsid w:val="003329D1"/>
    <w:rsid w:val="00334D61"/>
    <w:rsid w:val="00340554"/>
    <w:rsid w:val="00340AC9"/>
    <w:rsid w:val="003411B5"/>
    <w:rsid w:val="00342EC5"/>
    <w:rsid w:val="00343598"/>
    <w:rsid w:val="00345608"/>
    <w:rsid w:val="00345EFB"/>
    <w:rsid w:val="00346822"/>
    <w:rsid w:val="003476B5"/>
    <w:rsid w:val="0035037A"/>
    <w:rsid w:val="003626AB"/>
    <w:rsid w:val="00366557"/>
    <w:rsid w:val="00371213"/>
    <w:rsid w:val="00372FC6"/>
    <w:rsid w:val="0037392D"/>
    <w:rsid w:val="00373DEE"/>
    <w:rsid w:val="00376443"/>
    <w:rsid w:val="00376E7D"/>
    <w:rsid w:val="00381AE1"/>
    <w:rsid w:val="00383373"/>
    <w:rsid w:val="00384792"/>
    <w:rsid w:val="0038532F"/>
    <w:rsid w:val="00387888"/>
    <w:rsid w:val="00390FD8"/>
    <w:rsid w:val="003912ED"/>
    <w:rsid w:val="0039184D"/>
    <w:rsid w:val="0039259A"/>
    <w:rsid w:val="00392F3B"/>
    <w:rsid w:val="00397C91"/>
    <w:rsid w:val="00397D58"/>
    <w:rsid w:val="003A02EA"/>
    <w:rsid w:val="003A1E81"/>
    <w:rsid w:val="003A626C"/>
    <w:rsid w:val="003B1141"/>
    <w:rsid w:val="003B1393"/>
    <w:rsid w:val="003B1E93"/>
    <w:rsid w:val="003B3153"/>
    <w:rsid w:val="003B474F"/>
    <w:rsid w:val="003C187A"/>
    <w:rsid w:val="003C18CA"/>
    <w:rsid w:val="003C23C1"/>
    <w:rsid w:val="003C281A"/>
    <w:rsid w:val="003C6098"/>
    <w:rsid w:val="003C6919"/>
    <w:rsid w:val="003C7AA0"/>
    <w:rsid w:val="003D044D"/>
    <w:rsid w:val="003D4DA4"/>
    <w:rsid w:val="003D7B2D"/>
    <w:rsid w:val="003E00FB"/>
    <w:rsid w:val="003E18E0"/>
    <w:rsid w:val="003E4783"/>
    <w:rsid w:val="003E6159"/>
    <w:rsid w:val="003E68F2"/>
    <w:rsid w:val="003F0F83"/>
    <w:rsid w:val="003F25F3"/>
    <w:rsid w:val="003F546A"/>
    <w:rsid w:val="003F5967"/>
    <w:rsid w:val="00400E37"/>
    <w:rsid w:val="004033ED"/>
    <w:rsid w:val="0040461C"/>
    <w:rsid w:val="00404A60"/>
    <w:rsid w:val="004151FD"/>
    <w:rsid w:val="0041572A"/>
    <w:rsid w:val="00415C00"/>
    <w:rsid w:val="00420214"/>
    <w:rsid w:val="00423388"/>
    <w:rsid w:val="00423746"/>
    <w:rsid w:val="00424250"/>
    <w:rsid w:val="00425062"/>
    <w:rsid w:val="0043015A"/>
    <w:rsid w:val="004304FF"/>
    <w:rsid w:val="004314DD"/>
    <w:rsid w:val="00431E0B"/>
    <w:rsid w:val="004324F6"/>
    <w:rsid w:val="0043337F"/>
    <w:rsid w:val="00440DE0"/>
    <w:rsid w:val="00441269"/>
    <w:rsid w:val="00443127"/>
    <w:rsid w:val="0044373D"/>
    <w:rsid w:val="00445EE6"/>
    <w:rsid w:val="004503F2"/>
    <w:rsid w:val="00451F3E"/>
    <w:rsid w:val="004539BD"/>
    <w:rsid w:val="00453FA0"/>
    <w:rsid w:val="004541DD"/>
    <w:rsid w:val="00455415"/>
    <w:rsid w:val="00456221"/>
    <w:rsid w:val="004605DE"/>
    <w:rsid w:val="00460A4C"/>
    <w:rsid w:val="004615BA"/>
    <w:rsid w:val="0046391F"/>
    <w:rsid w:val="004646F8"/>
    <w:rsid w:val="0046706C"/>
    <w:rsid w:val="004675FF"/>
    <w:rsid w:val="00473191"/>
    <w:rsid w:val="00474A23"/>
    <w:rsid w:val="004754A2"/>
    <w:rsid w:val="00480743"/>
    <w:rsid w:val="004814A6"/>
    <w:rsid w:val="00485650"/>
    <w:rsid w:val="00487DE1"/>
    <w:rsid w:val="004915EB"/>
    <w:rsid w:val="00492151"/>
    <w:rsid w:val="00492359"/>
    <w:rsid w:val="00492B74"/>
    <w:rsid w:val="004954C1"/>
    <w:rsid w:val="00495998"/>
    <w:rsid w:val="00497A9F"/>
    <w:rsid w:val="004A16DA"/>
    <w:rsid w:val="004A31C5"/>
    <w:rsid w:val="004B0E8C"/>
    <w:rsid w:val="004B352C"/>
    <w:rsid w:val="004B4C23"/>
    <w:rsid w:val="004B515E"/>
    <w:rsid w:val="004C01C3"/>
    <w:rsid w:val="004C04AD"/>
    <w:rsid w:val="004C134B"/>
    <w:rsid w:val="004C224F"/>
    <w:rsid w:val="004C394C"/>
    <w:rsid w:val="004C5C74"/>
    <w:rsid w:val="004D184C"/>
    <w:rsid w:val="004D1EA6"/>
    <w:rsid w:val="004D231D"/>
    <w:rsid w:val="004D2521"/>
    <w:rsid w:val="004D294C"/>
    <w:rsid w:val="004D33AB"/>
    <w:rsid w:val="004D3CC0"/>
    <w:rsid w:val="004D6EA9"/>
    <w:rsid w:val="004E1C0C"/>
    <w:rsid w:val="004E5023"/>
    <w:rsid w:val="004E5F77"/>
    <w:rsid w:val="004E758E"/>
    <w:rsid w:val="004E7C5A"/>
    <w:rsid w:val="004F0573"/>
    <w:rsid w:val="004F18E1"/>
    <w:rsid w:val="004F257B"/>
    <w:rsid w:val="004F292D"/>
    <w:rsid w:val="004F3483"/>
    <w:rsid w:val="004F4591"/>
    <w:rsid w:val="004F55FB"/>
    <w:rsid w:val="0050033D"/>
    <w:rsid w:val="00500F0F"/>
    <w:rsid w:val="00502349"/>
    <w:rsid w:val="00502B43"/>
    <w:rsid w:val="00504CA2"/>
    <w:rsid w:val="005059F6"/>
    <w:rsid w:val="0050748C"/>
    <w:rsid w:val="00513294"/>
    <w:rsid w:val="005155B8"/>
    <w:rsid w:val="0051566B"/>
    <w:rsid w:val="005173D0"/>
    <w:rsid w:val="005200AB"/>
    <w:rsid w:val="00520D6E"/>
    <w:rsid w:val="00522F4D"/>
    <w:rsid w:val="00523096"/>
    <w:rsid w:val="00524BE8"/>
    <w:rsid w:val="005258C0"/>
    <w:rsid w:val="00527D05"/>
    <w:rsid w:val="005309CD"/>
    <w:rsid w:val="0053387D"/>
    <w:rsid w:val="0054015E"/>
    <w:rsid w:val="00551228"/>
    <w:rsid w:val="0055146C"/>
    <w:rsid w:val="00554390"/>
    <w:rsid w:val="00555F09"/>
    <w:rsid w:val="005624ED"/>
    <w:rsid w:val="005632B7"/>
    <w:rsid w:val="00563609"/>
    <w:rsid w:val="00563789"/>
    <w:rsid w:val="0056685D"/>
    <w:rsid w:val="0057065F"/>
    <w:rsid w:val="0057075F"/>
    <w:rsid w:val="00572B04"/>
    <w:rsid w:val="0057648C"/>
    <w:rsid w:val="005765DC"/>
    <w:rsid w:val="00576893"/>
    <w:rsid w:val="00580E54"/>
    <w:rsid w:val="00581CDC"/>
    <w:rsid w:val="0058244D"/>
    <w:rsid w:val="00583E96"/>
    <w:rsid w:val="005841F6"/>
    <w:rsid w:val="0058587C"/>
    <w:rsid w:val="005858C7"/>
    <w:rsid w:val="00585C95"/>
    <w:rsid w:val="00586C9C"/>
    <w:rsid w:val="00586CAD"/>
    <w:rsid w:val="00591DC8"/>
    <w:rsid w:val="0059229B"/>
    <w:rsid w:val="005926C4"/>
    <w:rsid w:val="0059432C"/>
    <w:rsid w:val="005961E8"/>
    <w:rsid w:val="005A142A"/>
    <w:rsid w:val="005A1567"/>
    <w:rsid w:val="005A438F"/>
    <w:rsid w:val="005A4CC6"/>
    <w:rsid w:val="005A501C"/>
    <w:rsid w:val="005A6737"/>
    <w:rsid w:val="005B0CA1"/>
    <w:rsid w:val="005B1F53"/>
    <w:rsid w:val="005B6050"/>
    <w:rsid w:val="005C2394"/>
    <w:rsid w:val="005C2881"/>
    <w:rsid w:val="005C2F3D"/>
    <w:rsid w:val="005C41E8"/>
    <w:rsid w:val="005C4F06"/>
    <w:rsid w:val="005C6647"/>
    <w:rsid w:val="005C675D"/>
    <w:rsid w:val="005C7574"/>
    <w:rsid w:val="005D1D0B"/>
    <w:rsid w:val="005D2B29"/>
    <w:rsid w:val="005D5C69"/>
    <w:rsid w:val="005D6174"/>
    <w:rsid w:val="005E2832"/>
    <w:rsid w:val="005E3071"/>
    <w:rsid w:val="005E7C58"/>
    <w:rsid w:val="005F4FB1"/>
    <w:rsid w:val="005F5A5F"/>
    <w:rsid w:val="005F75E2"/>
    <w:rsid w:val="00601335"/>
    <w:rsid w:val="00604F4F"/>
    <w:rsid w:val="006116FE"/>
    <w:rsid w:val="00611D18"/>
    <w:rsid w:val="00614001"/>
    <w:rsid w:val="006161D2"/>
    <w:rsid w:val="00616CE2"/>
    <w:rsid w:val="00617154"/>
    <w:rsid w:val="006231E0"/>
    <w:rsid w:val="0062424D"/>
    <w:rsid w:val="00624ED5"/>
    <w:rsid w:val="0062590E"/>
    <w:rsid w:val="00627189"/>
    <w:rsid w:val="006277FC"/>
    <w:rsid w:val="006353D2"/>
    <w:rsid w:val="006373D6"/>
    <w:rsid w:val="0064561A"/>
    <w:rsid w:val="00645F4D"/>
    <w:rsid w:val="00646A2B"/>
    <w:rsid w:val="0064708C"/>
    <w:rsid w:val="00647C28"/>
    <w:rsid w:val="006525ED"/>
    <w:rsid w:val="00653A03"/>
    <w:rsid w:val="00654728"/>
    <w:rsid w:val="0065520E"/>
    <w:rsid w:val="006569B8"/>
    <w:rsid w:val="00657699"/>
    <w:rsid w:val="006607B3"/>
    <w:rsid w:val="00662FED"/>
    <w:rsid w:val="00663D64"/>
    <w:rsid w:val="006718DA"/>
    <w:rsid w:val="006736A4"/>
    <w:rsid w:val="0067477F"/>
    <w:rsid w:val="00674D34"/>
    <w:rsid w:val="0067679A"/>
    <w:rsid w:val="00676913"/>
    <w:rsid w:val="00681962"/>
    <w:rsid w:val="00682958"/>
    <w:rsid w:val="00684344"/>
    <w:rsid w:val="0068444D"/>
    <w:rsid w:val="0069000F"/>
    <w:rsid w:val="00693093"/>
    <w:rsid w:val="006A0B37"/>
    <w:rsid w:val="006A378A"/>
    <w:rsid w:val="006A44BB"/>
    <w:rsid w:val="006A52AA"/>
    <w:rsid w:val="006B2FE1"/>
    <w:rsid w:val="006B3356"/>
    <w:rsid w:val="006B4CB8"/>
    <w:rsid w:val="006B76FE"/>
    <w:rsid w:val="006C4052"/>
    <w:rsid w:val="006C69C1"/>
    <w:rsid w:val="006C72C5"/>
    <w:rsid w:val="006D162F"/>
    <w:rsid w:val="006D20C1"/>
    <w:rsid w:val="006D353F"/>
    <w:rsid w:val="006D456F"/>
    <w:rsid w:val="006E37A2"/>
    <w:rsid w:val="006E4AB2"/>
    <w:rsid w:val="006E55F1"/>
    <w:rsid w:val="006E5C42"/>
    <w:rsid w:val="006F3691"/>
    <w:rsid w:val="006F573F"/>
    <w:rsid w:val="006F5BDA"/>
    <w:rsid w:val="006F67F5"/>
    <w:rsid w:val="006F6EB9"/>
    <w:rsid w:val="0070197C"/>
    <w:rsid w:val="00701E79"/>
    <w:rsid w:val="00702BDE"/>
    <w:rsid w:val="00703E32"/>
    <w:rsid w:val="007053F4"/>
    <w:rsid w:val="00705501"/>
    <w:rsid w:val="007102AC"/>
    <w:rsid w:val="00710F8E"/>
    <w:rsid w:val="00711FDB"/>
    <w:rsid w:val="0071321B"/>
    <w:rsid w:val="007141D2"/>
    <w:rsid w:val="00714F4F"/>
    <w:rsid w:val="00715B69"/>
    <w:rsid w:val="0071668E"/>
    <w:rsid w:val="0072124A"/>
    <w:rsid w:val="00723E5C"/>
    <w:rsid w:val="007245F7"/>
    <w:rsid w:val="00726367"/>
    <w:rsid w:val="00726F8C"/>
    <w:rsid w:val="00727179"/>
    <w:rsid w:val="00730512"/>
    <w:rsid w:val="0073074B"/>
    <w:rsid w:val="00731E58"/>
    <w:rsid w:val="00732BA8"/>
    <w:rsid w:val="007373C2"/>
    <w:rsid w:val="007400CE"/>
    <w:rsid w:val="00740224"/>
    <w:rsid w:val="0074248A"/>
    <w:rsid w:val="00742F68"/>
    <w:rsid w:val="007437CC"/>
    <w:rsid w:val="0074728E"/>
    <w:rsid w:val="007504AC"/>
    <w:rsid w:val="00757E5E"/>
    <w:rsid w:val="00761352"/>
    <w:rsid w:val="00761955"/>
    <w:rsid w:val="0076681F"/>
    <w:rsid w:val="00770E81"/>
    <w:rsid w:val="00773054"/>
    <w:rsid w:val="00775B3B"/>
    <w:rsid w:val="0077675B"/>
    <w:rsid w:val="00776AEF"/>
    <w:rsid w:val="00777326"/>
    <w:rsid w:val="00777A0C"/>
    <w:rsid w:val="0078024E"/>
    <w:rsid w:val="00780F85"/>
    <w:rsid w:val="00786473"/>
    <w:rsid w:val="00790A35"/>
    <w:rsid w:val="007937E8"/>
    <w:rsid w:val="00795F3D"/>
    <w:rsid w:val="00797392"/>
    <w:rsid w:val="007A18E7"/>
    <w:rsid w:val="007A298B"/>
    <w:rsid w:val="007A6B9D"/>
    <w:rsid w:val="007A70CF"/>
    <w:rsid w:val="007B2389"/>
    <w:rsid w:val="007B24CB"/>
    <w:rsid w:val="007B48F3"/>
    <w:rsid w:val="007B6D29"/>
    <w:rsid w:val="007B7218"/>
    <w:rsid w:val="007C0FE0"/>
    <w:rsid w:val="007C10E1"/>
    <w:rsid w:val="007C1629"/>
    <w:rsid w:val="007D19DF"/>
    <w:rsid w:val="007E0316"/>
    <w:rsid w:val="007E18A0"/>
    <w:rsid w:val="007E2182"/>
    <w:rsid w:val="007E4BC9"/>
    <w:rsid w:val="007E6369"/>
    <w:rsid w:val="007F272A"/>
    <w:rsid w:val="007F396A"/>
    <w:rsid w:val="007F62F1"/>
    <w:rsid w:val="008026D3"/>
    <w:rsid w:val="0080285E"/>
    <w:rsid w:val="00802E0E"/>
    <w:rsid w:val="008038B8"/>
    <w:rsid w:val="00807F71"/>
    <w:rsid w:val="00810B50"/>
    <w:rsid w:val="00811081"/>
    <w:rsid w:val="008115C7"/>
    <w:rsid w:val="00811E93"/>
    <w:rsid w:val="00816067"/>
    <w:rsid w:val="00816ADC"/>
    <w:rsid w:val="00820518"/>
    <w:rsid w:val="008209DE"/>
    <w:rsid w:val="00823601"/>
    <w:rsid w:val="00824176"/>
    <w:rsid w:val="0082466C"/>
    <w:rsid w:val="008258EE"/>
    <w:rsid w:val="008271A6"/>
    <w:rsid w:val="00831192"/>
    <w:rsid w:val="008312ED"/>
    <w:rsid w:val="00833271"/>
    <w:rsid w:val="00833BA5"/>
    <w:rsid w:val="00833E4D"/>
    <w:rsid w:val="00834955"/>
    <w:rsid w:val="0083554E"/>
    <w:rsid w:val="008355B6"/>
    <w:rsid w:val="00835798"/>
    <w:rsid w:val="0083612D"/>
    <w:rsid w:val="00836435"/>
    <w:rsid w:val="00840BCE"/>
    <w:rsid w:val="00842631"/>
    <w:rsid w:val="00843197"/>
    <w:rsid w:val="00850926"/>
    <w:rsid w:val="00852A42"/>
    <w:rsid w:val="008543CB"/>
    <w:rsid w:val="00857382"/>
    <w:rsid w:val="00860DA0"/>
    <w:rsid w:val="008614B6"/>
    <w:rsid w:val="008616BF"/>
    <w:rsid w:val="00861C64"/>
    <w:rsid w:val="00865D67"/>
    <w:rsid w:val="0086745B"/>
    <w:rsid w:val="0087041E"/>
    <w:rsid w:val="00871E8C"/>
    <w:rsid w:val="008727B8"/>
    <w:rsid w:val="008729BD"/>
    <w:rsid w:val="00875BEE"/>
    <w:rsid w:val="008767A7"/>
    <w:rsid w:val="0087716C"/>
    <w:rsid w:val="008837EA"/>
    <w:rsid w:val="00883C9C"/>
    <w:rsid w:val="0088435E"/>
    <w:rsid w:val="00884E18"/>
    <w:rsid w:val="0089054F"/>
    <w:rsid w:val="00892CAB"/>
    <w:rsid w:val="008935BF"/>
    <w:rsid w:val="00893E6A"/>
    <w:rsid w:val="0089442F"/>
    <w:rsid w:val="00895860"/>
    <w:rsid w:val="008958C4"/>
    <w:rsid w:val="00895CDB"/>
    <w:rsid w:val="008A08AD"/>
    <w:rsid w:val="008A12E5"/>
    <w:rsid w:val="008A4EA3"/>
    <w:rsid w:val="008A5595"/>
    <w:rsid w:val="008B076A"/>
    <w:rsid w:val="008B2768"/>
    <w:rsid w:val="008B3011"/>
    <w:rsid w:val="008B36D5"/>
    <w:rsid w:val="008B3E07"/>
    <w:rsid w:val="008B430F"/>
    <w:rsid w:val="008B5729"/>
    <w:rsid w:val="008B7CAA"/>
    <w:rsid w:val="008C1473"/>
    <w:rsid w:val="008C1C99"/>
    <w:rsid w:val="008C59DD"/>
    <w:rsid w:val="008C64A2"/>
    <w:rsid w:val="008D0EC3"/>
    <w:rsid w:val="008D1446"/>
    <w:rsid w:val="008D257F"/>
    <w:rsid w:val="008D44F5"/>
    <w:rsid w:val="008D4A49"/>
    <w:rsid w:val="008D57C7"/>
    <w:rsid w:val="008D58A5"/>
    <w:rsid w:val="008D6039"/>
    <w:rsid w:val="008D6266"/>
    <w:rsid w:val="008E0530"/>
    <w:rsid w:val="008E09D4"/>
    <w:rsid w:val="008E276C"/>
    <w:rsid w:val="008E318B"/>
    <w:rsid w:val="008E3C1D"/>
    <w:rsid w:val="008F148A"/>
    <w:rsid w:val="008F1DF2"/>
    <w:rsid w:val="008F4075"/>
    <w:rsid w:val="008F5A14"/>
    <w:rsid w:val="008F5C03"/>
    <w:rsid w:val="009032C7"/>
    <w:rsid w:val="0090499F"/>
    <w:rsid w:val="00905EE4"/>
    <w:rsid w:val="00906055"/>
    <w:rsid w:val="00906A50"/>
    <w:rsid w:val="0090785F"/>
    <w:rsid w:val="00911F73"/>
    <w:rsid w:val="00913DDA"/>
    <w:rsid w:val="0091410A"/>
    <w:rsid w:val="009149DA"/>
    <w:rsid w:val="00917918"/>
    <w:rsid w:val="00920B94"/>
    <w:rsid w:val="00921576"/>
    <w:rsid w:val="009229BF"/>
    <w:rsid w:val="00923817"/>
    <w:rsid w:val="00923D0B"/>
    <w:rsid w:val="0092472D"/>
    <w:rsid w:val="0092534D"/>
    <w:rsid w:val="00930AA3"/>
    <w:rsid w:val="00931F15"/>
    <w:rsid w:val="0093390C"/>
    <w:rsid w:val="00935661"/>
    <w:rsid w:val="00936792"/>
    <w:rsid w:val="00943C57"/>
    <w:rsid w:val="00950563"/>
    <w:rsid w:val="00951BEA"/>
    <w:rsid w:val="00954B1A"/>
    <w:rsid w:val="009554F4"/>
    <w:rsid w:val="0095643A"/>
    <w:rsid w:val="00957AF5"/>
    <w:rsid w:val="009618CF"/>
    <w:rsid w:val="00963197"/>
    <w:rsid w:val="0096737E"/>
    <w:rsid w:val="00967762"/>
    <w:rsid w:val="00967D8F"/>
    <w:rsid w:val="00973797"/>
    <w:rsid w:val="00976F7C"/>
    <w:rsid w:val="00980290"/>
    <w:rsid w:val="00980D65"/>
    <w:rsid w:val="00985541"/>
    <w:rsid w:val="00985F22"/>
    <w:rsid w:val="00987E2B"/>
    <w:rsid w:val="00990AD3"/>
    <w:rsid w:val="00992C47"/>
    <w:rsid w:val="009941A2"/>
    <w:rsid w:val="009A0D78"/>
    <w:rsid w:val="009A198C"/>
    <w:rsid w:val="009A2F3E"/>
    <w:rsid w:val="009A3059"/>
    <w:rsid w:val="009A3096"/>
    <w:rsid w:val="009A3E6B"/>
    <w:rsid w:val="009A6356"/>
    <w:rsid w:val="009A64E2"/>
    <w:rsid w:val="009C2A0B"/>
    <w:rsid w:val="009C2FAE"/>
    <w:rsid w:val="009C398D"/>
    <w:rsid w:val="009C3DD5"/>
    <w:rsid w:val="009C67A0"/>
    <w:rsid w:val="009D0775"/>
    <w:rsid w:val="009D2FDD"/>
    <w:rsid w:val="009D30D2"/>
    <w:rsid w:val="009D39E2"/>
    <w:rsid w:val="009D6E61"/>
    <w:rsid w:val="009D7FAB"/>
    <w:rsid w:val="009E2571"/>
    <w:rsid w:val="009E30F4"/>
    <w:rsid w:val="009E6C45"/>
    <w:rsid w:val="009F114B"/>
    <w:rsid w:val="009F151E"/>
    <w:rsid w:val="009F354B"/>
    <w:rsid w:val="009F5AF3"/>
    <w:rsid w:val="009F6CF8"/>
    <w:rsid w:val="009F6F6F"/>
    <w:rsid w:val="009F744D"/>
    <w:rsid w:val="00A01C24"/>
    <w:rsid w:val="00A02084"/>
    <w:rsid w:val="00A038A6"/>
    <w:rsid w:val="00A11A57"/>
    <w:rsid w:val="00A126B0"/>
    <w:rsid w:val="00A14491"/>
    <w:rsid w:val="00A1517F"/>
    <w:rsid w:val="00A151E7"/>
    <w:rsid w:val="00A164D7"/>
    <w:rsid w:val="00A211A8"/>
    <w:rsid w:val="00A24FAF"/>
    <w:rsid w:val="00A26027"/>
    <w:rsid w:val="00A276FA"/>
    <w:rsid w:val="00A306BE"/>
    <w:rsid w:val="00A30965"/>
    <w:rsid w:val="00A3187E"/>
    <w:rsid w:val="00A34F41"/>
    <w:rsid w:val="00A369ED"/>
    <w:rsid w:val="00A40871"/>
    <w:rsid w:val="00A40C1F"/>
    <w:rsid w:val="00A41053"/>
    <w:rsid w:val="00A41AC2"/>
    <w:rsid w:val="00A42A29"/>
    <w:rsid w:val="00A44AF8"/>
    <w:rsid w:val="00A44FBC"/>
    <w:rsid w:val="00A50809"/>
    <w:rsid w:val="00A517E9"/>
    <w:rsid w:val="00A52923"/>
    <w:rsid w:val="00A54A7F"/>
    <w:rsid w:val="00A55323"/>
    <w:rsid w:val="00A625A1"/>
    <w:rsid w:val="00A65B59"/>
    <w:rsid w:val="00A65C6B"/>
    <w:rsid w:val="00A6778A"/>
    <w:rsid w:val="00A83C9A"/>
    <w:rsid w:val="00A8416D"/>
    <w:rsid w:val="00A86229"/>
    <w:rsid w:val="00A937B3"/>
    <w:rsid w:val="00A96DA5"/>
    <w:rsid w:val="00AA07A4"/>
    <w:rsid w:val="00AA4897"/>
    <w:rsid w:val="00AA613E"/>
    <w:rsid w:val="00AA73F6"/>
    <w:rsid w:val="00AA7753"/>
    <w:rsid w:val="00AB0361"/>
    <w:rsid w:val="00AB1247"/>
    <w:rsid w:val="00AB5B13"/>
    <w:rsid w:val="00AB692B"/>
    <w:rsid w:val="00AC40DA"/>
    <w:rsid w:val="00AC4774"/>
    <w:rsid w:val="00AC63AB"/>
    <w:rsid w:val="00AC7BAD"/>
    <w:rsid w:val="00AD1B0F"/>
    <w:rsid w:val="00AD3363"/>
    <w:rsid w:val="00AD44B9"/>
    <w:rsid w:val="00AD6571"/>
    <w:rsid w:val="00AD71B9"/>
    <w:rsid w:val="00AD7B2D"/>
    <w:rsid w:val="00AE0269"/>
    <w:rsid w:val="00AE3787"/>
    <w:rsid w:val="00AE4F8C"/>
    <w:rsid w:val="00AE7124"/>
    <w:rsid w:val="00AF2B3C"/>
    <w:rsid w:val="00AF6FCE"/>
    <w:rsid w:val="00AF726A"/>
    <w:rsid w:val="00AF7DFA"/>
    <w:rsid w:val="00B000EE"/>
    <w:rsid w:val="00B0024F"/>
    <w:rsid w:val="00B021C4"/>
    <w:rsid w:val="00B02378"/>
    <w:rsid w:val="00B02394"/>
    <w:rsid w:val="00B02833"/>
    <w:rsid w:val="00B03FFF"/>
    <w:rsid w:val="00B0642D"/>
    <w:rsid w:val="00B070C8"/>
    <w:rsid w:val="00B1673B"/>
    <w:rsid w:val="00B20A7F"/>
    <w:rsid w:val="00B23D81"/>
    <w:rsid w:val="00B2755B"/>
    <w:rsid w:val="00B33897"/>
    <w:rsid w:val="00B36894"/>
    <w:rsid w:val="00B41DD8"/>
    <w:rsid w:val="00B43753"/>
    <w:rsid w:val="00B45F00"/>
    <w:rsid w:val="00B50D2F"/>
    <w:rsid w:val="00B51734"/>
    <w:rsid w:val="00B55475"/>
    <w:rsid w:val="00B558D6"/>
    <w:rsid w:val="00B569B3"/>
    <w:rsid w:val="00B61050"/>
    <w:rsid w:val="00B6166D"/>
    <w:rsid w:val="00B67AD0"/>
    <w:rsid w:val="00B71EC7"/>
    <w:rsid w:val="00B71FFF"/>
    <w:rsid w:val="00B80024"/>
    <w:rsid w:val="00B82205"/>
    <w:rsid w:val="00B8258E"/>
    <w:rsid w:val="00B82EC3"/>
    <w:rsid w:val="00B84CD1"/>
    <w:rsid w:val="00B855E2"/>
    <w:rsid w:val="00B901D2"/>
    <w:rsid w:val="00B90343"/>
    <w:rsid w:val="00B909D2"/>
    <w:rsid w:val="00B90D2B"/>
    <w:rsid w:val="00B93107"/>
    <w:rsid w:val="00B93181"/>
    <w:rsid w:val="00B94D5A"/>
    <w:rsid w:val="00B97B7D"/>
    <w:rsid w:val="00BA0257"/>
    <w:rsid w:val="00BA0583"/>
    <w:rsid w:val="00BA1972"/>
    <w:rsid w:val="00BA1D70"/>
    <w:rsid w:val="00BB045D"/>
    <w:rsid w:val="00BB0EF0"/>
    <w:rsid w:val="00BB3203"/>
    <w:rsid w:val="00BB3E4F"/>
    <w:rsid w:val="00BB3F65"/>
    <w:rsid w:val="00BB444F"/>
    <w:rsid w:val="00BB4DC9"/>
    <w:rsid w:val="00BB51EA"/>
    <w:rsid w:val="00BC3F57"/>
    <w:rsid w:val="00BC3F74"/>
    <w:rsid w:val="00BC7DB7"/>
    <w:rsid w:val="00BD124E"/>
    <w:rsid w:val="00BD3653"/>
    <w:rsid w:val="00BD708A"/>
    <w:rsid w:val="00BE00D7"/>
    <w:rsid w:val="00BE081B"/>
    <w:rsid w:val="00BE107D"/>
    <w:rsid w:val="00BE3BBA"/>
    <w:rsid w:val="00BE4A76"/>
    <w:rsid w:val="00BE5638"/>
    <w:rsid w:val="00BE66CF"/>
    <w:rsid w:val="00BF0EDD"/>
    <w:rsid w:val="00BF0FB0"/>
    <w:rsid w:val="00BF197B"/>
    <w:rsid w:val="00BF1A8C"/>
    <w:rsid w:val="00BF3459"/>
    <w:rsid w:val="00BF5309"/>
    <w:rsid w:val="00BF6258"/>
    <w:rsid w:val="00C02C02"/>
    <w:rsid w:val="00C03891"/>
    <w:rsid w:val="00C03EC0"/>
    <w:rsid w:val="00C16CF1"/>
    <w:rsid w:val="00C16EE4"/>
    <w:rsid w:val="00C20470"/>
    <w:rsid w:val="00C24103"/>
    <w:rsid w:val="00C27DFD"/>
    <w:rsid w:val="00C30FF6"/>
    <w:rsid w:val="00C3700B"/>
    <w:rsid w:val="00C40398"/>
    <w:rsid w:val="00C42226"/>
    <w:rsid w:val="00C425CE"/>
    <w:rsid w:val="00C42AA5"/>
    <w:rsid w:val="00C469C0"/>
    <w:rsid w:val="00C511B8"/>
    <w:rsid w:val="00C51A44"/>
    <w:rsid w:val="00C5342C"/>
    <w:rsid w:val="00C539D5"/>
    <w:rsid w:val="00C56833"/>
    <w:rsid w:val="00C5735B"/>
    <w:rsid w:val="00C57976"/>
    <w:rsid w:val="00C62AC9"/>
    <w:rsid w:val="00C649B7"/>
    <w:rsid w:val="00C64E54"/>
    <w:rsid w:val="00C65C8D"/>
    <w:rsid w:val="00C66EDA"/>
    <w:rsid w:val="00C7448E"/>
    <w:rsid w:val="00C76450"/>
    <w:rsid w:val="00C76EC3"/>
    <w:rsid w:val="00C77138"/>
    <w:rsid w:val="00C841FD"/>
    <w:rsid w:val="00C84E1C"/>
    <w:rsid w:val="00C84FF6"/>
    <w:rsid w:val="00C9159F"/>
    <w:rsid w:val="00C925A5"/>
    <w:rsid w:val="00CA15E4"/>
    <w:rsid w:val="00CA1F66"/>
    <w:rsid w:val="00CA38CB"/>
    <w:rsid w:val="00CA3969"/>
    <w:rsid w:val="00CA4179"/>
    <w:rsid w:val="00CA4B05"/>
    <w:rsid w:val="00CA544C"/>
    <w:rsid w:val="00CB0252"/>
    <w:rsid w:val="00CB17FF"/>
    <w:rsid w:val="00CB42DC"/>
    <w:rsid w:val="00CB769D"/>
    <w:rsid w:val="00CB76FB"/>
    <w:rsid w:val="00CC00DE"/>
    <w:rsid w:val="00CC0E1C"/>
    <w:rsid w:val="00CC1FD0"/>
    <w:rsid w:val="00CC2588"/>
    <w:rsid w:val="00CC459C"/>
    <w:rsid w:val="00CD00E6"/>
    <w:rsid w:val="00CD0325"/>
    <w:rsid w:val="00CD2C4C"/>
    <w:rsid w:val="00CD3D4D"/>
    <w:rsid w:val="00CD4C25"/>
    <w:rsid w:val="00CD50F9"/>
    <w:rsid w:val="00CD52AD"/>
    <w:rsid w:val="00CD5786"/>
    <w:rsid w:val="00CD7AF8"/>
    <w:rsid w:val="00CE0803"/>
    <w:rsid w:val="00CE7770"/>
    <w:rsid w:val="00CE7E56"/>
    <w:rsid w:val="00CF0A3F"/>
    <w:rsid w:val="00CF106E"/>
    <w:rsid w:val="00CF12DA"/>
    <w:rsid w:val="00CF17F9"/>
    <w:rsid w:val="00CF4037"/>
    <w:rsid w:val="00CF5066"/>
    <w:rsid w:val="00CF64E6"/>
    <w:rsid w:val="00CF7B16"/>
    <w:rsid w:val="00D004AD"/>
    <w:rsid w:val="00D01861"/>
    <w:rsid w:val="00D035D8"/>
    <w:rsid w:val="00D05024"/>
    <w:rsid w:val="00D062DF"/>
    <w:rsid w:val="00D070CC"/>
    <w:rsid w:val="00D1192E"/>
    <w:rsid w:val="00D1464E"/>
    <w:rsid w:val="00D147D6"/>
    <w:rsid w:val="00D14E2D"/>
    <w:rsid w:val="00D15F88"/>
    <w:rsid w:val="00D16670"/>
    <w:rsid w:val="00D171B7"/>
    <w:rsid w:val="00D20ED7"/>
    <w:rsid w:val="00D212AF"/>
    <w:rsid w:val="00D24D9D"/>
    <w:rsid w:val="00D25497"/>
    <w:rsid w:val="00D2721C"/>
    <w:rsid w:val="00D30FDE"/>
    <w:rsid w:val="00D31613"/>
    <w:rsid w:val="00D375CC"/>
    <w:rsid w:val="00D4059F"/>
    <w:rsid w:val="00D42715"/>
    <w:rsid w:val="00D4343A"/>
    <w:rsid w:val="00D460FC"/>
    <w:rsid w:val="00D46545"/>
    <w:rsid w:val="00D46578"/>
    <w:rsid w:val="00D471B5"/>
    <w:rsid w:val="00D4724E"/>
    <w:rsid w:val="00D517EA"/>
    <w:rsid w:val="00D52000"/>
    <w:rsid w:val="00D533BC"/>
    <w:rsid w:val="00D533C6"/>
    <w:rsid w:val="00D57C1C"/>
    <w:rsid w:val="00D57F05"/>
    <w:rsid w:val="00D633D7"/>
    <w:rsid w:val="00D63844"/>
    <w:rsid w:val="00D63C5D"/>
    <w:rsid w:val="00D64EA0"/>
    <w:rsid w:val="00D664F4"/>
    <w:rsid w:val="00D66949"/>
    <w:rsid w:val="00D71392"/>
    <w:rsid w:val="00D73552"/>
    <w:rsid w:val="00D73825"/>
    <w:rsid w:val="00D768B5"/>
    <w:rsid w:val="00D769BB"/>
    <w:rsid w:val="00D778FB"/>
    <w:rsid w:val="00D77BDE"/>
    <w:rsid w:val="00D812BD"/>
    <w:rsid w:val="00D819BB"/>
    <w:rsid w:val="00D82902"/>
    <w:rsid w:val="00D83EA5"/>
    <w:rsid w:val="00D86BBD"/>
    <w:rsid w:val="00D8780D"/>
    <w:rsid w:val="00D87F7A"/>
    <w:rsid w:val="00D91DF8"/>
    <w:rsid w:val="00D91EE6"/>
    <w:rsid w:val="00D96886"/>
    <w:rsid w:val="00D9760D"/>
    <w:rsid w:val="00DA0C29"/>
    <w:rsid w:val="00DA0FB8"/>
    <w:rsid w:val="00DA155C"/>
    <w:rsid w:val="00DB113B"/>
    <w:rsid w:val="00DB214F"/>
    <w:rsid w:val="00DB2389"/>
    <w:rsid w:val="00DB4DBE"/>
    <w:rsid w:val="00DB7F86"/>
    <w:rsid w:val="00DC3825"/>
    <w:rsid w:val="00DC6349"/>
    <w:rsid w:val="00DD01FE"/>
    <w:rsid w:val="00DD0562"/>
    <w:rsid w:val="00DD0B4A"/>
    <w:rsid w:val="00DD13D1"/>
    <w:rsid w:val="00DD362E"/>
    <w:rsid w:val="00DD48DA"/>
    <w:rsid w:val="00DD6597"/>
    <w:rsid w:val="00DE0D84"/>
    <w:rsid w:val="00DE4BA6"/>
    <w:rsid w:val="00DE4ED0"/>
    <w:rsid w:val="00DE6413"/>
    <w:rsid w:val="00DF2100"/>
    <w:rsid w:val="00DF396F"/>
    <w:rsid w:val="00E07968"/>
    <w:rsid w:val="00E131C5"/>
    <w:rsid w:val="00E131D7"/>
    <w:rsid w:val="00E145B1"/>
    <w:rsid w:val="00E147A5"/>
    <w:rsid w:val="00E16B90"/>
    <w:rsid w:val="00E16CA2"/>
    <w:rsid w:val="00E16FE2"/>
    <w:rsid w:val="00E24F3C"/>
    <w:rsid w:val="00E25092"/>
    <w:rsid w:val="00E252F4"/>
    <w:rsid w:val="00E25D24"/>
    <w:rsid w:val="00E268F2"/>
    <w:rsid w:val="00E30C55"/>
    <w:rsid w:val="00E30CA3"/>
    <w:rsid w:val="00E32334"/>
    <w:rsid w:val="00E351EC"/>
    <w:rsid w:val="00E3636D"/>
    <w:rsid w:val="00E36990"/>
    <w:rsid w:val="00E36996"/>
    <w:rsid w:val="00E4179D"/>
    <w:rsid w:val="00E41C6E"/>
    <w:rsid w:val="00E42745"/>
    <w:rsid w:val="00E45620"/>
    <w:rsid w:val="00E46CB4"/>
    <w:rsid w:val="00E47025"/>
    <w:rsid w:val="00E476EE"/>
    <w:rsid w:val="00E50ADA"/>
    <w:rsid w:val="00E5234F"/>
    <w:rsid w:val="00E5251E"/>
    <w:rsid w:val="00E538C5"/>
    <w:rsid w:val="00E560D6"/>
    <w:rsid w:val="00E57743"/>
    <w:rsid w:val="00E66079"/>
    <w:rsid w:val="00E730EB"/>
    <w:rsid w:val="00E73189"/>
    <w:rsid w:val="00E80986"/>
    <w:rsid w:val="00E80E87"/>
    <w:rsid w:val="00E81DB2"/>
    <w:rsid w:val="00E84463"/>
    <w:rsid w:val="00E84EAC"/>
    <w:rsid w:val="00E858AE"/>
    <w:rsid w:val="00E86B1A"/>
    <w:rsid w:val="00E905D8"/>
    <w:rsid w:val="00E9252F"/>
    <w:rsid w:val="00E938EB"/>
    <w:rsid w:val="00E95B57"/>
    <w:rsid w:val="00E96A02"/>
    <w:rsid w:val="00E96A51"/>
    <w:rsid w:val="00EA08FB"/>
    <w:rsid w:val="00EA2AEA"/>
    <w:rsid w:val="00EA3D7C"/>
    <w:rsid w:val="00EA4402"/>
    <w:rsid w:val="00EB1538"/>
    <w:rsid w:val="00EB1BAE"/>
    <w:rsid w:val="00EB313F"/>
    <w:rsid w:val="00EB4655"/>
    <w:rsid w:val="00EB7BA5"/>
    <w:rsid w:val="00EC276A"/>
    <w:rsid w:val="00EC2B2F"/>
    <w:rsid w:val="00EC2E20"/>
    <w:rsid w:val="00EC3CE7"/>
    <w:rsid w:val="00EC405A"/>
    <w:rsid w:val="00EC5228"/>
    <w:rsid w:val="00ED13D2"/>
    <w:rsid w:val="00ED175B"/>
    <w:rsid w:val="00ED2B55"/>
    <w:rsid w:val="00ED3800"/>
    <w:rsid w:val="00ED418B"/>
    <w:rsid w:val="00ED695E"/>
    <w:rsid w:val="00EE134F"/>
    <w:rsid w:val="00EE32E6"/>
    <w:rsid w:val="00EE3FCE"/>
    <w:rsid w:val="00EE4916"/>
    <w:rsid w:val="00EE7BF5"/>
    <w:rsid w:val="00EF296A"/>
    <w:rsid w:val="00EF497C"/>
    <w:rsid w:val="00EF6772"/>
    <w:rsid w:val="00EF7B20"/>
    <w:rsid w:val="00F00ADF"/>
    <w:rsid w:val="00F01FED"/>
    <w:rsid w:val="00F03E36"/>
    <w:rsid w:val="00F03FB8"/>
    <w:rsid w:val="00F073DF"/>
    <w:rsid w:val="00F07D19"/>
    <w:rsid w:val="00F108E1"/>
    <w:rsid w:val="00F20839"/>
    <w:rsid w:val="00F226E9"/>
    <w:rsid w:val="00F23092"/>
    <w:rsid w:val="00F253AA"/>
    <w:rsid w:val="00F25ACC"/>
    <w:rsid w:val="00F2673A"/>
    <w:rsid w:val="00F268E2"/>
    <w:rsid w:val="00F274FC"/>
    <w:rsid w:val="00F30647"/>
    <w:rsid w:val="00F31352"/>
    <w:rsid w:val="00F34E46"/>
    <w:rsid w:val="00F3595B"/>
    <w:rsid w:val="00F36618"/>
    <w:rsid w:val="00F379FA"/>
    <w:rsid w:val="00F47E17"/>
    <w:rsid w:val="00F50447"/>
    <w:rsid w:val="00F51BF0"/>
    <w:rsid w:val="00F524F6"/>
    <w:rsid w:val="00F53349"/>
    <w:rsid w:val="00F56CEE"/>
    <w:rsid w:val="00F612FF"/>
    <w:rsid w:val="00F62252"/>
    <w:rsid w:val="00F63ACB"/>
    <w:rsid w:val="00F648F0"/>
    <w:rsid w:val="00F64C60"/>
    <w:rsid w:val="00F64FBD"/>
    <w:rsid w:val="00F65E57"/>
    <w:rsid w:val="00F65E6C"/>
    <w:rsid w:val="00F66B1A"/>
    <w:rsid w:val="00F67BDA"/>
    <w:rsid w:val="00F7301C"/>
    <w:rsid w:val="00F73BDA"/>
    <w:rsid w:val="00F74EEB"/>
    <w:rsid w:val="00F77AB4"/>
    <w:rsid w:val="00F77CD5"/>
    <w:rsid w:val="00F80F7B"/>
    <w:rsid w:val="00F83CC2"/>
    <w:rsid w:val="00F84DD5"/>
    <w:rsid w:val="00F84FD6"/>
    <w:rsid w:val="00F91967"/>
    <w:rsid w:val="00F91D88"/>
    <w:rsid w:val="00F928E2"/>
    <w:rsid w:val="00F92AB6"/>
    <w:rsid w:val="00F92C0B"/>
    <w:rsid w:val="00F931D5"/>
    <w:rsid w:val="00F95A49"/>
    <w:rsid w:val="00FA0700"/>
    <w:rsid w:val="00FA1477"/>
    <w:rsid w:val="00FA647D"/>
    <w:rsid w:val="00FA7D8A"/>
    <w:rsid w:val="00FB21E6"/>
    <w:rsid w:val="00FB2F47"/>
    <w:rsid w:val="00FB39E5"/>
    <w:rsid w:val="00FB4CD4"/>
    <w:rsid w:val="00FB545B"/>
    <w:rsid w:val="00FC08C3"/>
    <w:rsid w:val="00FC0B31"/>
    <w:rsid w:val="00FC1F5C"/>
    <w:rsid w:val="00FC2A28"/>
    <w:rsid w:val="00FC2CED"/>
    <w:rsid w:val="00FC325F"/>
    <w:rsid w:val="00FC4CDC"/>
    <w:rsid w:val="00FD0DF2"/>
    <w:rsid w:val="00FD0FF4"/>
    <w:rsid w:val="00FD3402"/>
    <w:rsid w:val="00FD3B0E"/>
    <w:rsid w:val="00FE3BDA"/>
    <w:rsid w:val="00FE5223"/>
    <w:rsid w:val="00FE59A5"/>
    <w:rsid w:val="00FE5DF2"/>
    <w:rsid w:val="00FF0902"/>
    <w:rsid w:val="00FF1AE7"/>
    <w:rsid w:val="00FF23E0"/>
    <w:rsid w:val="00FF54FC"/>
    <w:rsid w:val="00FF56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5BE162"/>
  <w14:defaultImageDpi w14:val="330"/>
  <w15:chartTrackingRefBased/>
  <w15:docId w15:val="{BE1C22C2-E810-4877-96B0-FA8A32C3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534D"/>
    <w:pPr>
      <w:widowControl w:val="0"/>
      <w:suppressAutoHyphens/>
      <w:jc w:val="both"/>
    </w:pPr>
    <w:rPr>
      <w:rFonts w:ascii="Montserrat" w:eastAsia="Lucida Sans Unicode" w:hAnsi="Montserrat"/>
      <w:kern w:val="1"/>
      <w:sz w:val="24"/>
      <w:szCs w:val="24"/>
    </w:rPr>
  </w:style>
  <w:style w:type="paragraph" w:styleId="Titolo1">
    <w:name w:val="heading 1"/>
    <w:basedOn w:val="Normale"/>
    <w:next w:val="Normale"/>
    <w:link w:val="Titolo1Carattere"/>
    <w:uiPriority w:val="9"/>
    <w:qFormat/>
    <w:rsid w:val="001E0274"/>
    <w:pPr>
      <w:keepNext/>
      <w:spacing w:before="240" w:after="60"/>
      <w:outlineLvl w:val="0"/>
    </w:pPr>
    <w:rPr>
      <w:rFonts w:eastAsia="Times New Roman"/>
      <w:b/>
      <w:bCs/>
      <w:kern w:val="32"/>
      <w:sz w:val="28"/>
      <w:szCs w:val="32"/>
    </w:rPr>
  </w:style>
  <w:style w:type="paragraph" w:styleId="Titolo2">
    <w:name w:val="heading 2"/>
    <w:basedOn w:val="Normale"/>
    <w:next w:val="Normale"/>
    <w:qFormat/>
    <w:rsid w:val="003E00FB"/>
    <w:pPr>
      <w:numPr>
        <w:ilvl w:val="1"/>
        <w:numId w:val="13"/>
      </w:numPr>
      <w:outlineLvl w:val="1"/>
    </w:pPr>
    <w:rPr>
      <w:b/>
      <w:bCs/>
      <w:i/>
      <w:iCs/>
      <w:sz w:val="28"/>
      <w:szCs w:val="28"/>
    </w:rPr>
  </w:style>
  <w:style w:type="paragraph" w:styleId="Titolo3">
    <w:name w:val="heading 3"/>
    <w:basedOn w:val="Normale"/>
    <w:next w:val="Normale"/>
    <w:link w:val="Titolo3Carattere"/>
    <w:uiPriority w:val="9"/>
    <w:qFormat/>
    <w:rsid w:val="000C7D08"/>
    <w:pPr>
      <w:keepNext/>
      <w:numPr>
        <w:ilvl w:val="2"/>
        <w:numId w:val="13"/>
      </w:numPr>
      <w:spacing w:before="240" w:after="60"/>
      <w:outlineLvl w:val="2"/>
    </w:pPr>
    <w:rPr>
      <w:rFonts w:eastAsia="MS Gothic"/>
      <w:b/>
      <w:bCs/>
      <w:sz w:val="26"/>
      <w:szCs w:val="26"/>
    </w:rPr>
  </w:style>
  <w:style w:type="paragraph" w:styleId="Titolo4">
    <w:name w:val="heading 4"/>
    <w:basedOn w:val="Normale"/>
    <w:next w:val="Normale"/>
    <w:link w:val="Titolo4Carattere"/>
    <w:uiPriority w:val="9"/>
    <w:unhideWhenUsed/>
    <w:qFormat/>
    <w:rsid w:val="005C2394"/>
    <w:pPr>
      <w:keepNext/>
      <w:spacing w:before="240" w:after="60"/>
      <w:outlineLvl w:val="3"/>
    </w:pPr>
    <w:rPr>
      <w:rFonts w:eastAsia="Times New Roman"/>
      <w:b/>
      <w:bCs/>
      <w:szCs w:val="28"/>
    </w:rPr>
  </w:style>
  <w:style w:type="paragraph" w:styleId="Titolo5">
    <w:name w:val="heading 5"/>
    <w:basedOn w:val="Normale"/>
    <w:next w:val="Normale"/>
    <w:link w:val="Titolo5Carattere"/>
    <w:uiPriority w:val="9"/>
    <w:unhideWhenUsed/>
    <w:qFormat/>
    <w:rsid w:val="00D31613"/>
    <w:pPr>
      <w:spacing w:before="240" w:after="60"/>
      <w:outlineLvl w:val="4"/>
    </w:pPr>
    <w:rPr>
      <w:rFonts w:eastAsia="Times New Roman"/>
      <w:b/>
      <w:bCs/>
      <w:i/>
      <w:iCs/>
      <w:szCs w:val="26"/>
    </w:rPr>
  </w:style>
  <w:style w:type="paragraph" w:styleId="Titolo6">
    <w:name w:val="heading 6"/>
    <w:basedOn w:val="Normale"/>
    <w:next w:val="Normale"/>
    <w:link w:val="Titolo6Carattere"/>
    <w:uiPriority w:val="9"/>
    <w:semiHidden/>
    <w:unhideWhenUsed/>
    <w:qFormat/>
    <w:rsid w:val="00245868"/>
    <w:pPr>
      <w:spacing w:before="240" w:after="60"/>
      <w:outlineLvl w:val="5"/>
    </w:pPr>
    <w:rPr>
      <w:rFonts w:ascii="Calibri" w:eastAsia="Times New Roman" w:hAnsi="Calibri"/>
      <w:b/>
      <w:bCs/>
      <w:sz w:val="22"/>
      <w:szCs w:val="22"/>
    </w:rPr>
  </w:style>
  <w:style w:type="paragraph" w:styleId="Titolo7">
    <w:name w:val="heading 7"/>
    <w:basedOn w:val="Normale"/>
    <w:next w:val="Normale"/>
    <w:link w:val="Titolo7Carattere"/>
    <w:uiPriority w:val="9"/>
    <w:semiHidden/>
    <w:unhideWhenUsed/>
    <w:qFormat/>
    <w:rsid w:val="00245868"/>
    <w:pPr>
      <w:spacing w:before="240" w:after="60"/>
      <w:outlineLvl w:val="6"/>
    </w:pPr>
    <w:rPr>
      <w:rFonts w:ascii="Calibri" w:eastAsia="Times New Roman" w:hAnsi="Calibri"/>
    </w:rPr>
  </w:style>
  <w:style w:type="paragraph" w:styleId="Titolo8">
    <w:name w:val="heading 8"/>
    <w:basedOn w:val="Normale"/>
    <w:next w:val="Normale"/>
    <w:link w:val="Titolo8Carattere"/>
    <w:uiPriority w:val="9"/>
    <w:semiHidden/>
    <w:unhideWhenUsed/>
    <w:qFormat/>
    <w:rsid w:val="00245868"/>
    <w:pPr>
      <w:spacing w:before="240" w:after="60"/>
      <w:outlineLvl w:val="7"/>
    </w:pPr>
    <w:rPr>
      <w:rFonts w:ascii="Calibri" w:eastAsia="Times New Roman" w:hAnsi="Calibri"/>
      <w:i/>
      <w:iCs/>
    </w:rPr>
  </w:style>
  <w:style w:type="paragraph" w:styleId="Titolo9">
    <w:name w:val="heading 9"/>
    <w:basedOn w:val="Normale"/>
    <w:next w:val="Normale"/>
    <w:link w:val="Titolo9Carattere"/>
    <w:uiPriority w:val="9"/>
    <w:semiHidden/>
    <w:unhideWhenUsed/>
    <w:qFormat/>
    <w:rsid w:val="00245868"/>
    <w:pPr>
      <w:spacing w:before="240" w:after="60"/>
      <w:outlineLvl w:val="8"/>
    </w:pPr>
    <w:rPr>
      <w:rFonts w:ascii="Calibri Light" w:eastAsia="Times New Roman" w:hAnsi="Calibri Light"/>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1">
    <w:name w:val="WW8Num1z1"/>
    <w:rPr>
      <w:b/>
    </w:rPr>
  </w:style>
  <w:style w:type="character" w:customStyle="1" w:styleId="WW8Num3z0">
    <w:name w:val="WW8Num3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Century Gothic" w:eastAsia="Calibri" w:hAnsi="Century Gothic"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1">
    <w:name w:val="WW8Num10z1"/>
    <w:rPr>
      <w:b/>
    </w:rPr>
  </w:style>
  <w:style w:type="character" w:customStyle="1" w:styleId="Carpredefinitoparagrafo2">
    <w:name w:val="Car. predefinito paragrafo2"/>
  </w:style>
  <w:style w:type="character" w:customStyle="1" w:styleId="Carpredefinitoparagrafo1">
    <w:name w:val="Car. predefinito paragrafo1"/>
  </w:style>
  <w:style w:type="character" w:customStyle="1" w:styleId="TestofumettoCarattere">
    <w:name w:val="Testo fumetto Carattere"/>
    <w:rPr>
      <w:rFonts w:ascii="Tahoma" w:eastAsia="Times New Roman" w:hAnsi="Tahoma" w:cs="Tahoma"/>
      <w:sz w:val="16"/>
      <w:szCs w:val="16"/>
    </w:rPr>
  </w:style>
  <w:style w:type="character" w:customStyle="1" w:styleId="Titolo2Carattere">
    <w:name w:val="Titolo 2 Carattere"/>
    <w:rPr>
      <w:rFonts w:ascii="Cambria" w:eastAsia="Times New Roman" w:hAnsi="Cambria" w:cs="Times New Roman"/>
      <w:b/>
      <w:bCs/>
      <w:i/>
      <w:iCs/>
      <w:sz w:val="28"/>
      <w:szCs w:val="28"/>
    </w:rPr>
  </w:style>
  <w:style w:type="character" w:customStyle="1" w:styleId="372836291z1">
    <w:name w:val="372836291z1"/>
    <w:rPr>
      <w:b/>
    </w:rPr>
  </w:style>
  <w:style w:type="character" w:customStyle="1" w:styleId="372836293z0">
    <w:name w:val="372836293z0"/>
    <w:rPr>
      <w:rFonts w:ascii="Times New Roman" w:hAnsi="Times New Roman" w:cs="Times New Roman"/>
    </w:rPr>
  </w:style>
  <w:style w:type="character" w:customStyle="1" w:styleId="372836293z1">
    <w:name w:val="372836293z1"/>
    <w:rPr>
      <w:rFonts w:ascii="Courier New" w:hAnsi="Courier New" w:cs="Courier New"/>
    </w:rPr>
  </w:style>
  <w:style w:type="character" w:customStyle="1" w:styleId="372836293z2">
    <w:name w:val="372836293z2"/>
    <w:rPr>
      <w:rFonts w:ascii="Wingdings" w:hAnsi="Wingdings"/>
    </w:rPr>
  </w:style>
  <w:style w:type="character" w:customStyle="1" w:styleId="372836293z3">
    <w:name w:val="372836293z3"/>
    <w:rPr>
      <w:rFonts w:ascii="Symbol" w:hAnsi="Symbol"/>
    </w:rPr>
  </w:style>
  <w:style w:type="character" w:customStyle="1" w:styleId="372836295z0">
    <w:name w:val="372836295z0"/>
    <w:rPr>
      <w:rFonts w:ascii="Wingdings" w:hAnsi="Wingdings"/>
    </w:rPr>
  </w:style>
  <w:style w:type="character" w:customStyle="1" w:styleId="372836295z1">
    <w:name w:val="372836295z1"/>
    <w:rPr>
      <w:rFonts w:ascii="Courier New" w:hAnsi="Courier New" w:cs="Courier New"/>
    </w:rPr>
  </w:style>
  <w:style w:type="character" w:customStyle="1" w:styleId="372836295z3">
    <w:name w:val="372836295z3"/>
    <w:rPr>
      <w:rFonts w:ascii="Symbol" w:hAnsi="Symbol"/>
    </w:rPr>
  </w:style>
  <w:style w:type="character" w:customStyle="1" w:styleId="372836296z0">
    <w:name w:val="372836296z0"/>
    <w:rPr>
      <w:rFonts w:ascii="Symbol" w:hAnsi="Symbol"/>
    </w:rPr>
  </w:style>
  <w:style w:type="character" w:customStyle="1" w:styleId="372836297z0">
    <w:name w:val="372836297z0"/>
    <w:rPr>
      <w:rFonts w:ascii="Symbol" w:hAnsi="Symbol"/>
    </w:rPr>
  </w:style>
  <w:style w:type="character" w:customStyle="1" w:styleId="372836298z0">
    <w:name w:val="372836298z0"/>
    <w:rPr>
      <w:rFonts w:ascii="Century Gothic" w:eastAsia="Calibri" w:hAnsi="Century Gothic" w:cs="Times New Roman"/>
    </w:rPr>
  </w:style>
  <w:style w:type="character" w:customStyle="1" w:styleId="372836298z1">
    <w:name w:val="372836298z1"/>
    <w:rPr>
      <w:rFonts w:ascii="Courier New" w:hAnsi="Courier New" w:cs="Courier New"/>
    </w:rPr>
  </w:style>
  <w:style w:type="character" w:customStyle="1" w:styleId="372836298z2">
    <w:name w:val="372836298z2"/>
    <w:rPr>
      <w:rFonts w:ascii="Wingdings" w:hAnsi="Wingdings"/>
    </w:rPr>
  </w:style>
  <w:style w:type="character" w:customStyle="1" w:styleId="372836298z3">
    <w:name w:val="372836298z3"/>
    <w:rPr>
      <w:rFonts w:ascii="Symbol" w:hAnsi="Symbol"/>
    </w:rPr>
  </w:style>
  <w:style w:type="character" w:customStyle="1" w:styleId="372836299z0">
    <w:name w:val="372836299z0"/>
    <w:rPr>
      <w:rFonts w:ascii="Wingdings" w:hAnsi="Wingdings"/>
    </w:rPr>
  </w:style>
  <w:style w:type="character" w:customStyle="1" w:styleId="372836299z1">
    <w:name w:val="372836299z1"/>
    <w:rPr>
      <w:rFonts w:ascii="Courier New" w:hAnsi="Courier New" w:cs="Courier New"/>
    </w:rPr>
  </w:style>
  <w:style w:type="character" w:customStyle="1" w:styleId="372836299z3">
    <w:name w:val="372836299z3"/>
    <w:rPr>
      <w:rFonts w:ascii="Symbol" w:hAnsi="Symbol"/>
    </w:rPr>
  </w:style>
  <w:style w:type="character" w:customStyle="1" w:styleId="3728362910z1">
    <w:name w:val="3728362910z1"/>
    <w:rPr>
      <w:b/>
    </w:rPr>
  </w:style>
  <w:style w:type="character" w:customStyle="1" w:styleId="372836371z1">
    <w:name w:val="372836371z1"/>
    <w:rPr>
      <w:b/>
    </w:rPr>
  </w:style>
  <w:style w:type="character" w:customStyle="1" w:styleId="372836373z0">
    <w:name w:val="372836373z0"/>
    <w:rPr>
      <w:rFonts w:ascii="Times New Roman" w:hAnsi="Times New Roman" w:cs="Times New Roman"/>
    </w:rPr>
  </w:style>
  <w:style w:type="character" w:customStyle="1" w:styleId="372836373z1">
    <w:name w:val="372836373z1"/>
    <w:rPr>
      <w:rFonts w:ascii="Courier New" w:hAnsi="Courier New" w:cs="Courier New"/>
    </w:rPr>
  </w:style>
  <w:style w:type="character" w:customStyle="1" w:styleId="372836373z2">
    <w:name w:val="372836373z2"/>
    <w:rPr>
      <w:rFonts w:ascii="Wingdings" w:hAnsi="Wingdings"/>
    </w:rPr>
  </w:style>
  <w:style w:type="character" w:customStyle="1" w:styleId="372836373z3">
    <w:name w:val="372836373z3"/>
    <w:rPr>
      <w:rFonts w:ascii="Symbol" w:hAnsi="Symbol"/>
    </w:rPr>
  </w:style>
  <w:style w:type="character" w:customStyle="1" w:styleId="372836375z0">
    <w:name w:val="372836375z0"/>
    <w:rPr>
      <w:rFonts w:ascii="Wingdings" w:hAnsi="Wingdings"/>
    </w:rPr>
  </w:style>
  <w:style w:type="character" w:customStyle="1" w:styleId="372836375z1">
    <w:name w:val="372836375z1"/>
    <w:rPr>
      <w:rFonts w:ascii="Courier New" w:hAnsi="Courier New" w:cs="Courier New"/>
    </w:rPr>
  </w:style>
  <w:style w:type="character" w:customStyle="1" w:styleId="372836375z3">
    <w:name w:val="372836375z3"/>
    <w:rPr>
      <w:rFonts w:ascii="Symbol" w:hAnsi="Symbol"/>
    </w:rPr>
  </w:style>
  <w:style w:type="character" w:customStyle="1" w:styleId="372836376z0">
    <w:name w:val="372836376z0"/>
    <w:rPr>
      <w:rFonts w:ascii="Symbol" w:hAnsi="Symbol"/>
    </w:rPr>
  </w:style>
  <w:style w:type="character" w:customStyle="1" w:styleId="372836377z0">
    <w:name w:val="372836377z0"/>
    <w:rPr>
      <w:rFonts w:ascii="Symbol" w:hAnsi="Symbol"/>
    </w:rPr>
  </w:style>
  <w:style w:type="character" w:customStyle="1" w:styleId="372836378z0">
    <w:name w:val="372836378z0"/>
    <w:rPr>
      <w:rFonts w:ascii="Century Gothic" w:eastAsia="Calibri" w:hAnsi="Century Gothic" w:cs="Times New Roman"/>
    </w:rPr>
  </w:style>
  <w:style w:type="character" w:customStyle="1" w:styleId="372836378z1">
    <w:name w:val="372836378z1"/>
    <w:rPr>
      <w:rFonts w:ascii="Courier New" w:hAnsi="Courier New" w:cs="Courier New"/>
    </w:rPr>
  </w:style>
  <w:style w:type="character" w:customStyle="1" w:styleId="372836378z2">
    <w:name w:val="372836378z2"/>
    <w:rPr>
      <w:rFonts w:ascii="Wingdings" w:hAnsi="Wingdings"/>
    </w:rPr>
  </w:style>
  <w:style w:type="character" w:customStyle="1" w:styleId="372836378z3">
    <w:name w:val="372836378z3"/>
    <w:rPr>
      <w:rFonts w:ascii="Symbol" w:hAnsi="Symbol"/>
    </w:rPr>
  </w:style>
  <w:style w:type="character" w:customStyle="1" w:styleId="372836379z0">
    <w:name w:val="372836379z0"/>
    <w:rPr>
      <w:rFonts w:ascii="Wingdings" w:hAnsi="Wingdings"/>
    </w:rPr>
  </w:style>
  <w:style w:type="character" w:customStyle="1" w:styleId="372836379z1">
    <w:name w:val="372836379z1"/>
    <w:rPr>
      <w:rFonts w:ascii="Courier New" w:hAnsi="Courier New" w:cs="Courier New"/>
    </w:rPr>
  </w:style>
  <w:style w:type="character" w:customStyle="1" w:styleId="372836379z3">
    <w:name w:val="372836379z3"/>
    <w:rPr>
      <w:rFonts w:ascii="Symbol" w:hAnsi="Symbol"/>
    </w:rPr>
  </w:style>
  <w:style w:type="character" w:customStyle="1" w:styleId="3728363710z1">
    <w:name w:val="3728363710z1"/>
    <w:rPr>
      <w:b/>
    </w:rPr>
  </w:style>
  <w:style w:type="character" w:customStyle="1" w:styleId="372836451z1">
    <w:name w:val="372836451z1"/>
    <w:rPr>
      <w:b/>
    </w:rPr>
  </w:style>
  <w:style w:type="character" w:customStyle="1" w:styleId="372836453z0">
    <w:name w:val="372836453z0"/>
    <w:rPr>
      <w:rFonts w:ascii="Times New Roman" w:hAnsi="Times New Roman" w:cs="Times New Roman"/>
    </w:rPr>
  </w:style>
  <w:style w:type="character" w:customStyle="1" w:styleId="372836453z1">
    <w:name w:val="372836453z1"/>
    <w:rPr>
      <w:rFonts w:ascii="Courier New" w:hAnsi="Courier New" w:cs="Courier New"/>
    </w:rPr>
  </w:style>
  <w:style w:type="character" w:customStyle="1" w:styleId="372836453z2">
    <w:name w:val="372836453z2"/>
    <w:rPr>
      <w:rFonts w:ascii="Wingdings" w:hAnsi="Wingdings"/>
    </w:rPr>
  </w:style>
  <w:style w:type="character" w:customStyle="1" w:styleId="372836453z3">
    <w:name w:val="372836453z3"/>
    <w:rPr>
      <w:rFonts w:ascii="Symbol" w:hAnsi="Symbol"/>
    </w:rPr>
  </w:style>
  <w:style w:type="character" w:customStyle="1" w:styleId="372836455z0">
    <w:name w:val="372836455z0"/>
    <w:rPr>
      <w:rFonts w:ascii="Wingdings" w:hAnsi="Wingdings"/>
    </w:rPr>
  </w:style>
  <w:style w:type="character" w:customStyle="1" w:styleId="372836455z1">
    <w:name w:val="372836455z1"/>
    <w:rPr>
      <w:rFonts w:ascii="Courier New" w:hAnsi="Courier New" w:cs="Courier New"/>
    </w:rPr>
  </w:style>
  <w:style w:type="character" w:customStyle="1" w:styleId="372836455z3">
    <w:name w:val="372836455z3"/>
    <w:rPr>
      <w:rFonts w:ascii="Symbol" w:hAnsi="Symbol"/>
    </w:rPr>
  </w:style>
  <w:style w:type="character" w:customStyle="1" w:styleId="372836456z0">
    <w:name w:val="372836456z0"/>
    <w:rPr>
      <w:rFonts w:ascii="Symbol" w:hAnsi="Symbol"/>
    </w:rPr>
  </w:style>
  <w:style w:type="character" w:customStyle="1" w:styleId="372836457z0">
    <w:name w:val="372836457z0"/>
    <w:rPr>
      <w:rFonts w:ascii="Symbol" w:hAnsi="Symbol"/>
    </w:rPr>
  </w:style>
  <w:style w:type="character" w:customStyle="1" w:styleId="372836458z0">
    <w:name w:val="372836458z0"/>
    <w:rPr>
      <w:rFonts w:ascii="Century Gothic" w:eastAsia="Calibri" w:hAnsi="Century Gothic" w:cs="Times New Roman"/>
    </w:rPr>
  </w:style>
  <w:style w:type="character" w:customStyle="1" w:styleId="372836458z1">
    <w:name w:val="372836458z1"/>
    <w:rPr>
      <w:rFonts w:ascii="Courier New" w:hAnsi="Courier New" w:cs="Courier New"/>
    </w:rPr>
  </w:style>
  <w:style w:type="character" w:customStyle="1" w:styleId="372836458z2">
    <w:name w:val="372836458z2"/>
    <w:rPr>
      <w:rFonts w:ascii="Wingdings" w:hAnsi="Wingdings"/>
    </w:rPr>
  </w:style>
  <w:style w:type="character" w:customStyle="1" w:styleId="372836458z3">
    <w:name w:val="372836458z3"/>
    <w:rPr>
      <w:rFonts w:ascii="Symbol" w:hAnsi="Symbol"/>
    </w:rPr>
  </w:style>
  <w:style w:type="character" w:customStyle="1" w:styleId="372836459z0">
    <w:name w:val="372836459z0"/>
    <w:rPr>
      <w:rFonts w:ascii="Wingdings" w:hAnsi="Wingdings"/>
    </w:rPr>
  </w:style>
  <w:style w:type="character" w:customStyle="1" w:styleId="372836459z1">
    <w:name w:val="372836459z1"/>
    <w:rPr>
      <w:rFonts w:ascii="Courier New" w:hAnsi="Courier New" w:cs="Courier New"/>
    </w:rPr>
  </w:style>
  <w:style w:type="character" w:customStyle="1" w:styleId="372836459z3">
    <w:name w:val="372836459z3"/>
    <w:rPr>
      <w:rFonts w:ascii="Symbol" w:hAnsi="Symbol"/>
    </w:rPr>
  </w:style>
  <w:style w:type="character" w:customStyle="1" w:styleId="3728364510z1">
    <w:name w:val="3728364510z1"/>
    <w:rPr>
      <w:b/>
    </w:rPr>
  </w:style>
  <w:style w:type="character" w:customStyle="1" w:styleId="372836631z1">
    <w:name w:val="372836631z1"/>
    <w:rPr>
      <w:b/>
    </w:rPr>
  </w:style>
  <w:style w:type="character" w:customStyle="1" w:styleId="372836633z0">
    <w:name w:val="372836633z0"/>
    <w:rPr>
      <w:rFonts w:ascii="Times New Roman" w:hAnsi="Times New Roman" w:cs="Times New Roman"/>
    </w:rPr>
  </w:style>
  <w:style w:type="character" w:customStyle="1" w:styleId="372836633z1">
    <w:name w:val="372836633z1"/>
    <w:rPr>
      <w:rFonts w:ascii="Courier New" w:hAnsi="Courier New" w:cs="Courier New"/>
    </w:rPr>
  </w:style>
  <w:style w:type="character" w:customStyle="1" w:styleId="372836633z2">
    <w:name w:val="372836633z2"/>
    <w:rPr>
      <w:rFonts w:ascii="Wingdings" w:hAnsi="Wingdings"/>
    </w:rPr>
  </w:style>
  <w:style w:type="character" w:customStyle="1" w:styleId="372836633z3">
    <w:name w:val="372836633z3"/>
    <w:rPr>
      <w:rFonts w:ascii="Symbol" w:hAnsi="Symbol"/>
    </w:rPr>
  </w:style>
  <w:style w:type="character" w:customStyle="1" w:styleId="372836635z0">
    <w:name w:val="372836635z0"/>
    <w:rPr>
      <w:rFonts w:ascii="Wingdings" w:hAnsi="Wingdings"/>
    </w:rPr>
  </w:style>
  <w:style w:type="character" w:customStyle="1" w:styleId="372836635z1">
    <w:name w:val="372836635z1"/>
    <w:rPr>
      <w:rFonts w:ascii="Courier New" w:hAnsi="Courier New" w:cs="Courier New"/>
    </w:rPr>
  </w:style>
  <w:style w:type="character" w:customStyle="1" w:styleId="372836635z3">
    <w:name w:val="372836635z3"/>
    <w:rPr>
      <w:rFonts w:ascii="Symbol" w:hAnsi="Symbol"/>
    </w:rPr>
  </w:style>
  <w:style w:type="character" w:customStyle="1" w:styleId="372836636z0">
    <w:name w:val="372836636z0"/>
    <w:rPr>
      <w:rFonts w:ascii="Symbol" w:hAnsi="Symbol"/>
    </w:rPr>
  </w:style>
  <w:style w:type="character" w:customStyle="1" w:styleId="372836637z0">
    <w:name w:val="372836637z0"/>
    <w:rPr>
      <w:rFonts w:ascii="Symbol" w:hAnsi="Symbol"/>
    </w:rPr>
  </w:style>
  <w:style w:type="character" w:customStyle="1" w:styleId="372836638z0">
    <w:name w:val="372836638z0"/>
    <w:rPr>
      <w:rFonts w:ascii="Century Gothic" w:eastAsia="Calibri" w:hAnsi="Century Gothic" w:cs="Times New Roman"/>
    </w:rPr>
  </w:style>
  <w:style w:type="character" w:customStyle="1" w:styleId="372836638z1">
    <w:name w:val="372836638z1"/>
    <w:rPr>
      <w:rFonts w:ascii="Courier New" w:hAnsi="Courier New" w:cs="Courier New"/>
    </w:rPr>
  </w:style>
  <w:style w:type="character" w:customStyle="1" w:styleId="372836638z2">
    <w:name w:val="372836638z2"/>
    <w:rPr>
      <w:rFonts w:ascii="Wingdings" w:hAnsi="Wingdings"/>
    </w:rPr>
  </w:style>
  <w:style w:type="character" w:customStyle="1" w:styleId="372836638z3">
    <w:name w:val="372836638z3"/>
    <w:rPr>
      <w:rFonts w:ascii="Symbol" w:hAnsi="Symbol"/>
    </w:rPr>
  </w:style>
  <w:style w:type="character" w:customStyle="1" w:styleId="372836639z0">
    <w:name w:val="372836639z0"/>
    <w:rPr>
      <w:rFonts w:ascii="Wingdings" w:hAnsi="Wingdings"/>
    </w:rPr>
  </w:style>
  <w:style w:type="character" w:customStyle="1" w:styleId="372836639z1">
    <w:name w:val="372836639z1"/>
    <w:rPr>
      <w:rFonts w:ascii="Courier New" w:hAnsi="Courier New" w:cs="Courier New"/>
    </w:rPr>
  </w:style>
  <w:style w:type="character" w:customStyle="1" w:styleId="372836639z3">
    <w:name w:val="372836639z3"/>
    <w:rPr>
      <w:rFonts w:ascii="Symbol" w:hAnsi="Symbol"/>
    </w:rPr>
  </w:style>
  <w:style w:type="character" w:customStyle="1" w:styleId="3728366310z1">
    <w:name w:val="3728366310z1"/>
    <w:rPr>
      <w:b/>
    </w:rPr>
  </w:style>
  <w:style w:type="character" w:customStyle="1" w:styleId="372836761z1">
    <w:name w:val="372836761z1"/>
    <w:rPr>
      <w:b/>
    </w:rPr>
  </w:style>
  <w:style w:type="character" w:customStyle="1" w:styleId="372836763z0">
    <w:name w:val="372836763z0"/>
    <w:rPr>
      <w:rFonts w:ascii="Times New Roman" w:hAnsi="Times New Roman" w:cs="Times New Roman"/>
    </w:rPr>
  </w:style>
  <w:style w:type="character" w:customStyle="1" w:styleId="372836763z1">
    <w:name w:val="372836763z1"/>
    <w:rPr>
      <w:rFonts w:ascii="Courier New" w:hAnsi="Courier New" w:cs="Courier New"/>
    </w:rPr>
  </w:style>
  <w:style w:type="character" w:customStyle="1" w:styleId="372836763z2">
    <w:name w:val="372836763z2"/>
    <w:rPr>
      <w:rFonts w:ascii="Wingdings" w:hAnsi="Wingdings"/>
    </w:rPr>
  </w:style>
  <w:style w:type="character" w:customStyle="1" w:styleId="372836763z3">
    <w:name w:val="372836763z3"/>
    <w:rPr>
      <w:rFonts w:ascii="Symbol" w:hAnsi="Symbol"/>
    </w:rPr>
  </w:style>
  <w:style w:type="character" w:customStyle="1" w:styleId="372836765z0">
    <w:name w:val="372836765z0"/>
    <w:rPr>
      <w:rFonts w:ascii="Wingdings" w:hAnsi="Wingdings"/>
    </w:rPr>
  </w:style>
  <w:style w:type="character" w:customStyle="1" w:styleId="372836765z1">
    <w:name w:val="372836765z1"/>
    <w:rPr>
      <w:rFonts w:ascii="Courier New" w:hAnsi="Courier New" w:cs="Courier New"/>
    </w:rPr>
  </w:style>
  <w:style w:type="character" w:customStyle="1" w:styleId="372836765z3">
    <w:name w:val="372836765z3"/>
    <w:rPr>
      <w:rFonts w:ascii="Symbol" w:hAnsi="Symbol"/>
    </w:rPr>
  </w:style>
  <w:style w:type="character" w:customStyle="1" w:styleId="372836766z0">
    <w:name w:val="372836766z0"/>
    <w:rPr>
      <w:rFonts w:ascii="Symbol" w:hAnsi="Symbol"/>
    </w:rPr>
  </w:style>
  <w:style w:type="character" w:customStyle="1" w:styleId="372836767z0">
    <w:name w:val="372836767z0"/>
    <w:rPr>
      <w:rFonts w:ascii="Symbol" w:hAnsi="Symbol"/>
    </w:rPr>
  </w:style>
  <w:style w:type="character" w:customStyle="1" w:styleId="372836768z0">
    <w:name w:val="372836768z0"/>
    <w:rPr>
      <w:rFonts w:ascii="Century Gothic" w:eastAsia="Calibri" w:hAnsi="Century Gothic" w:cs="Times New Roman"/>
    </w:rPr>
  </w:style>
  <w:style w:type="character" w:customStyle="1" w:styleId="372836768z1">
    <w:name w:val="372836768z1"/>
    <w:rPr>
      <w:rFonts w:ascii="Courier New" w:hAnsi="Courier New" w:cs="Courier New"/>
    </w:rPr>
  </w:style>
  <w:style w:type="character" w:customStyle="1" w:styleId="372836768z2">
    <w:name w:val="372836768z2"/>
    <w:rPr>
      <w:rFonts w:ascii="Wingdings" w:hAnsi="Wingdings"/>
    </w:rPr>
  </w:style>
  <w:style w:type="character" w:customStyle="1" w:styleId="372836768z3">
    <w:name w:val="372836768z3"/>
    <w:rPr>
      <w:rFonts w:ascii="Symbol" w:hAnsi="Symbol"/>
    </w:rPr>
  </w:style>
  <w:style w:type="character" w:customStyle="1" w:styleId="372836769z0">
    <w:name w:val="372836769z0"/>
    <w:rPr>
      <w:rFonts w:ascii="Wingdings" w:hAnsi="Wingdings"/>
    </w:rPr>
  </w:style>
  <w:style w:type="character" w:customStyle="1" w:styleId="372836769z1">
    <w:name w:val="372836769z1"/>
    <w:rPr>
      <w:rFonts w:ascii="Courier New" w:hAnsi="Courier New" w:cs="Courier New"/>
    </w:rPr>
  </w:style>
  <w:style w:type="character" w:customStyle="1" w:styleId="372836769z3">
    <w:name w:val="372836769z3"/>
    <w:rPr>
      <w:rFonts w:ascii="Symbol" w:hAnsi="Symbol"/>
    </w:rPr>
  </w:style>
  <w:style w:type="character" w:customStyle="1" w:styleId="3728367610z1">
    <w:name w:val="3728367610z1"/>
    <w:rPr>
      <w:b/>
    </w:rPr>
  </w:style>
  <w:style w:type="character" w:customStyle="1" w:styleId="372836841z1">
    <w:name w:val="372836841z1"/>
    <w:rPr>
      <w:b/>
    </w:rPr>
  </w:style>
  <w:style w:type="character" w:customStyle="1" w:styleId="372836843z0">
    <w:name w:val="372836843z0"/>
    <w:rPr>
      <w:rFonts w:ascii="Times New Roman" w:hAnsi="Times New Roman" w:cs="Times New Roman"/>
    </w:rPr>
  </w:style>
  <w:style w:type="character" w:customStyle="1" w:styleId="372836843z1">
    <w:name w:val="372836843z1"/>
    <w:rPr>
      <w:rFonts w:ascii="Courier New" w:hAnsi="Courier New" w:cs="Courier New"/>
    </w:rPr>
  </w:style>
  <w:style w:type="character" w:customStyle="1" w:styleId="372836843z2">
    <w:name w:val="372836843z2"/>
    <w:rPr>
      <w:rFonts w:ascii="Wingdings" w:hAnsi="Wingdings"/>
    </w:rPr>
  </w:style>
  <w:style w:type="character" w:customStyle="1" w:styleId="372836843z3">
    <w:name w:val="372836843z3"/>
    <w:rPr>
      <w:rFonts w:ascii="Symbol" w:hAnsi="Symbol"/>
    </w:rPr>
  </w:style>
  <w:style w:type="character" w:customStyle="1" w:styleId="372836845z0">
    <w:name w:val="372836845z0"/>
    <w:rPr>
      <w:rFonts w:ascii="Wingdings" w:hAnsi="Wingdings"/>
    </w:rPr>
  </w:style>
  <w:style w:type="character" w:customStyle="1" w:styleId="372836845z1">
    <w:name w:val="372836845z1"/>
    <w:rPr>
      <w:rFonts w:ascii="Courier New" w:hAnsi="Courier New" w:cs="Courier New"/>
    </w:rPr>
  </w:style>
  <w:style w:type="character" w:customStyle="1" w:styleId="372836845z3">
    <w:name w:val="372836845z3"/>
    <w:rPr>
      <w:rFonts w:ascii="Symbol" w:hAnsi="Symbol"/>
    </w:rPr>
  </w:style>
  <w:style w:type="character" w:customStyle="1" w:styleId="372836846z0">
    <w:name w:val="372836846z0"/>
    <w:rPr>
      <w:rFonts w:ascii="Symbol" w:hAnsi="Symbol"/>
    </w:rPr>
  </w:style>
  <w:style w:type="character" w:customStyle="1" w:styleId="372836847z0">
    <w:name w:val="372836847z0"/>
    <w:rPr>
      <w:rFonts w:ascii="Symbol" w:hAnsi="Symbol"/>
    </w:rPr>
  </w:style>
  <w:style w:type="character" w:customStyle="1" w:styleId="372836848z0">
    <w:name w:val="372836848z0"/>
    <w:rPr>
      <w:rFonts w:ascii="Century Gothic" w:eastAsia="Calibri" w:hAnsi="Century Gothic" w:cs="Times New Roman"/>
    </w:rPr>
  </w:style>
  <w:style w:type="character" w:customStyle="1" w:styleId="372836848z1">
    <w:name w:val="372836848z1"/>
    <w:rPr>
      <w:rFonts w:ascii="Courier New" w:hAnsi="Courier New" w:cs="Courier New"/>
    </w:rPr>
  </w:style>
  <w:style w:type="character" w:customStyle="1" w:styleId="372836848z2">
    <w:name w:val="372836848z2"/>
    <w:rPr>
      <w:rFonts w:ascii="Wingdings" w:hAnsi="Wingdings"/>
    </w:rPr>
  </w:style>
  <w:style w:type="character" w:customStyle="1" w:styleId="372836848z3">
    <w:name w:val="372836848z3"/>
    <w:rPr>
      <w:rFonts w:ascii="Symbol" w:hAnsi="Symbol"/>
    </w:rPr>
  </w:style>
  <w:style w:type="character" w:customStyle="1" w:styleId="372836849z0">
    <w:name w:val="372836849z0"/>
    <w:rPr>
      <w:rFonts w:ascii="Wingdings" w:hAnsi="Wingdings"/>
    </w:rPr>
  </w:style>
  <w:style w:type="character" w:customStyle="1" w:styleId="372836849z1">
    <w:name w:val="372836849z1"/>
    <w:rPr>
      <w:rFonts w:ascii="Courier New" w:hAnsi="Courier New" w:cs="Courier New"/>
    </w:rPr>
  </w:style>
  <w:style w:type="character" w:customStyle="1" w:styleId="372836849z3">
    <w:name w:val="372836849z3"/>
    <w:rPr>
      <w:rFonts w:ascii="Symbol" w:hAnsi="Symbol"/>
    </w:rPr>
  </w:style>
  <w:style w:type="character" w:customStyle="1" w:styleId="3728368410z1">
    <w:name w:val="3728368410z1"/>
    <w:rPr>
      <w:b/>
    </w:rPr>
  </w:style>
  <w:style w:type="character" w:customStyle="1" w:styleId="372836951z1">
    <w:name w:val="372836951z1"/>
    <w:rPr>
      <w:b/>
    </w:rPr>
  </w:style>
  <w:style w:type="character" w:customStyle="1" w:styleId="372836953z0">
    <w:name w:val="372836953z0"/>
    <w:rPr>
      <w:rFonts w:ascii="Times New Roman" w:hAnsi="Times New Roman" w:cs="Times New Roman"/>
    </w:rPr>
  </w:style>
  <w:style w:type="character" w:customStyle="1" w:styleId="372836953z1">
    <w:name w:val="372836953z1"/>
    <w:rPr>
      <w:rFonts w:ascii="Courier New" w:hAnsi="Courier New" w:cs="Courier New"/>
    </w:rPr>
  </w:style>
  <w:style w:type="character" w:customStyle="1" w:styleId="372836953z2">
    <w:name w:val="372836953z2"/>
    <w:rPr>
      <w:rFonts w:ascii="Wingdings" w:hAnsi="Wingdings"/>
    </w:rPr>
  </w:style>
  <w:style w:type="character" w:customStyle="1" w:styleId="372836953z3">
    <w:name w:val="372836953z3"/>
    <w:rPr>
      <w:rFonts w:ascii="Symbol" w:hAnsi="Symbol"/>
    </w:rPr>
  </w:style>
  <w:style w:type="character" w:customStyle="1" w:styleId="372836955z0">
    <w:name w:val="372836955z0"/>
    <w:rPr>
      <w:rFonts w:ascii="Wingdings" w:hAnsi="Wingdings"/>
    </w:rPr>
  </w:style>
  <w:style w:type="character" w:customStyle="1" w:styleId="372836955z1">
    <w:name w:val="372836955z1"/>
    <w:rPr>
      <w:rFonts w:ascii="Courier New" w:hAnsi="Courier New" w:cs="Courier New"/>
    </w:rPr>
  </w:style>
  <w:style w:type="character" w:customStyle="1" w:styleId="372836955z3">
    <w:name w:val="372836955z3"/>
    <w:rPr>
      <w:rFonts w:ascii="Symbol" w:hAnsi="Symbol"/>
    </w:rPr>
  </w:style>
  <w:style w:type="character" w:customStyle="1" w:styleId="372836956z0">
    <w:name w:val="372836956z0"/>
    <w:rPr>
      <w:rFonts w:ascii="Symbol" w:hAnsi="Symbol"/>
    </w:rPr>
  </w:style>
  <w:style w:type="character" w:customStyle="1" w:styleId="372836957z0">
    <w:name w:val="372836957z0"/>
    <w:rPr>
      <w:rFonts w:ascii="Symbol" w:hAnsi="Symbol"/>
    </w:rPr>
  </w:style>
  <w:style w:type="character" w:customStyle="1" w:styleId="372836958z0">
    <w:name w:val="372836958z0"/>
    <w:rPr>
      <w:rFonts w:ascii="Century Gothic" w:eastAsia="Calibri" w:hAnsi="Century Gothic" w:cs="Times New Roman"/>
    </w:rPr>
  </w:style>
  <w:style w:type="character" w:customStyle="1" w:styleId="372836958z1">
    <w:name w:val="372836958z1"/>
    <w:rPr>
      <w:rFonts w:ascii="Courier New" w:hAnsi="Courier New" w:cs="Courier New"/>
    </w:rPr>
  </w:style>
  <w:style w:type="character" w:customStyle="1" w:styleId="372836958z2">
    <w:name w:val="372836958z2"/>
    <w:rPr>
      <w:rFonts w:ascii="Wingdings" w:hAnsi="Wingdings"/>
    </w:rPr>
  </w:style>
  <w:style w:type="character" w:customStyle="1" w:styleId="372836958z3">
    <w:name w:val="372836958z3"/>
    <w:rPr>
      <w:rFonts w:ascii="Symbol" w:hAnsi="Symbol"/>
    </w:rPr>
  </w:style>
  <w:style w:type="character" w:customStyle="1" w:styleId="372836959z0">
    <w:name w:val="372836959z0"/>
    <w:rPr>
      <w:rFonts w:ascii="Wingdings" w:hAnsi="Wingdings"/>
    </w:rPr>
  </w:style>
  <w:style w:type="character" w:customStyle="1" w:styleId="372836959z1">
    <w:name w:val="372836959z1"/>
    <w:rPr>
      <w:rFonts w:ascii="Courier New" w:hAnsi="Courier New" w:cs="Courier New"/>
    </w:rPr>
  </w:style>
  <w:style w:type="character" w:customStyle="1" w:styleId="372836959z3">
    <w:name w:val="372836959z3"/>
    <w:rPr>
      <w:rFonts w:ascii="Symbol" w:hAnsi="Symbol"/>
    </w:rPr>
  </w:style>
  <w:style w:type="character" w:customStyle="1" w:styleId="3728369510z1">
    <w:name w:val="3728369510z1"/>
    <w:rPr>
      <w:b/>
    </w:rPr>
  </w:style>
  <w:style w:type="character" w:customStyle="1" w:styleId="372837041z1">
    <w:name w:val="372837041z1"/>
    <w:rPr>
      <w:b/>
    </w:rPr>
  </w:style>
  <w:style w:type="character" w:customStyle="1" w:styleId="372837043z0">
    <w:name w:val="372837043z0"/>
    <w:rPr>
      <w:rFonts w:ascii="Times New Roman" w:hAnsi="Times New Roman" w:cs="Times New Roman"/>
    </w:rPr>
  </w:style>
  <w:style w:type="character" w:customStyle="1" w:styleId="372837043z1">
    <w:name w:val="372837043z1"/>
    <w:rPr>
      <w:rFonts w:ascii="Courier New" w:hAnsi="Courier New" w:cs="Courier New"/>
    </w:rPr>
  </w:style>
  <w:style w:type="character" w:customStyle="1" w:styleId="372837043z2">
    <w:name w:val="372837043z2"/>
    <w:rPr>
      <w:rFonts w:ascii="Wingdings" w:hAnsi="Wingdings"/>
    </w:rPr>
  </w:style>
  <w:style w:type="character" w:customStyle="1" w:styleId="372837043z3">
    <w:name w:val="372837043z3"/>
    <w:rPr>
      <w:rFonts w:ascii="Symbol" w:hAnsi="Symbol"/>
    </w:rPr>
  </w:style>
  <w:style w:type="character" w:customStyle="1" w:styleId="372837045z0">
    <w:name w:val="372837045z0"/>
    <w:rPr>
      <w:rFonts w:ascii="Wingdings" w:hAnsi="Wingdings"/>
    </w:rPr>
  </w:style>
  <w:style w:type="character" w:customStyle="1" w:styleId="372837045z1">
    <w:name w:val="372837045z1"/>
    <w:rPr>
      <w:rFonts w:ascii="Courier New" w:hAnsi="Courier New" w:cs="Courier New"/>
    </w:rPr>
  </w:style>
  <w:style w:type="character" w:customStyle="1" w:styleId="372837045z3">
    <w:name w:val="372837045z3"/>
    <w:rPr>
      <w:rFonts w:ascii="Symbol" w:hAnsi="Symbol"/>
    </w:rPr>
  </w:style>
  <w:style w:type="character" w:customStyle="1" w:styleId="372837046z0">
    <w:name w:val="372837046z0"/>
    <w:rPr>
      <w:rFonts w:ascii="Symbol" w:hAnsi="Symbol"/>
    </w:rPr>
  </w:style>
  <w:style w:type="character" w:customStyle="1" w:styleId="372837047z0">
    <w:name w:val="372837047z0"/>
    <w:rPr>
      <w:rFonts w:ascii="Symbol" w:hAnsi="Symbol"/>
    </w:rPr>
  </w:style>
  <w:style w:type="character" w:customStyle="1" w:styleId="372837048z0">
    <w:name w:val="372837048z0"/>
    <w:rPr>
      <w:rFonts w:ascii="Century Gothic" w:eastAsia="Calibri" w:hAnsi="Century Gothic" w:cs="Times New Roman"/>
    </w:rPr>
  </w:style>
  <w:style w:type="character" w:customStyle="1" w:styleId="372837048z1">
    <w:name w:val="372837048z1"/>
    <w:rPr>
      <w:rFonts w:ascii="Courier New" w:hAnsi="Courier New" w:cs="Courier New"/>
    </w:rPr>
  </w:style>
  <w:style w:type="character" w:customStyle="1" w:styleId="372837048z2">
    <w:name w:val="372837048z2"/>
    <w:rPr>
      <w:rFonts w:ascii="Wingdings" w:hAnsi="Wingdings"/>
    </w:rPr>
  </w:style>
  <w:style w:type="character" w:customStyle="1" w:styleId="372837048z3">
    <w:name w:val="372837048z3"/>
    <w:rPr>
      <w:rFonts w:ascii="Symbol" w:hAnsi="Symbol"/>
    </w:rPr>
  </w:style>
  <w:style w:type="character" w:customStyle="1" w:styleId="372837049z0">
    <w:name w:val="372837049z0"/>
    <w:rPr>
      <w:rFonts w:ascii="Wingdings" w:hAnsi="Wingdings"/>
    </w:rPr>
  </w:style>
  <w:style w:type="character" w:customStyle="1" w:styleId="372837049z1">
    <w:name w:val="372837049z1"/>
    <w:rPr>
      <w:rFonts w:ascii="Courier New" w:hAnsi="Courier New" w:cs="Courier New"/>
    </w:rPr>
  </w:style>
  <w:style w:type="character" w:customStyle="1" w:styleId="372837049z3">
    <w:name w:val="372837049z3"/>
    <w:rPr>
      <w:rFonts w:ascii="Symbol" w:hAnsi="Symbol"/>
    </w:rPr>
  </w:style>
  <w:style w:type="character" w:customStyle="1" w:styleId="3728370410z1">
    <w:name w:val="3728370410z1"/>
    <w:rPr>
      <w:b/>
    </w:rPr>
  </w:style>
  <w:style w:type="character" w:customStyle="1" w:styleId="372837131z1">
    <w:name w:val="372837131z1"/>
    <w:rPr>
      <w:b/>
    </w:rPr>
  </w:style>
  <w:style w:type="character" w:customStyle="1" w:styleId="372837133z0">
    <w:name w:val="372837133z0"/>
    <w:rPr>
      <w:rFonts w:ascii="Times New Roman" w:hAnsi="Times New Roman" w:cs="Times New Roman"/>
    </w:rPr>
  </w:style>
  <w:style w:type="character" w:customStyle="1" w:styleId="372837133z1">
    <w:name w:val="372837133z1"/>
    <w:rPr>
      <w:rFonts w:ascii="Courier New" w:hAnsi="Courier New" w:cs="Courier New"/>
    </w:rPr>
  </w:style>
  <w:style w:type="character" w:customStyle="1" w:styleId="372837133z2">
    <w:name w:val="372837133z2"/>
    <w:rPr>
      <w:rFonts w:ascii="Wingdings" w:hAnsi="Wingdings"/>
    </w:rPr>
  </w:style>
  <w:style w:type="character" w:customStyle="1" w:styleId="372837133z3">
    <w:name w:val="372837133z3"/>
    <w:rPr>
      <w:rFonts w:ascii="Symbol" w:hAnsi="Symbol"/>
    </w:rPr>
  </w:style>
  <w:style w:type="character" w:customStyle="1" w:styleId="372837135z0">
    <w:name w:val="372837135z0"/>
    <w:rPr>
      <w:rFonts w:ascii="Wingdings" w:hAnsi="Wingdings"/>
    </w:rPr>
  </w:style>
  <w:style w:type="character" w:customStyle="1" w:styleId="372837135z1">
    <w:name w:val="372837135z1"/>
    <w:rPr>
      <w:rFonts w:ascii="Courier New" w:hAnsi="Courier New" w:cs="Courier New"/>
    </w:rPr>
  </w:style>
  <w:style w:type="character" w:customStyle="1" w:styleId="372837135z3">
    <w:name w:val="372837135z3"/>
    <w:rPr>
      <w:rFonts w:ascii="Symbol" w:hAnsi="Symbol"/>
    </w:rPr>
  </w:style>
  <w:style w:type="character" w:customStyle="1" w:styleId="372837136z0">
    <w:name w:val="372837136z0"/>
    <w:rPr>
      <w:rFonts w:ascii="Symbol" w:hAnsi="Symbol"/>
    </w:rPr>
  </w:style>
  <w:style w:type="character" w:customStyle="1" w:styleId="372837137z0">
    <w:name w:val="372837137z0"/>
    <w:rPr>
      <w:rFonts w:ascii="Symbol" w:hAnsi="Symbol"/>
    </w:rPr>
  </w:style>
  <w:style w:type="character" w:customStyle="1" w:styleId="372837138z0">
    <w:name w:val="372837138z0"/>
    <w:rPr>
      <w:rFonts w:ascii="Century Gothic" w:eastAsia="Calibri" w:hAnsi="Century Gothic" w:cs="Times New Roman"/>
    </w:rPr>
  </w:style>
  <w:style w:type="character" w:customStyle="1" w:styleId="372837138z1">
    <w:name w:val="372837138z1"/>
    <w:rPr>
      <w:rFonts w:ascii="Courier New" w:hAnsi="Courier New" w:cs="Courier New"/>
    </w:rPr>
  </w:style>
  <w:style w:type="character" w:customStyle="1" w:styleId="372837138z2">
    <w:name w:val="372837138z2"/>
    <w:rPr>
      <w:rFonts w:ascii="Wingdings" w:hAnsi="Wingdings"/>
    </w:rPr>
  </w:style>
  <w:style w:type="character" w:customStyle="1" w:styleId="372837138z3">
    <w:name w:val="372837138z3"/>
    <w:rPr>
      <w:rFonts w:ascii="Symbol" w:hAnsi="Symbol"/>
    </w:rPr>
  </w:style>
  <w:style w:type="character" w:customStyle="1" w:styleId="372837139z0">
    <w:name w:val="372837139z0"/>
    <w:rPr>
      <w:rFonts w:ascii="Wingdings" w:hAnsi="Wingdings"/>
    </w:rPr>
  </w:style>
  <w:style w:type="character" w:customStyle="1" w:styleId="372837139z1">
    <w:name w:val="372837139z1"/>
    <w:rPr>
      <w:rFonts w:ascii="Courier New" w:hAnsi="Courier New" w:cs="Courier New"/>
    </w:rPr>
  </w:style>
  <w:style w:type="character" w:customStyle="1" w:styleId="372837139z3">
    <w:name w:val="372837139z3"/>
    <w:rPr>
      <w:rFonts w:ascii="Symbol" w:hAnsi="Symbol"/>
    </w:rPr>
  </w:style>
  <w:style w:type="character" w:customStyle="1" w:styleId="3728371310z1">
    <w:name w:val="3728371310z1"/>
    <w:rPr>
      <w:b/>
    </w:rPr>
  </w:style>
  <w:style w:type="character" w:customStyle="1" w:styleId="372837241z1">
    <w:name w:val="372837241z1"/>
    <w:rPr>
      <w:b/>
    </w:rPr>
  </w:style>
  <w:style w:type="character" w:customStyle="1" w:styleId="372837243z0">
    <w:name w:val="372837243z0"/>
    <w:rPr>
      <w:rFonts w:ascii="Times New Roman" w:hAnsi="Times New Roman" w:cs="Times New Roman"/>
    </w:rPr>
  </w:style>
  <w:style w:type="character" w:customStyle="1" w:styleId="372837243z1">
    <w:name w:val="372837243z1"/>
    <w:rPr>
      <w:rFonts w:ascii="Courier New" w:hAnsi="Courier New" w:cs="Courier New"/>
    </w:rPr>
  </w:style>
  <w:style w:type="character" w:customStyle="1" w:styleId="372837243z2">
    <w:name w:val="372837243z2"/>
    <w:rPr>
      <w:rFonts w:ascii="Wingdings" w:hAnsi="Wingdings"/>
    </w:rPr>
  </w:style>
  <w:style w:type="character" w:customStyle="1" w:styleId="372837243z3">
    <w:name w:val="372837243z3"/>
    <w:rPr>
      <w:rFonts w:ascii="Symbol" w:hAnsi="Symbol"/>
    </w:rPr>
  </w:style>
  <w:style w:type="character" w:customStyle="1" w:styleId="372837245z0">
    <w:name w:val="372837245z0"/>
    <w:rPr>
      <w:rFonts w:ascii="Wingdings" w:hAnsi="Wingdings"/>
    </w:rPr>
  </w:style>
  <w:style w:type="character" w:customStyle="1" w:styleId="372837245z1">
    <w:name w:val="372837245z1"/>
    <w:rPr>
      <w:rFonts w:ascii="Courier New" w:hAnsi="Courier New" w:cs="Courier New"/>
    </w:rPr>
  </w:style>
  <w:style w:type="character" w:customStyle="1" w:styleId="372837245z3">
    <w:name w:val="372837245z3"/>
    <w:rPr>
      <w:rFonts w:ascii="Symbol" w:hAnsi="Symbol"/>
    </w:rPr>
  </w:style>
  <w:style w:type="character" w:customStyle="1" w:styleId="372837246z0">
    <w:name w:val="372837246z0"/>
    <w:rPr>
      <w:rFonts w:ascii="Symbol" w:hAnsi="Symbol"/>
    </w:rPr>
  </w:style>
  <w:style w:type="character" w:customStyle="1" w:styleId="372837247z0">
    <w:name w:val="372837247z0"/>
    <w:rPr>
      <w:rFonts w:ascii="Symbol" w:hAnsi="Symbol"/>
    </w:rPr>
  </w:style>
  <w:style w:type="character" w:customStyle="1" w:styleId="372837248z0">
    <w:name w:val="372837248z0"/>
    <w:rPr>
      <w:rFonts w:ascii="Century Gothic" w:eastAsia="Calibri" w:hAnsi="Century Gothic" w:cs="Times New Roman"/>
    </w:rPr>
  </w:style>
  <w:style w:type="character" w:customStyle="1" w:styleId="372837248z1">
    <w:name w:val="372837248z1"/>
    <w:rPr>
      <w:rFonts w:ascii="Courier New" w:hAnsi="Courier New" w:cs="Courier New"/>
    </w:rPr>
  </w:style>
  <w:style w:type="character" w:customStyle="1" w:styleId="372837248z2">
    <w:name w:val="372837248z2"/>
    <w:rPr>
      <w:rFonts w:ascii="Wingdings" w:hAnsi="Wingdings"/>
    </w:rPr>
  </w:style>
  <w:style w:type="character" w:customStyle="1" w:styleId="372837248z3">
    <w:name w:val="372837248z3"/>
    <w:rPr>
      <w:rFonts w:ascii="Symbol" w:hAnsi="Symbol"/>
    </w:rPr>
  </w:style>
  <w:style w:type="character" w:customStyle="1" w:styleId="372837249z0">
    <w:name w:val="372837249z0"/>
    <w:rPr>
      <w:rFonts w:ascii="Wingdings" w:hAnsi="Wingdings"/>
    </w:rPr>
  </w:style>
  <w:style w:type="character" w:customStyle="1" w:styleId="372837249z1">
    <w:name w:val="372837249z1"/>
    <w:rPr>
      <w:rFonts w:ascii="Courier New" w:hAnsi="Courier New" w:cs="Courier New"/>
    </w:rPr>
  </w:style>
  <w:style w:type="character" w:customStyle="1" w:styleId="372837249z3">
    <w:name w:val="372837249z3"/>
    <w:rPr>
      <w:rFonts w:ascii="Symbol" w:hAnsi="Symbol"/>
    </w:rPr>
  </w:style>
  <w:style w:type="character" w:customStyle="1" w:styleId="3728372410z1">
    <w:name w:val="3728372410z1"/>
    <w:rPr>
      <w:b/>
    </w:rPr>
  </w:style>
  <w:style w:type="character" w:customStyle="1" w:styleId="372837381z1">
    <w:name w:val="372837381z1"/>
    <w:rPr>
      <w:b/>
    </w:rPr>
  </w:style>
  <w:style w:type="character" w:customStyle="1" w:styleId="372837383z0">
    <w:name w:val="372837383z0"/>
    <w:rPr>
      <w:rFonts w:ascii="Times New Roman" w:hAnsi="Times New Roman" w:cs="Times New Roman"/>
    </w:rPr>
  </w:style>
  <w:style w:type="character" w:customStyle="1" w:styleId="372837383z1">
    <w:name w:val="372837383z1"/>
    <w:rPr>
      <w:rFonts w:ascii="Courier New" w:hAnsi="Courier New" w:cs="Courier New"/>
    </w:rPr>
  </w:style>
  <w:style w:type="character" w:customStyle="1" w:styleId="372837383z2">
    <w:name w:val="372837383z2"/>
    <w:rPr>
      <w:rFonts w:ascii="Wingdings" w:hAnsi="Wingdings"/>
    </w:rPr>
  </w:style>
  <w:style w:type="character" w:customStyle="1" w:styleId="372837383z3">
    <w:name w:val="372837383z3"/>
    <w:rPr>
      <w:rFonts w:ascii="Symbol" w:hAnsi="Symbol"/>
    </w:rPr>
  </w:style>
  <w:style w:type="character" w:customStyle="1" w:styleId="372837385z0">
    <w:name w:val="372837385z0"/>
    <w:rPr>
      <w:rFonts w:ascii="Wingdings" w:hAnsi="Wingdings"/>
    </w:rPr>
  </w:style>
  <w:style w:type="character" w:customStyle="1" w:styleId="372837385z1">
    <w:name w:val="372837385z1"/>
    <w:rPr>
      <w:rFonts w:ascii="Courier New" w:hAnsi="Courier New" w:cs="Courier New"/>
    </w:rPr>
  </w:style>
  <w:style w:type="character" w:customStyle="1" w:styleId="372837385z3">
    <w:name w:val="372837385z3"/>
    <w:rPr>
      <w:rFonts w:ascii="Symbol" w:hAnsi="Symbol"/>
    </w:rPr>
  </w:style>
  <w:style w:type="character" w:customStyle="1" w:styleId="372837386z0">
    <w:name w:val="372837386z0"/>
    <w:rPr>
      <w:rFonts w:ascii="Symbol" w:hAnsi="Symbol"/>
    </w:rPr>
  </w:style>
  <w:style w:type="character" w:customStyle="1" w:styleId="372837387z0">
    <w:name w:val="372837387z0"/>
    <w:rPr>
      <w:rFonts w:ascii="Symbol" w:hAnsi="Symbol"/>
    </w:rPr>
  </w:style>
  <w:style w:type="character" w:customStyle="1" w:styleId="372837388z0">
    <w:name w:val="372837388z0"/>
    <w:rPr>
      <w:rFonts w:ascii="Century Gothic" w:eastAsia="Calibri" w:hAnsi="Century Gothic" w:cs="Times New Roman"/>
    </w:rPr>
  </w:style>
  <w:style w:type="character" w:customStyle="1" w:styleId="372837388z1">
    <w:name w:val="372837388z1"/>
    <w:rPr>
      <w:rFonts w:ascii="Courier New" w:hAnsi="Courier New" w:cs="Courier New"/>
    </w:rPr>
  </w:style>
  <w:style w:type="character" w:customStyle="1" w:styleId="372837388z2">
    <w:name w:val="372837388z2"/>
    <w:rPr>
      <w:rFonts w:ascii="Wingdings" w:hAnsi="Wingdings"/>
    </w:rPr>
  </w:style>
  <w:style w:type="character" w:customStyle="1" w:styleId="372837388z3">
    <w:name w:val="372837388z3"/>
    <w:rPr>
      <w:rFonts w:ascii="Symbol" w:hAnsi="Symbol"/>
    </w:rPr>
  </w:style>
  <w:style w:type="character" w:customStyle="1" w:styleId="372837389z0">
    <w:name w:val="372837389z0"/>
    <w:rPr>
      <w:rFonts w:ascii="Wingdings" w:hAnsi="Wingdings"/>
    </w:rPr>
  </w:style>
  <w:style w:type="character" w:customStyle="1" w:styleId="372837389z1">
    <w:name w:val="372837389z1"/>
    <w:rPr>
      <w:rFonts w:ascii="Courier New" w:hAnsi="Courier New" w:cs="Courier New"/>
    </w:rPr>
  </w:style>
  <w:style w:type="character" w:customStyle="1" w:styleId="372837389z3">
    <w:name w:val="372837389z3"/>
    <w:rPr>
      <w:rFonts w:ascii="Symbol" w:hAnsi="Symbol"/>
    </w:rPr>
  </w:style>
  <w:style w:type="character" w:customStyle="1" w:styleId="3728373810z1">
    <w:name w:val="3728373810z1"/>
    <w:rPr>
      <w:b/>
    </w:rPr>
  </w:style>
  <w:style w:type="character" w:customStyle="1" w:styleId="372837491z1">
    <w:name w:val="372837491z1"/>
    <w:rPr>
      <w:b/>
    </w:rPr>
  </w:style>
  <w:style w:type="character" w:customStyle="1" w:styleId="372837493z0">
    <w:name w:val="372837493z0"/>
    <w:rPr>
      <w:rFonts w:ascii="Times New Roman" w:hAnsi="Times New Roman" w:cs="Times New Roman"/>
    </w:rPr>
  </w:style>
  <w:style w:type="character" w:customStyle="1" w:styleId="372837493z1">
    <w:name w:val="372837493z1"/>
    <w:rPr>
      <w:rFonts w:ascii="Courier New" w:hAnsi="Courier New" w:cs="Courier New"/>
    </w:rPr>
  </w:style>
  <w:style w:type="character" w:customStyle="1" w:styleId="372837493z2">
    <w:name w:val="372837493z2"/>
    <w:rPr>
      <w:rFonts w:ascii="Wingdings" w:hAnsi="Wingdings"/>
    </w:rPr>
  </w:style>
  <w:style w:type="character" w:customStyle="1" w:styleId="372837493z3">
    <w:name w:val="372837493z3"/>
    <w:rPr>
      <w:rFonts w:ascii="Symbol" w:hAnsi="Symbol"/>
    </w:rPr>
  </w:style>
  <w:style w:type="character" w:customStyle="1" w:styleId="372837495z0">
    <w:name w:val="372837495z0"/>
    <w:rPr>
      <w:rFonts w:ascii="Wingdings" w:hAnsi="Wingdings"/>
    </w:rPr>
  </w:style>
  <w:style w:type="character" w:customStyle="1" w:styleId="372837495z1">
    <w:name w:val="372837495z1"/>
    <w:rPr>
      <w:rFonts w:ascii="Courier New" w:hAnsi="Courier New" w:cs="Courier New"/>
    </w:rPr>
  </w:style>
  <w:style w:type="character" w:customStyle="1" w:styleId="372837495z3">
    <w:name w:val="372837495z3"/>
    <w:rPr>
      <w:rFonts w:ascii="Symbol" w:hAnsi="Symbol"/>
    </w:rPr>
  </w:style>
  <w:style w:type="character" w:customStyle="1" w:styleId="372837496z0">
    <w:name w:val="372837496z0"/>
    <w:rPr>
      <w:rFonts w:ascii="Symbol" w:hAnsi="Symbol"/>
    </w:rPr>
  </w:style>
  <w:style w:type="character" w:customStyle="1" w:styleId="372837497z0">
    <w:name w:val="372837497z0"/>
    <w:rPr>
      <w:rFonts w:ascii="Symbol" w:hAnsi="Symbol"/>
    </w:rPr>
  </w:style>
  <w:style w:type="character" w:customStyle="1" w:styleId="372837498z0">
    <w:name w:val="372837498z0"/>
    <w:rPr>
      <w:rFonts w:ascii="Century Gothic" w:eastAsia="Calibri" w:hAnsi="Century Gothic" w:cs="Times New Roman"/>
    </w:rPr>
  </w:style>
  <w:style w:type="character" w:customStyle="1" w:styleId="372837498z1">
    <w:name w:val="372837498z1"/>
    <w:rPr>
      <w:rFonts w:ascii="Courier New" w:hAnsi="Courier New" w:cs="Courier New"/>
    </w:rPr>
  </w:style>
  <w:style w:type="character" w:customStyle="1" w:styleId="372837498z2">
    <w:name w:val="372837498z2"/>
    <w:rPr>
      <w:rFonts w:ascii="Wingdings" w:hAnsi="Wingdings"/>
    </w:rPr>
  </w:style>
  <w:style w:type="character" w:customStyle="1" w:styleId="372837498z3">
    <w:name w:val="372837498z3"/>
    <w:rPr>
      <w:rFonts w:ascii="Symbol" w:hAnsi="Symbol"/>
    </w:rPr>
  </w:style>
  <w:style w:type="character" w:customStyle="1" w:styleId="372837499z0">
    <w:name w:val="372837499z0"/>
    <w:rPr>
      <w:rFonts w:ascii="Wingdings" w:hAnsi="Wingdings"/>
    </w:rPr>
  </w:style>
  <w:style w:type="character" w:customStyle="1" w:styleId="372837499z1">
    <w:name w:val="372837499z1"/>
    <w:rPr>
      <w:rFonts w:ascii="Courier New" w:hAnsi="Courier New" w:cs="Courier New"/>
    </w:rPr>
  </w:style>
  <w:style w:type="character" w:customStyle="1" w:styleId="372837499z3">
    <w:name w:val="372837499z3"/>
    <w:rPr>
      <w:rFonts w:ascii="Symbol" w:hAnsi="Symbol"/>
    </w:rPr>
  </w:style>
  <w:style w:type="character" w:customStyle="1" w:styleId="3728374910z1">
    <w:name w:val="3728374910z1"/>
    <w:rPr>
      <w:b/>
    </w:rPr>
  </w:style>
  <w:style w:type="paragraph" w:customStyle="1" w:styleId="Intestazione2">
    <w:name w:val="Intestazione2"/>
    <w:basedOn w:val="Normale"/>
    <w:next w:val="Corpotesto"/>
    <w:pPr>
      <w:keepNext/>
      <w:spacing w:before="240" w:after="120"/>
    </w:pPr>
    <w:rPr>
      <w:rFonts w:ascii="Arial" w:hAnsi="Arial" w:cs="Tahoma"/>
      <w:sz w:val="28"/>
      <w:szCs w:val="28"/>
    </w:rPr>
  </w:style>
  <w:style w:type="paragraph" w:styleId="Corpotesto">
    <w:name w:val="Body Text"/>
    <w:basedOn w:val="Normale"/>
    <w:link w:val="CorpotestoCarattere"/>
    <w:semiHidden/>
    <w:pPr>
      <w:spacing w:after="120"/>
    </w:pPr>
  </w:style>
  <w:style w:type="paragraph" w:styleId="Elenco">
    <w:name w:val="List"/>
    <w:basedOn w:val="Corpotesto"/>
    <w:semiHidden/>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rPr>
  </w:style>
  <w:style w:type="paragraph" w:customStyle="1" w:styleId="Intestazioneindice">
    <w:name w:val="Intestazione indice"/>
    <w:basedOn w:val="Intestazione2"/>
    <w:pPr>
      <w:suppressLineNumbers/>
    </w:pPr>
    <w:rPr>
      <w:b/>
      <w:bCs/>
      <w:sz w:val="32"/>
      <w:szCs w:val="32"/>
    </w:rPr>
  </w:style>
  <w:style w:type="paragraph" w:styleId="Intestazione">
    <w:name w:val="header"/>
    <w:basedOn w:val="Normale"/>
    <w:semiHidden/>
    <w:pPr>
      <w:suppressLineNumbers/>
      <w:tabs>
        <w:tab w:val="center" w:pos="4818"/>
        <w:tab w:val="right" w:pos="9637"/>
      </w:tabs>
    </w:pPr>
  </w:style>
  <w:style w:type="paragraph" w:styleId="Pidipagina">
    <w:name w:val="footer"/>
    <w:basedOn w:val="Normale"/>
    <w:link w:val="PidipaginaCarattere"/>
    <w:uiPriority w:val="99"/>
    <w:pPr>
      <w:suppressLineNumbers/>
      <w:tabs>
        <w:tab w:val="center" w:pos="4818"/>
        <w:tab w:val="right" w:pos="9637"/>
      </w:tabs>
    </w:pPr>
  </w:style>
  <w:style w:type="paragraph" w:customStyle="1" w:styleId="Intestazione1">
    <w:name w:val="Intestazione1"/>
    <w:basedOn w:val="Normale"/>
    <w:next w:val="Corpotesto"/>
    <w:pPr>
      <w:keepNext/>
      <w:widowControl/>
      <w:spacing w:before="240" w:after="120"/>
    </w:pPr>
    <w:rPr>
      <w:rFonts w:ascii="Arial" w:hAnsi="Arial" w:cs="Tahoma"/>
      <w:sz w:val="28"/>
      <w:szCs w:val="28"/>
    </w:rPr>
  </w:style>
  <w:style w:type="paragraph" w:customStyle="1" w:styleId="Didascalia1">
    <w:name w:val="Didascalia1"/>
    <w:basedOn w:val="Normale"/>
    <w:pPr>
      <w:widowControl/>
      <w:suppressLineNumbers/>
      <w:spacing w:before="120" w:after="120"/>
    </w:pPr>
    <w:rPr>
      <w:rFonts w:ascii="Times New Roman" w:eastAsia="Arial" w:hAnsi="Times New Roman" w:cs="Tahoma"/>
      <w:i/>
      <w:iCs/>
    </w:rPr>
  </w:style>
  <w:style w:type="paragraph" w:styleId="Testofumetto">
    <w:name w:val="Balloon Text"/>
    <w:basedOn w:val="Normale"/>
    <w:pPr>
      <w:widowControl/>
    </w:pPr>
    <w:rPr>
      <w:rFonts w:ascii="Tahoma" w:eastAsia="Arial" w:hAnsi="Tahoma" w:cs="Tahoma"/>
      <w:sz w:val="16"/>
      <w:szCs w:val="16"/>
    </w:rPr>
  </w:style>
  <w:style w:type="paragraph" w:customStyle="1" w:styleId="Nessunaspaziatura1">
    <w:name w:val="Nessuna spaziatura1"/>
    <w:pPr>
      <w:suppressAutoHyphens/>
    </w:pPr>
    <w:rPr>
      <w:rFonts w:ascii="Calibri" w:eastAsia="Arial" w:hAnsi="Calibri" w:cs="Calibri"/>
      <w:kern w:val="1"/>
      <w:sz w:val="22"/>
      <w:szCs w:val="22"/>
      <w:lang w:eastAsia="ar-SA"/>
    </w:rPr>
  </w:style>
  <w:style w:type="paragraph" w:customStyle="1" w:styleId="Elencoacolori-Colore11">
    <w:name w:val="Elenco a colori - Colore 11"/>
    <w:basedOn w:val="Normale"/>
    <w:qFormat/>
    <w:pPr>
      <w:widowControl/>
      <w:suppressAutoHyphens w:val="0"/>
      <w:spacing w:after="200" w:line="276" w:lineRule="auto"/>
      <w:ind w:left="720"/>
    </w:pPr>
    <w:rPr>
      <w:rFonts w:ascii="Calibri" w:eastAsia="Calibri" w:hAnsi="Calibri"/>
      <w:sz w:val="22"/>
      <w:szCs w:val="22"/>
    </w:rPr>
  </w:style>
  <w:style w:type="paragraph" w:styleId="Sommario1">
    <w:name w:val="toc 1"/>
    <w:basedOn w:val="Indice"/>
    <w:uiPriority w:val="39"/>
    <w:rsid w:val="00EC276A"/>
    <w:pPr>
      <w:suppressLineNumbers w:val="0"/>
      <w:spacing w:before="120"/>
    </w:pPr>
    <w:rPr>
      <w:rFonts w:cs="Calibri"/>
      <w:b/>
      <w:bCs/>
      <w:i/>
      <w:iCs/>
    </w:rPr>
  </w:style>
  <w:style w:type="paragraph" w:styleId="Sommario2">
    <w:name w:val="toc 2"/>
    <w:basedOn w:val="Indice"/>
    <w:uiPriority w:val="39"/>
    <w:rsid w:val="00EC276A"/>
    <w:pPr>
      <w:suppressLineNumbers w:val="0"/>
      <w:spacing w:before="120"/>
      <w:ind w:left="240"/>
    </w:pPr>
    <w:rPr>
      <w:rFonts w:cs="Calibri"/>
      <w:b/>
      <w:bCs/>
      <w:sz w:val="22"/>
      <w:szCs w:val="22"/>
    </w:rPr>
  </w:style>
  <w:style w:type="paragraph" w:styleId="Sommario3">
    <w:name w:val="toc 3"/>
    <w:basedOn w:val="Indice"/>
    <w:uiPriority w:val="39"/>
    <w:rsid w:val="00EC276A"/>
    <w:pPr>
      <w:suppressLineNumbers w:val="0"/>
      <w:ind w:left="480"/>
    </w:pPr>
    <w:rPr>
      <w:rFonts w:cs="Calibri"/>
      <w:sz w:val="20"/>
      <w:szCs w:val="20"/>
    </w:rPr>
  </w:style>
  <w:style w:type="paragraph" w:styleId="Sommario4">
    <w:name w:val="toc 4"/>
    <w:basedOn w:val="Indice"/>
    <w:uiPriority w:val="39"/>
    <w:pPr>
      <w:suppressLineNumbers w:val="0"/>
      <w:ind w:left="720"/>
    </w:pPr>
    <w:rPr>
      <w:rFonts w:ascii="Calibri" w:hAnsi="Calibri" w:cs="Calibri"/>
      <w:sz w:val="20"/>
      <w:szCs w:val="20"/>
    </w:rPr>
  </w:style>
  <w:style w:type="paragraph" w:styleId="Sommario5">
    <w:name w:val="toc 5"/>
    <w:basedOn w:val="Indice"/>
    <w:semiHidden/>
    <w:pPr>
      <w:suppressLineNumbers w:val="0"/>
      <w:ind w:left="960"/>
    </w:pPr>
    <w:rPr>
      <w:rFonts w:ascii="Calibri" w:hAnsi="Calibri" w:cs="Calibri"/>
      <w:sz w:val="20"/>
      <w:szCs w:val="20"/>
    </w:rPr>
  </w:style>
  <w:style w:type="paragraph" w:styleId="Indice1">
    <w:name w:val="index 1"/>
    <w:basedOn w:val="Normale"/>
    <w:next w:val="Normale"/>
    <w:autoRedefine/>
    <w:uiPriority w:val="99"/>
    <w:unhideWhenUsed/>
    <w:rsid w:val="00B51734"/>
    <w:pPr>
      <w:ind w:left="240" w:hanging="240"/>
    </w:pPr>
  </w:style>
  <w:style w:type="paragraph" w:styleId="Titolo">
    <w:name w:val="Title"/>
    <w:basedOn w:val="Normale"/>
    <w:next w:val="Normale"/>
    <w:link w:val="TitoloCarattere"/>
    <w:uiPriority w:val="10"/>
    <w:qFormat/>
    <w:rsid w:val="00EB313F"/>
    <w:pPr>
      <w:spacing w:before="240" w:after="60"/>
      <w:jc w:val="center"/>
      <w:outlineLvl w:val="0"/>
    </w:pPr>
    <w:rPr>
      <w:rFonts w:eastAsia="MS Gothic"/>
      <w:b/>
      <w:bCs/>
      <w:kern w:val="28"/>
      <w:sz w:val="32"/>
      <w:szCs w:val="32"/>
    </w:rPr>
  </w:style>
  <w:style w:type="character" w:customStyle="1" w:styleId="TitoloCarattere">
    <w:name w:val="Titolo Carattere"/>
    <w:link w:val="Titolo"/>
    <w:uiPriority w:val="10"/>
    <w:rsid w:val="00EB313F"/>
    <w:rPr>
      <w:rFonts w:ascii="Montserrat" w:eastAsia="MS Gothic" w:hAnsi="Montserrat"/>
      <w:b/>
      <w:bCs/>
      <w:kern w:val="28"/>
      <w:sz w:val="32"/>
      <w:szCs w:val="32"/>
    </w:rPr>
  </w:style>
  <w:style w:type="character" w:customStyle="1" w:styleId="Titolo3Carattere">
    <w:name w:val="Titolo 3 Carattere"/>
    <w:link w:val="Titolo3"/>
    <w:uiPriority w:val="9"/>
    <w:rsid w:val="000C7D08"/>
    <w:rPr>
      <w:rFonts w:ascii="Montserrat" w:eastAsia="MS Gothic" w:hAnsi="Montserrat"/>
      <w:b/>
      <w:bCs/>
      <w:kern w:val="1"/>
      <w:sz w:val="26"/>
      <w:szCs w:val="26"/>
    </w:rPr>
  </w:style>
  <w:style w:type="paragraph" w:styleId="Indice2">
    <w:name w:val="index 2"/>
    <w:basedOn w:val="Normale"/>
    <w:next w:val="Normale"/>
    <w:autoRedefine/>
    <w:uiPriority w:val="99"/>
    <w:unhideWhenUsed/>
    <w:rsid w:val="00B51734"/>
    <w:pPr>
      <w:ind w:left="480" w:hanging="240"/>
    </w:pPr>
  </w:style>
  <w:style w:type="paragraph" w:styleId="Indice3">
    <w:name w:val="index 3"/>
    <w:basedOn w:val="Normale"/>
    <w:next w:val="Normale"/>
    <w:autoRedefine/>
    <w:uiPriority w:val="99"/>
    <w:unhideWhenUsed/>
    <w:rsid w:val="00B51734"/>
    <w:pPr>
      <w:ind w:left="720" w:hanging="240"/>
    </w:pPr>
  </w:style>
  <w:style w:type="paragraph" w:styleId="Indice4">
    <w:name w:val="index 4"/>
    <w:basedOn w:val="Normale"/>
    <w:next w:val="Normale"/>
    <w:autoRedefine/>
    <w:uiPriority w:val="99"/>
    <w:unhideWhenUsed/>
    <w:rsid w:val="00B51734"/>
    <w:pPr>
      <w:ind w:left="960" w:hanging="240"/>
    </w:pPr>
  </w:style>
  <w:style w:type="paragraph" w:styleId="Indice5">
    <w:name w:val="index 5"/>
    <w:basedOn w:val="Normale"/>
    <w:next w:val="Normale"/>
    <w:autoRedefine/>
    <w:uiPriority w:val="99"/>
    <w:unhideWhenUsed/>
    <w:rsid w:val="00B51734"/>
    <w:pPr>
      <w:ind w:left="1200" w:hanging="240"/>
    </w:pPr>
  </w:style>
  <w:style w:type="paragraph" w:styleId="Indice6">
    <w:name w:val="index 6"/>
    <w:basedOn w:val="Normale"/>
    <w:next w:val="Normale"/>
    <w:autoRedefine/>
    <w:uiPriority w:val="99"/>
    <w:unhideWhenUsed/>
    <w:rsid w:val="00B51734"/>
    <w:pPr>
      <w:ind w:left="1440" w:hanging="240"/>
    </w:pPr>
  </w:style>
  <w:style w:type="paragraph" w:styleId="Indice7">
    <w:name w:val="index 7"/>
    <w:basedOn w:val="Normale"/>
    <w:next w:val="Normale"/>
    <w:autoRedefine/>
    <w:uiPriority w:val="99"/>
    <w:unhideWhenUsed/>
    <w:rsid w:val="00B51734"/>
    <w:pPr>
      <w:ind w:left="1680" w:hanging="240"/>
    </w:pPr>
  </w:style>
  <w:style w:type="paragraph" w:styleId="Indice8">
    <w:name w:val="index 8"/>
    <w:basedOn w:val="Normale"/>
    <w:next w:val="Normale"/>
    <w:autoRedefine/>
    <w:uiPriority w:val="99"/>
    <w:unhideWhenUsed/>
    <w:rsid w:val="00B51734"/>
    <w:pPr>
      <w:ind w:left="1920" w:hanging="240"/>
    </w:pPr>
  </w:style>
  <w:style w:type="paragraph" w:styleId="Indice9">
    <w:name w:val="index 9"/>
    <w:basedOn w:val="Normale"/>
    <w:next w:val="Normale"/>
    <w:autoRedefine/>
    <w:uiPriority w:val="99"/>
    <w:unhideWhenUsed/>
    <w:rsid w:val="00B51734"/>
    <w:pPr>
      <w:ind w:left="2160" w:hanging="240"/>
    </w:pPr>
  </w:style>
  <w:style w:type="paragraph" w:styleId="Titoloindice">
    <w:name w:val="index heading"/>
    <w:basedOn w:val="Normale"/>
    <w:next w:val="Indice1"/>
    <w:uiPriority w:val="99"/>
    <w:unhideWhenUsed/>
    <w:rsid w:val="00B51734"/>
  </w:style>
  <w:style w:type="paragraph" w:styleId="Sommario6">
    <w:name w:val="toc 6"/>
    <w:basedOn w:val="Normale"/>
    <w:next w:val="Normale"/>
    <w:autoRedefine/>
    <w:uiPriority w:val="39"/>
    <w:unhideWhenUsed/>
    <w:rsid w:val="00B51734"/>
    <w:pPr>
      <w:ind w:left="1200"/>
    </w:pPr>
    <w:rPr>
      <w:rFonts w:ascii="Calibri" w:hAnsi="Calibri" w:cs="Calibri"/>
      <w:sz w:val="20"/>
      <w:szCs w:val="20"/>
    </w:rPr>
  </w:style>
  <w:style w:type="paragraph" w:styleId="Sommario7">
    <w:name w:val="toc 7"/>
    <w:basedOn w:val="Normale"/>
    <w:next w:val="Normale"/>
    <w:autoRedefine/>
    <w:uiPriority w:val="39"/>
    <w:unhideWhenUsed/>
    <w:rsid w:val="00B51734"/>
    <w:pPr>
      <w:ind w:left="1440"/>
    </w:pPr>
    <w:rPr>
      <w:rFonts w:ascii="Calibri" w:hAnsi="Calibri" w:cs="Calibri"/>
      <w:sz w:val="20"/>
      <w:szCs w:val="20"/>
    </w:rPr>
  </w:style>
  <w:style w:type="paragraph" w:styleId="Sommario8">
    <w:name w:val="toc 8"/>
    <w:basedOn w:val="Normale"/>
    <w:next w:val="Normale"/>
    <w:autoRedefine/>
    <w:uiPriority w:val="39"/>
    <w:unhideWhenUsed/>
    <w:rsid w:val="00B51734"/>
    <w:pPr>
      <w:ind w:left="1680"/>
    </w:pPr>
    <w:rPr>
      <w:rFonts w:ascii="Calibri" w:hAnsi="Calibri" w:cs="Calibri"/>
      <w:sz w:val="20"/>
      <w:szCs w:val="20"/>
    </w:rPr>
  </w:style>
  <w:style w:type="paragraph" w:styleId="Sommario9">
    <w:name w:val="toc 9"/>
    <w:basedOn w:val="Normale"/>
    <w:next w:val="Normale"/>
    <w:autoRedefine/>
    <w:uiPriority w:val="39"/>
    <w:unhideWhenUsed/>
    <w:rsid w:val="00B51734"/>
    <w:pPr>
      <w:ind w:left="1920"/>
    </w:pPr>
    <w:rPr>
      <w:rFonts w:ascii="Calibri" w:hAnsi="Calibri" w:cs="Calibri"/>
      <w:sz w:val="20"/>
      <w:szCs w:val="20"/>
    </w:rPr>
  </w:style>
  <w:style w:type="paragraph" w:styleId="Bibliografia">
    <w:name w:val="Bibliography"/>
    <w:basedOn w:val="Normale"/>
    <w:next w:val="Normale"/>
    <w:uiPriority w:val="70"/>
    <w:rsid w:val="00245868"/>
  </w:style>
  <w:style w:type="paragraph" w:styleId="Citazione">
    <w:name w:val="Quote"/>
    <w:basedOn w:val="Normale"/>
    <w:next w:val="Normale"/>
    <w:link w:val="CitazioneCarattere"/>
    <w:uiPriority w:val="73"/>
    <w:qFormat/>
    <w:rsid w:val="00245868"/>
    <w:pPr>
      <w:spacing w:before="200" w:after="160"/>
      <w:ind w:left="864" w:right="864"/>
      <w:jc w:val="center"/>
    </w:pPr>
    <w:rPr>
      <w:i/>
      <w:iCs/>
      <w:color w:val="404040"/>
    </w:rPr>
  </w:style>
  <w:style w:type="character" w:customStyle="1" w:styleId="CitazioneCarattere">
    <w:name w:val="Citazione Carattere"/>
    <w:link w:val="Citazione"/>
    <w:uiPriority w:val="73"/>
    <w:rsid w:val="00245868"/>
    <w:rPr>
      <w:rFonts w:eastAsia="Lucida Sans Unicode"/>
      <w:i/>
      <w:iCs/>
      <w:color w:val="404040"/>
      <w:kern w:val="1"/>
      <w:sz w:val="24"/>
      <w:szCs w:val="24"/>
    </w:rPr>
  </w:style>
  <w:style w:type="paragraph" w:styleId="Citazioneintensa">
    <w:name w:val="Intense Quote"/>
    <w:basedOn w:val="Normale"/>
    <w:next w:val="Normale"/>
    <w:link w:val="CitazioneintensaCarattere"/>
    <w:uiPriority w:val="60"/>
    <w:qFormat/>
    <w:rsid w:val="00245868"/>
    <w:pPr>
      <w:pBdr>
        <w:top w:val="single" w:sz="4" w:space="10" w:color="4472C4"/>
        <w:bottom w:val="single" w:sz="4" w:space="10" w:color="4472C4"/>
      </w:pBdr>
      <w:spacing w:before="360" w:after="360"/>
      <w:ind w:left="864" w:right="864"/>
      <w:jc w:val="center"/>
    </w:pPr>
    <w:rPr>
      <w:i/>
      <w:iCs/>
      <w:color w:val="4472C4"/>
    </w:rPr>
  </w:style>
  <w:style w:type="character" w:customStyle="1" w:styleId="CitazioneintensaCarattere">
    <w:name w:val="Citazione intensa Carattere"/>
    <w:link w:val="Citazioneintensa"/>
    <w:uiPriority w:val="60"/>
    <w:rsid w:val="00245868"/>
    <w:rPr>
      <w:rFonts w:eastAsia="Lucida Sans Unicode"/>
      <w:i/>
      <w:iCs/>
      <w:color w:val="4472C4"/>
      <w:kern w:val="1"/>
      <w:sz w:val="24"/>
      <w:szCs w:val="24"/>
    </w:rPr>
  </w:style>
  <w:style w:type="paragraph" w:styleId="Corpodeltesto2">
    <w:name w:val="Body Text 2"/>
    <w:basedOn w:val="Normale"/>
    <w:link w:val="Corpodeltesto2Carattere"/>
    <w:uiPriority w:val="99"/>
    <w:semiHidden/>
    <w:unhideWhenUsed/>
    <w:rsid w:val="00245868"/>
    <w:pPr>
      <w:spacing w:after="120" w:line="480" w:lineRule="auto"/>
    </w:pPr>
  </w:style>
  <w:style w:type="character" w:customStyle="1" w:styleId="Corpodeltesto2Carattere">
    <w:name w:val="Corpo del testo 2 Carattere"/>
    <w:link w:val="Corpodeltesto2"/>
    <w:uiPriority w:val="99"/>
    <w:semiHidden/>
    <w:rsid w:val="00245868"/>
    <w:rPr>
      <w:rFonts w:eastAsia="Lucida Sans Unicode"/>
      <w:kern w:val="1"/>
      <w:sz w:val="24"/>
      <w:szCs w:val="24"/>
    </w:rPr>
  </w:style>
  <w:style w:type="paragraph" w:styleId="Corpodeltesto3">
    <w:name w:val="Body Text 3"/>
    <w:basedOn w:val="Normale"/>
    <w:link w:val="Corpodeltesto3Carattere"/>
    <w:uiPriority w:val="99"/>
    <w:semiHidden/>
    <w:unhideWhenUsed/>
    <w:rsid w:val="00245868"/>
    <w:pPr>
      <w:spacing w:after="120"/>
    </w:pPr>
    <w:rPr>
      <w:sz w:val="16"/>
      <w:szCs w:val="16"/>
    </w:rPr>
  </w:style>
  <w:style w:type="character" w:customStyle="1" w:styleId="Corpodeltesto3Carattere">
    <w:name w:val="Corpo del testo 3 Carattere"/>
    <w:link w:val="Corpodeltesto3"/>
    <w:uiPriority w:val="99"/>
    <w:semiHidden/>
    <w:rsid w:val="00245868"/>
    <w:rPr>
      <w:rFonts w:eastAsia="Lucida Sans Unicode"/>
      <w:kern w:val="1"/>
      <w:sz w:val="16"/>
      <w:szCs w:val="16"/>
    </w:rPr>
  </w:style>
  <w:style w:type="paragraph" w:styleId="Data">
    <w:name w:val="Date"/>
    <w:basedOn w:val="Normale"/>
    <w:next w:val="Normale"/>
    <w:link w:val="DataCarattere"/>
    <w:uiPriority w:val="99"/>
    <w:semiHidden/>
    <w:unhideWhenUsed/>
    <w:rsid w:val="00245868"/>
  </w:style>
  <w:style w:type="character" w:customStyle="1" w:styleId="DataCarattere">
    <w:name w:val="Data Carattere"/>
    <w:link w:val="Data"/>
    <w:uiPriority w:val="99"/>
    <w:semiHidden/>
    <w:rsid w:val="00245868"/>
    <w:rPr>
      <w:rFonts w:eastAsia="Lucida Sans Unicode"/>
      <w:kern w:val="1"/>
      <w:sz w:val="24"/>
      <w:szCs w:val="24"/>
    </w:rPr>
  </w:style>
  <w:style w:type="paragraph" w:styleId="Didascalia">
    <w:name w:val="caption"/>
    <w:basedOn w:val="Normale"/>
    <w:next w:val="Normale"/>
    <w:uiPriority w:val="35"/>
    <w:semiHidden/>
    <w:unhideWhenUsed/>
    <w:qFormat/>
    <w:rsid w:val="00245868"/>
    <w:rPr>
      <w:b/>
      <w:bCs/>
      <w:sz w:val="20"/>
      <w:szCs w:val="20"/>
    </w:rPr>
  </w:style>
  <w:style w:type="paragraph" w:styleId="Elenco2">
    <w:name w:val="List 2"/>
    <w:basedOn w:val="Normale"/>
    <w:uiPriority w:val="99"/>
    <w:semiHidden/>
    <w:unhideWhenUsed/>
    <w:rsid w:val="00245868"/>
    <w:pPr>
      <w:ind w:left="566" w:hanging="283"/>
      <w:contextualSpacing/>
    </w:pPr>
  </w:style>
  <w:style w:type="paragraph" w:styleId="Elenco3">
    <w:name w:val="List 3"/>
    <w:basedOn w:val="Normale"/>
    <w:uiPriority w:val="99"/>
    <w:semiHidden/>
    <w:unhideWhenUsed/>
    <w:rsid w:val="00245868"/>
    <w:pPr>
      <w:ind w:left="849" w:hanging="283"/>
      <w:contextualSpacing/>
    </w:pPr>
  </w:style>
  <w:style w:type="paragraph" w:styleId="Elenco4">
    <w:name w:val="List 4"/>
    <w:basedOn w:val="Normale"/>
    <w:uiPriority w:val="99"/>
    <w:semiHidden/>
    <w:unhideWhenUsed/>
    <w:rsid w:val="00245868"/>
    <w:pPr>
      <w:ind w:left="1132" w:hanging="283"/>
      <w:contextualSpacing/>
    </w:pPr>
  </w:style>
  <w:style w:type="paragraph" w:styleId="Elenco5">
    <w:name w:val="List 5"/>
    <w:basedOn w:val="Normale"/>
    <w:uiPriority w:val="99"/>
    <w:semiHidden/>
    <w:unhideWhenUsed/>
    <w:rsid w:val="00245868"/>
    <w:pPr>
      <w:ind w:left="1415" w:hanging="283"/>
      <w:contextualSpacing/>
    </w:pPr>
  </w:style>
  <w:style w:type="paragraph" w:styleId="Elencocontinua">
    <w:name w:val="List Continue"/>
    <w:basedOn w:val="Normale"/>
    <w:uiPriority w:val="99"/>
    <w:semiHidden/>
    <w:unhideWhenUsed/>
    <w:rsid w:val="00245868"/>
    <w:pPr>
      <w:spacing w:after="120"/>
      <w:ind w:left="283"/>
      <w:contextualSpacing/>
    </w:pPr>
  </w:style>
  <w:style w:type="paragraph" w:styleId="Elencocontinua2">
    <w:name w:val="List Continue 2"/>
    <w:basedOn w:val="Normale"/>
    <w:uiPriority w:val="99"/>
    <w:semiHidden/>
    <w:unhideWhenUsed/>
    <w:rsid w:val="00245868"/>
    <w:pPr>
      <w:spacing w:after="120"/>
      <w:ind w:left="566"/>
      <w:contextualSpacing/>
    </w:pPr>
  </w:style>
  <w:style w:type="paragraph" w:styleId="Elencocontinua3">
    <w:name w:val="List Continue 3"/>
    <w:basedOn w:val="Normale"/>
    <w:uiPriority w:val="99"/>
    <w:semiHidden/>
    <w:unhideWhenUsed/>
    <w:rsid w:val="00245868"/>
    <w:pPr>
      <w:spacing w:after="120"/>
      <w:ind w:left="849"/>
      <w:contextualSpacing/>
    </w:pPr>
  </w:style>
  <w:style w:type="paragraph" w:styleId="Elencocontinua4">
    <w:name w:val="List Continue 4"/>
    <w:basedOn w:val="Normale"/>
    <w:uiPriority w:val="99"/>
    <w:semiHidden/>
    <w:unhideWhenUsed/>
    <w:rsid w:val="00245868"/>
    <w:pPr>
      <w:spacing w:after="120"/>
      <w:ind w:left="1132"/>
      <w:contextualSpacing/>
    </w:pPr>
  </w:style>
  <w:style w:type="paragraph" w:styleId="Elencocontinua5">
    <w:name w:val="List Continue 5"/>
    <w:basedOn w:val="Normale"/>
    <w:uiPriority w:val="99"/>
    <w:semiHidden/>
    <w:unhideWhenUsed/>
    <w:rsid w:val="00245868"/>
    <w:pPr>
      <w:spacing w:after="120"/>
      <w:ind w:left="1415"/>
      <w:contextualSpacing/>
    </w:pPr>
  </w:style>
  <w:style w:type="paragraph" w:styleId="Firma">
    <w:name w:val="Signature"/>
    <w:basedOn w:val="Normale"/>
    <w:link w:val="FirmaCarattere"/>
    <w:uiPriority w:val="99"/>
    <w:semiHidden/>
    <w:unhideWhenUsed/>
    <w:rsid w:val="00245868"/>
    <w:pPr>
      <w:ind w:left="4252"/>
    </w:pPr>
  </w:style>
  <w:style w:type="character" w:customStyle="1" w:styleId="FirmaCarattere">
    <w:name w:val="Firma Carattere"/>
    <w:link w:val="Firma"/>
    <w:uiPriority w:val="99"/>
    <w:semiHidden/>
    <w:rsid w:val="00245868"/>
    <w:rPr>
      <w:rFonts w:eastAsia="Lucida Sans Unicode"/>
      <w:kern w:val="1"/>
      <w:sz w:val="24"/>
      <w:szCs w:val="24"/>
    </w:rPr>
  </w:style>
  <w:style w:type="paragraph" w:styleId="Firmadipostaelettronica">
    <w:name w:val="E-mail Signature"/>
    <w:basedOn w:val="Normale"/>
    <w:link w:val="FirmadipostaelettronicaCarattere"/>
    <w:uiPriority w:val="99"/>
    <w:semiHidden/>
    <w:unhideWhenUsed/>
    <w:rsid w:val="00245868"/>
  </w:style>
  <w:style w:type="character" w:customStyle="1" w:styleId="FirmadipostaelettronicaCarattere">
    <w:name w:val="Firma di posta elettronica Carattere"/>
    <w:link w:val="Firmadipostaelettronica"/>
    <w:uiPriority w:val="99"/>
    <w:semiHidden/>
    <w:rsid w:val="00245868"/>
    <w:rPr>
      <w:rFonts w:eastAsia="Lucida Sans Unicode"/>
      <w:kern w:val="1"/>
      <w:sz w:val="24"/>
      <w:szCs w:val="24"/>
    </w:rPr>
  </w:style>
  <w:style w:type="paragraph" w:styleId="Formuladiapertura">
    <w:name w:val="Salutation"/>
    <w:basedOn w:val="Normale"/>
    <w:next w:val="Normale"/>
    <w:link w:val="FormuladiaperturaCarattere"/>
    <w:uiPriority w:val="99"/>
    <w:semiHidden/>
    <w:unhideWhenUsed/>
    <w:rsid w:val="00245868"/>
  </w:style>
  <w:style w:type="character" w:customStyle="1" w:styleId="FormuladiaperturaCarattere">
    <w:name w:val="Formula di apertura Carattere"/>
    <w:link w:val="Formuladiapertura"/>
    <w:uiPriority w:val="99"/>
    <w:semiHidden/>
    <w:rsid w:val="00245868"/>
    <w:rPr>
      <w:rFonts w:eastAsia="Lucida Sans Unicode"/>
      <w:kern w:val="1"/>
      <w:sz w:val="24"/>
      <w:szCs w:val="24"/>
    </w:rPr>
  </w:style>
  <w:style w:type="paragraph" w:styleId="Formuladichiusura">
    <w:name w:val="Closing"/>
    <w:basedOn w:val="Normale"/>
    <w:link w:val="FormuladichiusuraCarattere"/>
    <w:uiPriority w:val="99"/>
    <w:semiHidden/>
    <w:unhideWhenUsed/>
    <w:rsid w:val="00245868"/>
    <w:pPr>
      <w:ind w:left="4252"/>
    </w:pPr>
  </w:style>
  <w:style w:type="character" w:customStyle="1" w:styleId="FormuladichiusuraCarattere">
    <w:name w:val="Formula di chiusura Carattere"/>
    <w:link w:val="Formuladichiusura"/>
    <w:uiPriority w:val="99"/>
    <w:semiHidden/>
    <w:rsid w:val="00245868"/>
    <w:rPr>
      <w:rFonts w:eastAsia="Lucida Sans Unicode"/>
      <w:kern w:val="1"/>
      <w:sz w:val="24"/>
      <w:szCs w:val="24"/>
    </w:rPr>
  </w:style>
  <w:style w:type="paragraph" w:styleId="Indicedellefigure">
    <w:name w:val="table of figures"/>
    <w:basedOn w:val="Normale"/>
    <w:next w:val="Normale"/>
    <w:uiPriority w:val="99"/>
    <w:semiHidden/>
    <w:unhideWhenUsed/>
    <w:rsid w:val="00245868"/>
  </w:style>
  <w:style w:type="paragraph" w:styleId="Indicefonti">
    <w:name w:val="table of authorities"/>
    <w:basedOn w:val="Normale"/>
    <w:next w:val="Normale"/>
    <w:uiPriority w:val="99"/>
    <w:semiHidden/>
    <w:unhideWhenUsed/>
    <w:rsid w:val="00245868"/>
    <w:pPr>
      <w:ind w:left="240" w:hanging="240"/>
    </w:pPr>
  </w:style>
  <w:style w:type="paragraph" w:styleId="Indirizzodestinatario">
    <w:name w:val="envelope address"/>
    <w:basedOn w:val="Normale"/>
    <w:uiPriority w:val="99"/>
    <w:semiHidden/>
    <w:unhideWhenUsed/>
    <w:rsid w:val="00245868"/>
    <w:pPr>
      <w:framePr w:w="7920" w:h="1980" w:hRule="exact" w:hSpace="141" w:wrap="auto" w:hAnchor="page" w:xAlign="center" w:yAlign="bottom"/>
      <w:ind w:left="2880"/>
    </w:pPr>
    <w:rPr>
      <w:rFonts w:ascii="Calibri Light" w:eastAsia="Times New Roman" w:hAnsi="Calibri Light"/>
    </w:rPr>
  </w:style>
  <w:style w:type="paragraph" w:styleId="IndirizzoHTML">
    <w:name w:val="HTML Address"/>
    <w:basedOn w:val="Normale"/>
    <w:link w:val="IndirizzoHTMLCarattere"/>
    <w:uiPriority w:val="99"/>
    <w:semiHidden/>
    <w:unhideWhenUsed/>
    <w:rsid w:val="00245868"/>
    <w:rPr>
      <w:i/>
      <w:iCs/>
    </w:rPr>
  </w:style>
  <w:style w:type="character" w:customStyle="1" w:styleId="IndirizzoHTMLCarattere">
    <w:name w:val="Indirizzo HTML Carattere"/>
    <w:link w:val="IndirizzoHTML"/>
    <w:uiPriority w:val="99"/>
    <w:semiHidden/>
    <w:rsid w:val="00245868"/>
    <w:rPr>
      <w:rFonts w:eastAsia="Lucida Sans Unicode"/>
      <w:i/>
      <w:iCs/>
      <w:kern w:val="1"/>
      <w:sz w:val="24"/>
      <w:szCs w:val="24"/>
    </w:rPr>
  </w:style>
  <w:style w:type="paragraph" w:styleId="Indirizzomittente">
    <w:name w:val="envelope return"/>
    <w:basedOn w:val="Normale"/>
    <w:uiPriority w:val="99"/>
    <w:semiHidden/>
    <w:unhideWhenUsed/>
    <w:rsid w:val="00245868"/>
    <w:rPr>
      <w:rFonts w:ascii="Calibri Light" w:eastAsia="Times New Roman" w:hAnsi="Calibri Light"/>
      <w:sz w:val="20"/>
      <w:szCs w:val="20"/>
    </w:rPr>
  </w:style>
  <w:style w:type="paragraph" w:styleId="Intestazionemessaggio">
    <w:name w:val="Message Header"/>
    <w:basedOn w:val="Normale"/>
    <w:link w:val="IntestazionemessaggioCarattere"/>
    <w:uiPriority w:val="99"/>
    <w:semiHidden/>
    <w:unhideWhenUsed/>
    <w:rsid w:val="00245868"/>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eastAsia="Times New Roman" w:hAnsi="Calibri Light"/>
    </w:rPr>
  </w:style>
  <w:style w:type="character" w:customStyle="1" w:styleId="IntestazionemessaggioCarattere">
    <w:name w:val="Intestazione messaggio Carattere"/>
    <w:link w:val="Intestazionemessaggio"/>
    <w:uiPriority w:val="99"/>
    <w:semiHidden/>
    <w:rsid w:val="00245868"/>
    <w:rPr>
      <w:rFonts w:ascii="Calibri Light" w:eastAsia="Times New Roman" w:hAnsi="Calibri Light" w:cs="Times New Roman"/>
      <w:kern w:val="1"/>
      <w:sz w:val="24"/>
      <w:szCs w:val="24"/>
      <w:shd w:val="pct20" w:color="auto" w:fill="auto"/>
    </w:rPr>
  </w:style>
  <w:style w:type="paragraph" w:styleId="Intestazionenota">
    <w:name w:val="Note Heading"/>
    <w:basedOn w:val="Normale"/>
    <w:next w:val="Normale"/>
    <w:link w:val="IntestazionenotaCarattere"/>
    <w:uiPriority w:val="99"/>
    <w:semiHidden/>
    <w:unhideWhenUsed/>
    <w:rsid w:val="00245868"/>
  </w:style>
  <w:style w:type="character" w:customStyle="1" w:styleId="IntestazionenotaCarattere">
    <w:name w:val="Intestazione nota Carattere"/>
    <w:link w:val="Intestazionenota"/>
    <w:uiPriority w:val="99"/>
    <w:semiHidden/>
    <w:rsid w:val="00245868"/>
    <w:rPr>
      <w:rFonts w:eastAsia="Lucida Sans Unicode"/>
      <w:kern w:val="1"/>
      <w:sz w:val="24"/>
      <w:szCs w:val="24"/>
    </w:rPr>
  </w:style>
  <w:style w:type="paragraph" w:styleId="Mappadocumento">
    <w:name w:val="Document Map"/>
    <w:basedOn w:val="Normale"/>
    <w:link w:val="MappadocumentoCarattere"/>
    <w:uiPriority w:val="99"/>
    <w:semiHidden/>
    <w:unhideWhenUsed/>
    <w:rsid w:val="00245868"/>
    <w:rPr>
      <w:rFonts w:ascii="Segoe UI" w:hAnsi="Segoe UI" w:cs="Segoe UI"/>
      <w:sz w:val="16"/>
      <w:szCs w:val="16"/>
    </w:rPr>
  </w:style>
  <w:style w:type="character" w:customStyle="1" w:styleId="MappadocumentoCarattere">
    <w:name w:val="Mappa documento Carattere"/>
    <w:link w:val="Mappadocumento"/>
    <w:uiPriority w:val="99"/>
    <w:semiHidden/>
    <w:rsid w:val="00245868"/>
    <w:rPr>
      <w:rFonts w:ascii="Segoe UI" w:eastAsia="Lucida Sans Unicode" w:hAnsi="Segoe UI" w:cs="Segoe UI"/>
      <w:kern w:val="1"/>
      <w:sz w:val="16"/>
      <w:szCs w:val="16"/>
    </w:rPr>
  </w:style>
  <w:style w:type="paragraph" w:styleId="Nessunaspaziatura">
    <w:name w:val="No Spacing"/>
    <w:uiPriority w:val="99"/>
    <w:qFormat/>
    <w:rsid w:val="00245868"/>
    <w:pPr>
      <w:widowControl w:val="0"/>
      <w:suppressAutoHyphens/>
    </w:pPr>
    <w:rPr>
      <w:rFonts w:eastAsia="Lucida Sans Unicode"/>
      <w:kern w:val="1"/>
      <w:sz w:val="24"/>
      <w:szCs w:val="24"/>
    </w:rPr>
  </w:style>
  <w:style w:type="paragraph" w:styleId="NormaleWeb">
    <w:name w:val="Normal (Web)"/>
    <w:basedOn w:val="Normale"/>
    <w:uiPriority w:val="99"/>
    <w:semiHidden/>
    <w:unhideWhenUsed/>
    <w:rsid w:val="00245868"/>
  </w:style>
  <w:style w:type="paragraph" w:styleId="Numeroelenco">
    <w:name w:val="List Number"/>
    <w:basedOn w:val="Normale"/>
    <w:uiPriority w:val="99"/>
    <w:semiHidden/>
    <w:unhideWhenUsed/>
    <w:rsid w:val="00245868"/>
    <w:pPr>
      <w:numPr>
        <w:numId w:val="2"/>
      </w:numPr>
      <w:contextualSpacing/>
    </w:pPr>
  </w:style>
  <w:style w:type="paragraph" w:styleId="Numeroelenco2">
    <w:name w:val="List Number 2"/>
    <w:basedOn w:val="Normale"/>
    <w:uiPriority w:val="99"/>
    <w:semiHidden/>
    <w:unhideWhenUsed/>
    <w:rsid w:val="00245868"/>
    <w:pPr>
      <w:numPr>
        <w:numId w:val="3"/>
      </w:numPr>
      <w:contextualSpacing/>
    </w:pPr>
  </w:style>
  <w:style w:type="paragraph" w:styleId="Numeroelenco3">
    <w:name w:val="List Number 3"/>
    <w:basedOn w:val="Normale"/>
    <w:uiPriority w:val="99"/>
    <w:semiHidden/>
    <w:unhideWhenUsed/>
    <w:rsid w:val="00245868"/>
    <w:pPr>
      <w:numPr>
        <w:numId w:val="4"/>
      </w:numPr>
      <w:contextualSpacing/>
    </w:pPr>
  </w:style>
  <w:style w:type="paragraph" w:styleId="Numeroelenco4">
    <w:name w:val="List Number 4"/>
    <w:basedOn w:val="Normale"/>
    <w:uiPriority w:val="99"/>
    <w:semiHidden/>
    <w:unhideWhenUsed/>
    <w:rsid w:val="00245868"/>
    <w:pPr>
      <w:numPr>
        <w:numId w:val="5"/>
      </w:numPr>
      <w:contextualSpacing/>
    </w:pPr>
  </w:style>
  <w:style w:type="paragraph" w:styleId="Numeroelenco5">
    <w:name w:val="List Number 5"/>
    <w:basedOn w:val="Normale"/>
    <w:uiPriority w:val="99"/>
    <w:semiHidden/>
    <w:unhideWhenUsed/>
    <w:rsid w:val="00245868"/>
    <w:pPr>
      <w:numPr>
        <w:numId w:val="6"/>
      </w:numPr>
      <w:contextualSpacing/>
    </w:pPr>
  </w:style>
  <w:style w:type="paragraph" w:styleId="Paragrafoelenco">
    <w:name w:val="List Paragraph"/>
    <w:basedOn w:val="Normale"/>
    <w:uiPriority w:val="72"/>
    <w:qFormat/>
    <w:rsid w:val="00245868"/>
    <w:pPr>
      <w:ind w:left="708"/>
    </w:pPr>
  </w:style>
  <w:style w:type="paragraph" w:styleId="PreformattatoHTML">
    <w:name w:val="HTML Preformatted"/>
    <w:basedOn w:val="Normale"/>
    <w:link w:val="PreformattatoHTMLCarattere"/>
    <w:uiPriority w:val="99"/>
    <w:semiHidden/>
    <w:unhideWhenUsed/>
    <w:rsid w:val="00245868"/>
    <w:rPr>
      <w:rFonts w:ascii="Courier New" w:hAnsi="Courier New" w:cs="Courier New"/>
      <w:sz w:val="20"/>
      <w:szCs w:val="20"/>
    </w:rPr>
  </w:style>
  <w:style w:type="character" w:customStyle="1" w:styleId="PreformattatoHTMLCarattere">
    <w:name w:val="Preformattato HTML Carattere"/>
    <w:link w:val="PreformattatoHTML"/>
    <w:uiPriority w:val="99"/>
    <w:semiHidden/>
    <w:rsid w:val="00245868"/>
    <w:rPr>
      <w:rFonts w:ascii="Courier New" w:eastAsia="Lucida Sans Unicode" w:hAnsi="Courier New" w:cs="Courier New"/>
      <w:kern w:val="1"/>
    </w:rPr>
  </w:style>
  <w:style w:type="paragraph" w:styleId="Primorientrocorpodeltesto">
    <w:name w:val="Body Text First Indent"/>
    <w:basedOn w:val="Corpotesto"/>
    <w:link w:val="PrimorientrocorpodeltestoCarattere"/>
    <w:uiPriority w:val="99"/>
    <w:semiHidden/>
    <w:unhideWhenUsed/>
    <w:rsid w:val="00245868"/>
    <w:pPr>
      <w:ind w:firstLine="210"/>
    </w:pPr>
  </w:style>
  <w:style w:type="character" w:customStyle="1" w:styleId="CorpotestoCarattere">
    <w:name w:val="Corpo testo Carattere"/>
    <w:link w:val="Corpotesto"/>
    <w:semiHidden/>
    <w:rsid w:val="00245868"/>
    <w:rPr>
      <w:rFonts w:eastAsia="Lucida Sans Unicode"/>
      <w:kern w:val="1"/>
      <w:sz w:val="24"/>
      <w:szCs w:val="24"/>
    </w:rPr>
  </w:style>
  <w:style w:type="character" w:customStyle="1" w:styleId="PrimorientrocorpodeltestoCarattere">
    <w:name w:val="Primo rientro corpo del testo Carattere"/>
    <w:basedOn w:val="CorpotestoCarattere"/>
    <w:link w:val="Primorientrocorpodeltesto"/>
    <w:uiPriority w:val="99"/>
    <w:semiHidden/>
    <w:rsid w:val="00245868"/>
    <w:rPr>
      <w:rFonts w:eastAsia="Lucida Sans Unicode"/>
      <w:kern w:val="1"/>
      <w:sz w:val="24"/>
      <w:szCs w:val="24"/>
    </w:rPr>
  </w:style>
  <w:style w:type="paragraph" w:styleId="Rientrocorpodeltesto">
    <w:name w:val="Body Text Indent"/>
    <w:basedOn w:val="Normale"/>
    <w:link w:val="RientrocorpodeltestoCarattere"/>
    <w:uiPriority w:val="99"/>
    <w:semiHidden/>
    <w:unhideWhenUsed/>
    <w:rsid w:val="00245868"/>
    <w:pPr>
      <w:spacing w:after="120"/>
      <w:ind w:left="283"/>
    </w:pPr>
  </w:style>
  <w:style w:type="character" w:customStyle="1" w:styleId="RientrocorpodeltestoCarattere">
    <w:name w:val="Rientro corpo del testo Carattere"/>
    <w:link w:val="Rientrocorpodeltesto"/>
    <w:uiPriority w:val="99"/>
    <w:semiHidden/>
    <w:rsid w:val="00245868"/>
    <w:rPr>
      <w:rFonts w:eastAsia="Lucida Sans Unicode"/>
      <w:kern w:val="1"/>
      <w:sz w:val="24"/>
      <w:szCs w:val="24"/>
    </w:rPr>
  </w:style>
  <w:style w:type="paragraph" w:styleId="Primorientrocorpodeltesto2">
    <w:name w:val="Body Text First Indent 2"/>
    <w:basedOn w:val="Rientrocorpodeltesto"/>
    <w:link w:val="Primorientrocorpodeltesto2Carattere"/>
    <w:uiPriority w:val="99"/>
    <w:semiHidden/>
    <w:unhideWhenUsed/>
    <w:rsid w:val="00245868"/>
    <w:pPr>
      <w:ind w:firstLine="210"/>
    </w:pPr>
  </w:style>
  <w:style w:type="character" w:customStyle="1" w:styleId="Primorientrocorpodeltesto2Carattere">
    <w:name w:val="Primo rientro corpo del testo 2 Carattere"/>
    <w:basedOn w:val="RientrocorpodeltestoCarattere"/>
    <w:link w:val="Primorientrocorpodeltesto2"/>
    <w:uiPriority w:val="99"/>
    <w:semiHidden/>
    <w:rsid w:val="00245868"/>
    <w:rPr>
      <w:rFonts w:eastAsia="Lucida Sans Unicode"/>
      <w:kern w:val="1"/>
      <w:sz w:val="24"/>
      <w:szCs w:val="24"/>
    </w:rPr>
  </w:style>
  <w:style w:type="paragraph" w:styleId="Puntoelenco">
    <w:name w:val="List Bullet"/>
    <w:basedOn w:val="Normale"/>
    <w:uiPriority w:val="99"/>
    <w:semiHidden/>
    <w:unhideWhenUsed/>
    <w:rsid w:val="00245868"/>
    <w:pPr>
      <w:numPr>
        <w:numId w:val="7"/>
      </w:numPr>
      <w:contextualSpacing/>
    </w:pPr>
  </w:style>
  <w:style w:type="paragraph" w:styleId="Puntoelenco2">
    <w:name w:val="List Bullet 2"/>
    <w:basedOn w:val="Normale"/>
    <w:uiPriority w:val="99"/>
    <w:semiHidden/>
    <w:unhideWhenUsed/>
    <w:rsid w:val="00245868"/>
    <w:pPr>
      <w:numPr>
        <w:numId w:val="8"/>
      </w:numPr>
      <w:contextualSpacing/>
    </w:pPr>
  </w:style>
  <w:style w:type="paragraph" w:styleId="Puntoelenco3">
    <w:name w:val="List Bullet 3"/>
    <w:basedOn w:val="Normale"/>
    <w:uiPriority w:val="99"/>
    <w:semiHidden/>
    <w:unhideWhenUsed/>
    <w:rsid w:val="00245868"/>
    <w:pPr>
      <w:numPr>
        <w:numId w:val="9"/>
      </w:numPr>
      <w:contextualSpacing/>
    </w:pPr>
  </w:style>
  <w:style w:type="paragraph" w:styleId="Puntoelenco4">
    <w:name w:val="List Bullet 4"/>
    <w:basedOn w:val="Normale"/>
    <w:uiPriority w:val="99"/>
    <w:semiHidden/>
    <w:unhideWhenUsed/>
    <w:rsid w:val="00245868"/>
    <w:pPr>
      <w:numPr>
        <w:numId w:val="10"/>
      </w:numPr>
      <w:contextualSpacing/>
    </w:pPr>
  </w:style>
  <w:style w:type="paragraph" w:styleId="Puntoelenco5">
    <w:name w:val="List Bullet 5"/>
    <w:basedOn w:val="Normale"/>
    <w:uiPriority w:val="99"/>
    <w:semiHidden/>
    <w:unhideWhenUsed/>
    <w:rsid w:val="00245868"/>
    <w:pPr>
      <w:numPr>
        <w:numId w:val="11"/>
      </w:numPr>
      <w:contextualSpacing/>
    </w:pPr>
  </w:style>
  <w:style w:type="paragraph" w:styleId="Rientrocorpodeltesto2">
    <w:name w:val="Body Text Indent 2"/>
    <w:basedOn w:val="Normale"/>
    <w:link w:val="Rientrocorpodeltesto2Carattere"/>
    <w:uiPriority w:val="99"/>
    <w:semiHidden/>
    <w:unhideWhenUsed/>
    <w:rsid w:val="00245868"/>
    <w:pPr>
      <w:spacing w:after="120" w:line="480" w:lineRule="auto"/>
      <w:ind w:left="283"/>
    </w:pPr>
  </w:style>
  <w:style w:type="character" w:customStyle="1" w:styleId="Rientrocorpodeltesto2Carattere">
    <w:name w:val="Rientro corpo del testo 2 Carattere"/>
    <w:link w:val="Rientrocorpodeltesto2"/>
    <w:uiPriority w:val="99"/>
    <w:semiHidden/>
    <w:rsid w:val="00245868"/>
    <w:rPr>
      <w:rFonts w:eastAsia="Lucida Sans Unicode"/>
      <w:kern w:val="1"/>
      <w:sz w:val="24"/>
      <w:szCs w:val="24"/>
    </w:rPr>
  </w:style>
  <w:style w:type="paragraph" w:styleId="Rientrocorpodeltesto3">
    <w:name w:val="Body Text Indent 3"/>
    <w:basedOn w:val="Normale"/>
    <w:link w:val="Rientrocorpodeltesto3Carattere"/>
    <w:uiPriority w:val="99"/>
    <w:semiHidden/>
    <w:unhideWhenUsed/>
    <w:rsid w:val="00245868"/>
    <w:pPr>
      <w:spacing w:after="120"/>
      <w:ind w:left="283"/>
    </w:pPr>
    <w:rPr>
      <w:sz w:val="16"/>
      <w:szCs w:val="16"/>
    </w:rPr>
  </w:style>
  <w:style w:type="character" w:customStyle="1" w:styleId="Rientrocorpodeltesto3Carattere">
    <w:name w:val="Rientro corpo del testo 3 Carattere"/>
    <w:link w:val="Rientrocorpodeltesto3"/>
    <w:uiPriority w:val="99"/>
    <w:semiHidden/>
    <w:rsid w:val="00245868"/>
    <w:rPr>
      <w:rFonts w:eastAsia="Lucida Sans Unicode"/>
      <w:kern w:val="1"/>
      <w:sz w:val="16"/>
      <w:szCs w:val="16"/>
    </w:rPr>
  </w:style>
  <w:style w:type="paragraph" w:styleId="Rientronormale">
    <w:name w:val="Normal Indent"/>
    <w:basedOn w:val="Normale"/>
    <w:uiPriority w:val="99"/>
    <w:semiHidden/>
    <w:unhideWhenUsed/>
    <w:rsid w:val="00245868"/>
    <w:pPr>
      <w:ind w:left="708"/>
    </w:pPr>
  </w:style>
  <w:style w:type="paragraph" w:styleId="Testocommento">
    <w:name w:val="annotation text"/>
    <w:basedOn w:val="Normale"/>
    <w:link w:val="TestocommentoCarattere"/>
    <w:uiPriority w:val="99"/>
    <w:semiHidden/>
    <w:unhideWhenUsed/>
    <w:rsid w:val="00245868"/>
    <w:rPr>
      <w:sz w:val="20"/>
      <w:szCs w:val="20"/>
    </w:rPr>
  </w:style>
  <w:style w:type="character" w:customStyle="1" w:styleId="TestocommentoCarattere">
    <w:name w:val="Testo commento Carattere"/>
    <w:link w:val="Testocommento"/>
    <w:uiPriority w:val="99"/>
    <w:semiHidden/>
    <w:rsid w:val="00245868"/>
    <w:rPr>
      <w:rFonts w:eastAsia="Lucida Sans Unicode"/>
      <w:kern w:val="1"/>
    </w:rPr>
  </w:style>
  <w:style w:type="paragraph" w:styleId="Soggettocommento">
    <w:name w:val="annotation subject"/>
    <w:basedOn w:val="Testocommento"/>
    <w:next w:val="Testocommento"/>
    <w:link w:val="SoggettocommentoCarattere"/>
    <w:uiPriority w:val="99"/>
    <w:semiHidden/>
    <w:unhideWhenUsed/>
    <w:rsid w:val="00245868"/>
    <w:rPr>
      <w:b/>
      <w:bCs/>
    </w:rPr>
  </w:style>
  <w:style w:type="character" w:customStyle="1" w:styleId="SoggettocommentoCarattere">
    <w:name w:val="Soggetto commento Carattere"/>
    <w:link w:val="Soggettocommento"/>
    <w:uiPriority w:val="99"/>
    <w:semiHidden/>
    <w:rsid w:val="00245868"/>
    <w:rPr>
      <w:rFonts w:eastAsia="Lucida Sans Unicode"/>
      <w:b/>
      <w:bCs/>
      <w:kern w:val="1"/>
    </w:rPr>
  </w:style>
  <w:style w:type="paragraph" w:styleId="Sottotitolo">
    <w:name w:val="Subtitle"/>
    <w:basedOn w:val="Normale"/>
    <w:next w:val="Normale"/>
    <w:link w:val="SottotitoloCarattere"/>
    <w:uiPriority w:val="11"/>
    <w:qFormat/>
    <w:rsid w:val="00245868"/>
    <w:pPr>
      <w:spacing w:after="60"/>
      <w:jc w:val="center"/>
      <w:outlineLvl w:val="1"/>
    </w:pPr>
    <w:rPr>
      <w:rFonts w:ascii="Calibri Light" w:eastAsia="Times New Roman" w:hAnsi="Calibri Light"/>
    </w:rPr>
  </w:style>
  <w:style w:type="character" w:customStyle="1" w:styleId="SottotitoloCarattere">
    <w:name w:val="Sottotitolo Carattere"/>
    <w:link w:val="Sottotitolo"/>
    <w:uiPriority w:val="11"/>
    <w:rsid w:val="00245868"/>
    <w:rPr>
      <w:rFonts w:ascii="Calibri Light" w:eastAsia="Times New Roman" w:hAnsi="Calibri Light" w:cs="Times New Roman"/>
      <w:kern w:val="1"/>
      <w:sz w:val="24"/>
      <w:szCs w:val="24"/>
    </w:rPr>
  </w:style>
  <w:style w:type="paragraph" w:styleId="Testodelblocco">
    <w:name w:val="Block Text"/>
    <w:basedOn w:val="Normale"/>
    <w:uiPriority w:val="99"/>
    <w:semiHidden/>
    <w:unhideWhenUsed/>
    <w:rsid w:val="00245868"/>
    <w:pPr>
      <w:spacing w:after="120"/>
      <w:ind w:left="1440" w:right="1440"/>
    </w:pPr>
  </w:style>
  <w:style w:type="paragraph" w:styleId="Testomacro">
    <w:name w:val="macro"/>
    <w:link w:val="TestomacroCarattere"/>
    <w:uiPriority w:val="99"/>
    <w:semiHidden/>
    <w:unhideWhenUsed/>
    <w:rsid w:val="00245868"/>
    <w:pPr>
      <w:widowControl w:val="0"/>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Lucida Sans Unicode" w:hAnsi="Courier New" w:cs="Courier New"/>
      <w:kern w:val="1"/>
    </w:rPr>
  </w:style>
  <w:style w:type="character" w:customStyle="1" w:styleId="TestomacroCarattere">
    <w:name w:val="Testo macro Carattere"/>
    <w:link w:val="Testomacro"/>
    <w:uiPriority w:val="99"/>
    <w:semiHidden/>
    <w:rsid w:val="00245868"/>
    <w:rPr>
      <w:rFonts w:ascii="Courier New" w:eastAsia="Lucida Sans Unicode" w:hAnsi="Courier New" w:cs="Courier New"/>
      <w:kern w:val="1"/>
    </w:rPr>
  </w:style>
  <w:style w:type="paragraph" w:styleId="Testonormale">
    <w:name w:val="Plain Text"/>
    <w:basedOn w:val="Normale"/>
    <w:link w:val="TestonormaleCarattere"/>
    <w:uiPriority w:val="99"/>
    <w:semiHidden/>
    <w:unhideWhenUsed/>
    <w:rsid w:val="00245868"/>
    <w:rPr>
      <w:rFonts w:ascii="Courier New" w:hAnsi="Courier New" w:cs="Courier New"/>
      <w:sz w:val="20"/>
      <w:szCs w:val="20"/>
    </w:rPr>
  </w:style>
  <w:style w:type="character" w:customStyle="1" w:styleId="TestonormaleCarattere">
    <w:name w:val="Testo normale Carattere"/>
    <w:link w:val="Testonormale"/>
    <w:uiPriority w:val="99"/>
    <w:semiHidden/>
    <w:rsid w:val="00245868"/>
    <w:rPr>
      <w:rFonts w:ascii="Courier New" w:eastAsia="Lucida Sans Unicode" w:hAnsi="Courier New" w:cs="Courier New"/>
      <w:kern w:val="1"/>
    </w:rPr>
  </w:style>
  <w:style w:type="paragraph" w:styleId="Testonotaapidipagina">
    <w:name w:val="footnote text"/>
    <w:basedOn w:val="Normale"/>
    <w:link w:val="TestonotaapidipaginaCarattere"/>
    <w:uiPriority w:val="99"/>
    <w:semiHidden/>
    <w:unhideWhenUsed/>
    <w:rsid w:val="00245868"/>
    <w:rPr>
      <w:sz w:val="20"/>
      <w:szCs w:val="20"/>
    </w:rPr>
  </w:style>
  <w:style w:type="character" w:customStyle="1" w:styleId="TestonotaapidipaginaCarattere">
    <w:name w:val="Testo nota a piè di pagina Carattere"/>
    <w:link w:val="Testonotaapidipagina"/>
    <w:uiPriority w:val="99"/>
    <w:semiHidden/>
    <w:rsid w:val="00245868"/>
    <w:rPr>
      <w:rFonts w:eastAsia="Lucida Sans Unicode"/>
      <w:kern w:val="1"/>
    </w:rPr>
  </w:style>
  <w:style w:type="paragraph" w:styleId="Testonotadichiusura">
    <w:name w:val="endnote text"/>
    <w:basedOn w:val="Normale"/>
    <w:link w:val="TestonotadichiusuraCarattere"/>
    <w:uiPriority w:val="99"/>
    <w:semiHidden/>
    <w:unhideWhenUsed/>
    <w:rsid w:val="00245868"/>
    <w:rPr>
      <w:sz w:val="20"/>
      <w:szCs w:val="20"/>
    </w:rPr>
  </w:style>
  <w:style w:type="character" w:customStyle="1" w:styleId="TestonotadichiusuraCarattere">
    <w:name w:val="Testo nota di chiusura Carattere"/>
    <w:link w:val="Testonotadichiusura"/>
    <w:uiPriority w:val="99"/>
    <w:semiHidden/>
    <w:rsid w:val="00245868"/>
    <w:rPr>
      <w:rFonts w:eastAsia="Lucida Sans Unicode"/>
      <w:kern w:val="1"/>
    </w:rPr>
  </w:style>
  <w:style w:type="character" w:customStyle="1" w:styleId="Titolo1Carattere">
    <w:name w:val="Titolo 1 Carattere"/>
    <w:link w:val="Titolo1"/>
    <w:uiPriority w:val="9"/>
    <w:rsid w:val="001E0274"/>
    <w:rPr>
      <w:rFonts w:ascii="Montserrat" w:hAnsi="Montserrat"/>
      <w:b/>
      <w:bCs/>
      <w:kern w:val="32"/>
      <w:sz w:val="28"/>
      <w:szCs w:val="32"/>
    </w:rPr>
  </w:style>
  <w:style w:type="character" w:customStyle="1" w:styleId="Titolo4Carattere">
    <w:name w:val="Titolo 4 Carattere"/>
    <w:link w:val="Titolo4"/>
    <w:uiPriority w:val="9"/>
    <w:rsid w:val="005C2394"/>
    <w:rPr>
      <w:rFonts w:ascii="Montserrat" w:hAnsi="Montserrat"/>
      <w:b/>
      <w:bCs/>
      <w:kern w:val="1"/>
      <w:sz w:val="24"/>
      <w:szCs w:val="28"/>
    </w:rPr>
  </w:style>
  <w:style w:type="character" w:customStyle="1" w:styleId="Titolo5Carattere">
    <w:name w:val="Titolo 5 Carattere"/>
    <w:link w:val="Titolo5"/>
    <w:uiPriority w:val="9"/>
    <w:rsid w:val="00D31613"/>
    <w:rPr>
      <w:rFonts w:ascii="Montserrat" w:hAnsi="Montserrat"/>
      <w:b/>
      <w:bCs/>
      <w:i/>
      <w:iCs/>
      <w:kern w:val="1"/>
      <w:sz w:val="24"/>
      <w:szCs w:val="26"/>
    </w:rPr>
  </w:style>
  <w:style w:type="character" w:customStyle="1" w:styleId="Titolo6Carattere">
    <w:name w:val="Titolo 6 Carattere"/>
    <w:link w:val="Titolo6"/>
    <w:uiPriority w:val="9"/>
    <w:semiHidden/>
    <w:rsid w:val="00245868"/>
    <w:rPr>
      <w:rFonts w:ascii="Calibri" w:eastAsia="Times New Roman" w:hAnsi="Calibri" w:cs="Times New Roman"/>
      <w:b/>
      <w:bCs/>
      <w:kern w:val="1"/>
      <w:sz w:val="22"/>
      <w:szCs w:val="22"/>
    </w:rPr>
  </w:style>
  <w:style w:type="character" w:customStyle="1" w:styleId="Titolo7Carattere">
    <w:name w:val="Titolo 7 Carattere"/>
    <w:link w:val="Titolo7"/>
    <w:uiPriority w:val="9"/>
    <w:semiHidden/>
    <w:rsid w:val="00245868"/>
    <w:rPr>
      <w:rFonts w:ascii="Calibri" w:eastAsia="Times New Roman" w:hAnsi="Calibri" w:cs="Times New Roman"/>
      <w:kern w:val="1"/>
      <w:sz w:val="24"/>
      <w:szCs w:val="24"/>
    </w:rPr>
  </w:style>
  <w:style w:type="character" w:customStyle="1" w:styleId="Titolo8Carattere">
    <w:name w:val="Titolo 8 Carattere"/>
    <w:link w:val="Titolo8"/>
    <w:uiPriority w:val="9"/>
    <w:semiHidden/>
    <w:rsid w:val="00245868"/>
    <w:rPr>
      <w:rFonts w:ascii="Calibri" w:eastAsia="Times New Roman" w:hAnsi="Calibri" w:cs="Times New Roman"/>
      <w:i/>
      <w:iCs/>
      <w:kern w:val="1"/>
      <w:sz w:val="24"/>
      <w:szCs w:val="24"/>
    </w:rPr>
  </w:style>
  <w:style w:type="character" w:customStyle="1" w:styleId="Titolo9Carattere">
    <w:name w:val="Titolo 9 Carattere"/>
    <w:link w:val="Titolo9"/>
    <w:uiPriority w:val="9"/>
    <w:semiHidden/>
    <w:rsid w:val="00245868"/>
    <w:rPr>
      <w:rFonts w:ascii="Calibri Light" w:eastAsia="Times New Roman" w:hAnsi="Calibri Light" w:cs="Times New Roman"/>
      <w:kern w:val="1"/>
      <w:sz w:val="22"/>
      <w:szCs w:val="22"/>
    </w:rPr>
  </w:style>
  <w:style w:type="paragraph" w:styleId="Titoloindicefonti">
    <w:name w:val="toa heading"/>
    <w:basedOn w:val="Normale"/>
    <w:next w:val="Normale"/>
    <w:uiPriority w:val="99"/>
    <w:semiHidden/>
    <w:unhideWhenUsed/>
    <w:rsid w:val="00245868"/>
    <w:pPr>
      <w:spacing w:before="120"/>
    </w:pPr>
    <w:rPr>
      <w:rFonts w:ascii="Calibri Light" w:eastAsia="Times New Roman" w:hAnsi="Calibri Light"/>
      <w:b/>
      <w:bCs/>
    </w:rPr>
  </w:style>
  <w:style w:type="paragraph" w:styleId="Titolosommario">
    <w:name w:val="TOC Heading"/>
    <w:basedOn w:val="Titolo1"/>
    <w:next w:val="Normale"/>
    <w:uiPriority w:val="39"/>
    <w:unhideWhenUsed/>
    <w:qFormat/>
    <w:rsid w:val="00245868"/>
    <w:pPr>
      <w:outlineLvl w:val="9"/>
    </w:pPr>
  </w:style>
  <w:style w:type="table" w:styleId="Grigliatabella">
    <w:name w:val="Table Grid"/>
    <w:basedOn w:val="Tabellanormale"/>
    <w:uiPriority w:val="59"/>
    <w:rsid w:val="00BE1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E4BA6"/>
    <w:pPr>
      <w:autoSpaceDE w:val="0"/>
      <w:autoSpaceDN w:val="0"/>
      <w:adjustRightInd w:val="0"/>
    </w:pPr>
    <w:rPr>
      <w:color w:val="000000"/>
      <w:sz w:val="24"/>
      <w:szCs w:val="24"/>
    </w:rPr>
  </w:style>
  <w:style w:type="character" w:styleId="Collegamentoipertestuale">
    <w:name w:val="Hyperlink"/>
    <w:uiPriority w:val="99"/>
    <w:unhideWhenUsed/>
    <w:rsid w:val="00DE4BA6"/>
    <w:rPr>
      <w:color w:val="0563C1"/>
      <w:u w:val="single"/>
    </w:rPr>
  </w:style>
  <w:style w:type="character" w:styleId="Menzionenonrisolta">
    <w:name w:val="Unresolved Mention"/>
    <w:uiPriority w:val="99"/>
    <w:semiHidden/>
    <w:unhideWhenUsed/>
    <w:rsid w:val="00DE4BA6"/>
    <w:rPr>
      <w:color w:val="605E5C"/>
      <w:shd w:val="clear" w:color="auto" w:fill="E1DFDD"/>
    </w:rPr>
  </w:style>
  <w:style w:type="character" w:customStyle="1" w:styleId="PidipaginaCarattere">
    <w:name w:val="Piè di pagina Carattere"/>
    <w:link w:val="Pidipagina"/>
    <w:uiPriority w:val="99"/>
    <w:rsid w:val="00373DEE"/>
    <w:rPr>
      <w:rFonts w:ascii="Montserrat" w:eastAsia="Lucida Sans Unicode" w:hAnsi="Montserrat"/>
      <w:kern w:val="1"/>
      <w:sz w:val="24"/>
      <w:szCs w:val="24"/>
    </w:rPr>
  </w:style>
  <w:style w:type="table" w:styleId="Tabellasemplice5">
    <w:name w:val="Plain Table 5"/>
    <w:basedOn w:val="Tabellanormale"/>
    <w:uiPriority w:val="31"/>
    <w:qFormat/>
    <w:rsid w:val="008D1446"/>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1">
    <w:name w:val="Plain Table 1"/>
    <w:basedOn w:val="Tabellanormale"/>
    <w:uiPriority w:val="72"/>
    <w:rsid w:val="008D144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lagriglia5scura">
    <w:name w:val="Grid Table 5 Dark"/>
    <w:basedOn w:val="Tabellanormale"/>
    <w:uiPriority w:val="50"/>
    <w:rsid w:val="001927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lagriglia5scura-colore3">
    <w:name w:val="Grid Table 5 Dark Accent 3"/>
    <w:basedOn w:val="Tabellanormale"/>
    <w:uiPriority w:val="50"/>
    <w:rsid w:val="00F2309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lagriglia3-colore3">
    <w:name w:val="Grid Table 3 Accent 3"/>
    <w:basedOn w:val="Tabellanormale"/>
    <w:uiPriority w:val="48"/>
    <w:rsid w:val="00F2309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lagriglia6acolori-colore3">
    <w:name w:val="Grid Table 6 Colorful Accent 3"/>
    <w:basedOn w:val="Tabellanormale"/>
    <w:uiPriority w:val="51"/>
    <w:rsid w:val="00215AB2"/>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gliatab4">
    <w:name w:val="Grid Table 4"/>
    <w:basedOn w:val="Tabellanormale"/>
    <w:uiPriority w:val="49"/>
    <w:rsid w:val="000405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stosegnaposto">
    <w:name w:val="Placeholder Text"/>
    <w:basedOn w:val="Carpredefinitoparagrafo"/>
    <w:uiPriority w:val="99"/>
    <w:unhideWhenUsed/>
    <w:rsid w:val="00555F09"/>
    <w:rPr>
      <w:color w:val="666666"/>
    </w:rPr>
  </w:style>
  <w:style w:type="table" w:styleId="Tabellasemplice-3">
    <w:name w:val="Plain Table 3"/>
    <w:basedOn w:val="Tabellanormale"/>
    <w:uiPriority w:val="19"/>
    <w:qFormat/>
    <w:rsid w:val="0022685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griglia2">
    <w:name w:val="Grid Table 2"/>
    <w:basedOn w:val="Tabellanormale"/>
    <w:uiPriority w:val="37"/>
    <w:rsid w:val="0022685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diceHTML">
    <w:name w:val="HTML Code"/>
    <w:basedOn w:val="Carpredefinitoparagrafo"/>
    <w:uiPriority w:val="99"/>
    <w:semiHidden/>
    <w:unhideWhenUsed/>
    <w:rsid w:val="0074728E"/>
    <w:rPr>
      <w:rFonts w:ascii="Courier New" w:eastAsia="Times New Roman" w:hAnsi="Courier New" w:cs="Courier New"/>
      <w:sz w:val="20"/>
      <w:szCs w:val="20"/>
    </w:rPr>
  </w:style>
  <w:style w:type="character" w:styleId="Collegamentovisitato">
    <w:name w:val="FollowedHyperlink"/>
    <w:basedOn w:val="Carpredefinitoparagrafo"/>
    <w:uiPriority w:val="99"/>
    <w:semiHidden/>
    <w:unhideWhenUsed/>
    <w:rsid w:val="00A44F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A54C3-F4FF-45CA-BE5C-CA76B4248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39</Pages>
  <Words>5824</Words>
  <Characters>33202</Characters>
  <Application>Microsoft Office Word</Application>
  <DocSecurity>0</DocSecurity>
  <Lines>276</Lines>
  <Paragraphs>77</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Company>
  <LinksUpToDate>false</LinksUpToDate>
  <CharactersWithSpaces>38949</CharactersWithSpaces>
  <SharedDoc>false</SharedDoc>
  <HLinks>
    <vt:vector size="90" baseType="variant">
      <vt:variant>
        <vt:i4>1900604</vt:i4>
      </vt:variant>
      <vt:variant>
        <vt:i4>86</vt:i4>
      </vt:variant>
      <vt:variant>
        <vt:i4>0</vt:i4>
      </vt:variant>
      <vt:variant>
        <vt:i4>5</vt:i4>
      </vt:variant>
      <vt:variant>
        <vt:lpwstr/>
      </vt:variant>
      <vt:variant>
        <vt:lpwstr>_Toc213794489</vt:lpwstr>
      </vt:variant>
      <vt:variant>
        <vt:i4>1900604</vt:i4>
      </vt:variant>
      <vt:variant>
        <vt:i4>80</vt:i4>
      </vt:variant>
      <vt:variant>
        <vt:i4>0</vt:i4>
      </vt:variant>
      <vt:variant>
        <vt:i4>5</vt:i4>
      </vt:variant>
      <vt:variant>
        <vt:lpwstr/>
      </vt:variant>
      <vt:variant>
        <vt:lpwstr>_Toc213794488</vt:lpwstr>
      </vt:variant>
      <vt:variant>
        <vt:i4>1900604</vt:i4>
      </vt:variant>
      <vt:variant>
        <vt:i4>74</vt:i4>
      </vt:variant>
      <vt:variant>
        <vt:i4>0</vt:i4>
      </vt:variant>
      <vt:variant>
        <vt:i4>5</vt:i4>
      </vt:variant>
      <vt:variant>
        <vt:lpwstr/>
      </vt:variant>
      <vt:variant>
        <vt:lpwstr>_Toc213794487</vt:lpwstr>
      </vt:variant>
      <vt:variant>
        <vt:i4>1900604</vt:i4>
      </vt:variant>
      <vt:variant>
        <vt:i4>68</vt:i4>
      </vt:variant>
      <vt:variant>
        <vt:i4>0</vt:i4>
      </vt:variant>
      <vt:variant>
        <vt:i4>5</vt:i4>
      </vt:variant>
      <vt:variant>
        <vt:lpwstr/>
      </vt:variant>
      <vt:variant>
        <vt:lpwstr>_Toc213794486</vt:lpwstr>
      </vt:variant>
      <vt:variant>
        <vt:i4>1900604</vt:i4>
      </vt:variant>
      <vt:variant>
        <vt:i4>62</vt:i4>
      </vt:variant>
      <vt:variant>
        <vt:i4>0</vt:i4>
      </vt:variant>
      <vt:variant>
        <vt:i4>5</vt:i4>
      </vt:variant>
      <vt:variant>
        <vt:lpwstr/>
      </vt:variant>
      <vt:variant>
        <vt:lpwstr>_Toc213794485</vt:lpwstr>
      </vt:variant>
      <vt:variant>
        <vt:i4>1900604</vt:i4>
      </vt:variant>
      <vt:variant>
        <vt:i4>56</vt:i4>
      </vt:variant>
      <vt:variant>
        <vt:i4>0</vt:i4>
      </vt:variant>
      <vt:variant>
        <vt:i4>5</vt:i4>
      </vt:variant>
      <vt:variant>
        <vt:lpwstr/>
      </vt:variant>
      <vt:variant>
        <vt:lpwstr>_Toc213794484</vt:lpwstr>
      </vt:variant>
      <vt:variant>
        <vt:i4>1900604</vt:i4>
      </vt:variant>
      <vt:variant>
        <vt:i4>50</vt:i4>
      </vt:variant>
      <vt:variant>
        <vt:i4>0</vt:i4>
      </vt:variant>
      <vt:variant>
        <vt:i4>5</vt:i4>
      </vt:variant>
      <vt:variant>
        <vt:lpwstr/>
      </vt:variant>
      <vt:variant>
        <vt:lpwstr>_Toc213794483</vt:lpwstr>
      </vt:variant>
      <vt:variant>
        <vt:i4>1900604</vt:i4>
      </vt:variant>
      <vt:variant>
        <vt:i4>44</vt:i4>
      </vt:variant>
      <vt:variant>
        <vt:i4>0</vt:i4>
      </vt:variant>
      <vt:variant>
        <vt:i4>5</vt:i4>
      </vt:variant>
      <vt:variant>
        <vt:lpwstr/>
      </vt:variant>
      <vt:variant>
        <vt:lpwstr>_Toc213794482</vt:lpwstr>
      </vt:variant>
      <vt:variant>
        <vt:i4>1900604</vt:i4>
      </vt:variant>
      <vt:variant>
        <vt:i4>38</vt:i4>
      </vt:variant>
      <vt:variant>
        <vt:i4>0</vt:i4>
      </vt:variant>
      <vt:variant>
        <vt:i4>5</vt:i4>
      </vt:variant>
      <vt:variant>
        <vt:lpwstr/>
      </vt:variant>
      <vt:variant>
        <vt:lpwstr>_Toc213794481</vt:lpwstr>
      </vt:variant>
      <vt:variant>
        <vt:i4>1900604</vt:i4>
      </vt:variant>
      <vt:variant>
        <vt:i4>32</vt:i4>
      </vt:variant>
      <vt:variant>
        <vt:i4>0</vt:i4>
      </vt:variant>
      <vt:variant>
        <vt:i4>5</vt:i4>
      </vt:variant>
      <vt:variant>
        <vt:lpwstr/>
      </vt:variant>
      <vt:variant>
        <vt:lpwstr>_Toc213794480</vt:lpwstr>
      </vt:variant>
      <vt:variant>
        <vt:i4>1179708</vt:i4>
      </vt:variant>
      <vt:variant>
        <vt:i4>26</vt:i4>
      </vt:variant>
      <vt:variant>
        <vt:i4>0</vt:i4>
      </vt:variant>
      <vt:variant>
        <vt:i4>5</vt:i4>
      </vt:variant>
      <vt:variant>
        <vt:lpwstr/>
      </vt:variant>
      <vt:variant>
        <vt:lpwstr>_Toc213794479</vt:lpwstr>
      </vt:variant>
      <vt:variant>
        <vt:i4>1179708</vt:i4>
      </vt:variant>
      <vt:variant>
        <vt:i4>20</vt:i4>
      </vt:variant>
      <vt:variant>
        <vt:i4>0</vt:i4>
      </vt:variant>
      <vt:variant>
        <vt:i4>5</vt:i4>
      </vt:variant>
      <vt:variant>
        <vt:lpwstr/>
      </vt:variant>
      <vt:variant>
        <vt:lpwstr>_Toc213794478</vt:lpwstr>
      </vt:variant>
      <vt:variant>
        <vt:i4>1179708</vt:i4>
      </vt:variant>
      <vt:variant>
        <vt:i4>14</vt:i4>
      </vt:variant>
      <vt:variant>
        <vt:i4>0</vt:i4>
      </vt:variant>
      <vt:variant>
        <vt:i4>5</vt:i4>
      </vt:variant>
      <vt:variant>
        <vt:lpwstr/>
      </vt:variant>
      <vt:variant>
        <vt:lpwstr>_Toc213794477</vt:lpwstr>
      </vt:variant>
      <vt:variant>
        <vt:i4>1179708</vt:i4>
      </vt:variant>
      <vt:variant>
        <vt:i4>8</vt:i4>
      </vt:variant>
      <vt:variant>
        <vt:i4>0</vt:i4>
      </vt:variant>
      <vt:variant>
        <vt:i4>5</vt:i4>
      </vt:variant>
      <vt:variant>
        <vt:lpwstr/>
      </vt:variant>
      <vt:variant>
        <vt:lpwstr>_Toc213794476</vt:lpwstr>
      </vt:variant>
      <vt:variant>
        <vt:i4>1179708</vt:i4>
      </vt:variant>
      <vt:variant>
        <vt:i4>2</vt:i4>
      </vt:variant>
      <vt:variant>
        <vt:i4>0</vt:i4>
      </vt:variant>
      <vt:variant>
        <vt:i4>5</vt:i4>
      </vt:variant>
      <vt:variant>
        <vt:lpwstr/>
      </vt:variant>
      <vt:variant>
        <vt:lpwstr>_Toc213794475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cor</cp:lastModifiedBy>
  <cp:revision>5</cp:revision>
  <cp:lastPrinted>2026-01-21T02:08:00Z</cp:lastPrinted>
  <dcterms:created xsi:type="dcterms:W3CDTF">2026-01-21T19:17:00Z</dcterms:created>
  <dcterms:modified xsi:type="dcterms:W3CDTF">2026-01-21T19:54:00Z</dcterms:modified>
</cp:coreProperties>
</file>