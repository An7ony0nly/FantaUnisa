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5321" w14:textId="77777777" w:rsidR="008B36D5" w:rsidRPr="00292CE1" w:rsidRDefault="008B36D5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8B36D5" w:rsidRPr="00292CE1" w14:paraId="2958B89F" w14:textId="77777777">
        <w:trPr>
          <w:trHeight w:val="488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3FA2B" w14:textId="77777777" w:rsidR="008B36D5" w:rsidRPr="00292CE1" w:rsidRDefault="008B36D5">
            <w:pPr>
              <w:rPr>
                <w:b/>
                <w:sz w:val="40"/>
              </w:rPr>
            </w:pPr>
            <w:bookmarkStart w:id="0" w:name="_Hlk214570038"/>
          </w:p>
          <w:p w14:paraId="2F414267" w14:textId="77777777" w:rsidR="008B36D5" w:rsidRPr="00292CE1" w:rsidRDefault="008B36D5">
            <w:pPr>
              <w:jc w:val="right"/>
              <w:rPr>
                <w:b/>
              </w:rPr>
            </w:pPr>
            <w:r w:rsidRPr="00292CE1">
              <w:rPr>
                <w:b/>
                <w:sz w:val="40"/>
              </w:rPr>
              <w:t>Università degli Studi di Salerno</w:t>
            </w:r>
            <w:r w:rsidRPr="00292CE1">
              <w:rPr>
                <w:b/>
                <w:sz w:val="40"/>
              </w:rPr>
              <w:br/>
            </w:r>
            <w:r w:rsidRPr="00292CE1">
              <w:rPr>
                <w:b/>
              </w:rPr>
              <w:t>Corso di Ingegneria del Software</w:t>
            </w:r>
          </w:p>
          <w:p w14:paraId="759D29C7" w14:textId="77777777" w:rsidR="008B36D5" w:rsidRPr="00292CE1" w:rsidRDefault="008B36D5">
            <w:pPr>
              <w:jc w:val="right"/>
              <w:rPr>
                <w:b/>
                <w:sz w:val="40"/>
              </w:rPr>
            </w:pPr>
          </w:p>
        </w:tc>
      </w:tr>
      <w:bookmarkEnd w:id="0"/>
    </w:tbl>
    <w:p w14:paraId="4BAF7305" w14:textId="77777777" w:rsidR="008B36D5" w:rsidRPr="00292CE1" w:rsidRDefault="008B36D5"/>
    <w:p w14:paraId="24DC56B1" w14:textId="77777777" w:rsidR="008B36D5" w:rsidRPr="00292CE1" w:rsidRDefault="008B36D5"/>
    <w:p w14:paraId="33F68FE8" w14:textId="77777777" w:rsidR="008B36D5" w:rsidRPr="00292CE1" w:rsidRDefault="008B36D5"/>
    <w:p w14:paraId="14FB7553" w14:textId="77777777" w:rsidR="008B36D5" w:rsidRPr="00292CE1" w:rsidRDefault="008B36D5"/>
    <w:p w14:paraId="0DD0B3EB" w14:textId="1E2CB4C1" w:rsidR="001765AE" w:rsidRPr="00292CE1" w:rsidRDefault="00BB045D" w:rsidP="001B500F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b/>
          <w:sz w:val="36"/>
        </w:rPr>
      </w:pPr>
      <w:bookmarkStart w:id="1" w:name="_Hlk214570046"/>
      <w:proofErr w:type="spellStart"/>
      <w:r w:rsidRPr="00292CE1">
        <w:rPr>
          <w:b/>
          <w:sz w:val="36"/>
        </w:rPr>
        <w:t>FantaUnisa</w:t>
      </w:r>
      <w:proofErr w:type="spellEnd"/>
      <w:r w:rsidR="008B36D5" w:rsidRPr="00292CE1">
        <w:rPr>
          <w:b/>
          <w:sz w:val="36"/>
        </w:rPr>
        <w:br/>
      </w:r>
      <w:r w:rsidR="001371B3" w:rsidRPr="00292CE1">
        <w:rPr>
          <w:b/>
          <w:sz w:val="36"/>
        </w:rPr>
        <w:t>System Design</w:t>
      </w:r>
      <w:r w:rsidR="004541DD" w:rsidRPr="00292CE1">
        <w:rPr>
          <w:b/>
          <w:sz w:val="36"/>
        </w:rPr>
        <w:t xml:space="preserve"> </w:t>
      </w:r>
      <w:proofErr w:type="spellStart"/>
      <w:r w:rsidR="004541DD" w:rsidRPr="00292CE1">
        <w:rPr>
          <w:b/>
          <w:sz w:val="36"/>
        </w:rPr>
        <w:t>Document</w:t>
      </w:r>
      <w:proofErr w:type="spellEnd"/>
      <w:r w:rsidR="008B36D5" w:rsidRPr="00292CE1">
        <w:rPr>
          <w:b/>
          <w:sz w:val="36"/>
        </w:rPr>
        <w:br/>
        <w:t xml:space="preserve">Versione </w:t>
      </w:r>
      <w:r w:rsidR="00387E3E">
        <w:rPr>
          <w:b/>
          <w:sz w:val="36"/>
        </w:rPr>
        <w:t>2</w:t>
      </w:r>
      <w:r w:rsidR="00DE0D84" w:rsidRPr="00292CE1">
        <w:rPr>
          <w:b/>
          <w:sz w:val="36"/>
        </w:rPr>
        <w:t>.</w:t>
      </w:r>
      <w:r w:rsidR="00387E3E">
        <w:rPr>
          <w:b/>
          <w:sz w:val="36"/>
        </w:rPr>
        <w:t>0</w:t>
      </w:r>
      <w:r w:rsidR="008B36D5" w:rsidRPr="00292CE1">
        <w:rPr>
          <w:b/>
          <w:sz w:val="36"/>
        </w:rPr>
        <w:br/>
      </w:r>
    </w:p>
    <w:bookmarkEnd w:id="1"/>
    <w:p w14:paraId="1A92EBC8" w14:textId="77777777" w:rsidR="00D15F88" w:rsidRPr="00292CE1" w:rsidRDefault="001765AE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</w:rPr>
      </w:pPr>
      <w:r w:rsidRPr="00292CE1">
        <w:rPr>
          <w:b/>
          <w:sz w:val="36"/>
        </w:rPr>
        <w:br/>
      </w:r>
    </w:p>
    <w:p w14:paraId="116C0DFC" w14:textId="77777777" w:rsidR="001B500F" w:rsidRPr="00292CE1" w:rsidRDefault="001B500F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sz w:val="36"/>
        </w:rPr>
      </w:pPr>
    </w:p>
    <w:p w14:paraId="7961241B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1EB31C6B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855EB0B" w14:textId="5B4E43C9" w:rsidR="001765AE" w:rsidRPr="00292CE1" w:rsidRDefault="00144A93" w:rsidP="001765AE">
      <w:pPr>
        <w:rPr>
          <w:b/>
          <w:color w:val="FF0000"/>
          <w:sz w:val="28"/>
          <w:szCs w:val="28"/>
        </w:rPr>
      </w:pPr>
      <w:r w:rsidRPr="00292CE1">
        <w:rPr>
          <w:noProof/>
        </w:rPr>
        <w:drawing>
          <wp:anchor distT="0" distB="0" distL="114300" distR="114300" simplePos="0" relativeHeight="251657216" behindDoc="0" locked="0" layoutInCell="1" allowOverlap="1" wp14:anchorId="22C89B4E" wp14:editId="456C0024">
            <wp:simplePos x="0" y="0"/>
            <wp:positionH relativeFrom="margin">
              <wp:align>center</wp:align>
            </wp:positionH>
            <wp:positionV relativeFrom="margin">
              <wp:posOffset>4005580</wp:posOffset>
            </wp:positionV>
            <wp:extent cx="5400040" cy="1699260"/>
            <wp:effectExtent l="0" t="0" r="0" b="0"/>
            <wp:wrapSquare wrapText="bothSides"/>
            <wp:docPr id="503707509" name="Immagine 2" descr="P15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15#y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82" b="2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6EB58" w14:textId="77777777" w:rsidR="001765AE" w:rsidRPr="00292CE1" w:rsidRDefault="001765AE" w:rsidP="001765AE">
      <w:pPr>
        <w:rPr>
          <w:b/>
          <w:color w:val="FF0000"/>
          <w:sz w:val="36"/>
          <w:szCs w:val="36"/>
        </w:rPr>
      </w:pPr>
    </w:p>
    <w:p w14:paraId="371F93D1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17694B6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4D33F783" w14:textId="77777777" w:rsidR="001765AE" w:rsidRPr="00292CE1" w:rsidRDefault="001765AE" w:rsidP="001765AE">
      <w:pPr>
        <w:jc w:val="center"/>
        <w:rPr>
          <w:b/>
          <w:color w:val="FF0000"/>
          <w:sz w:val="28"/>
          <w:szCs w:val="28"/>
        </w:rPr>
      </w:pPr>
    </w:p>
    <w:p w14:paraId="5DAB3DEC" w14:textId="77777777" w:rsidR="001765AE" w:rsidRPr="00292CE1" w:rsidRDefault="001765AE" w:rsidP="001765AE"/>
    <w:p w14:paraId="0D735EB4" w14:textId="77777777" w:rsidR="008B36D5" w:rsidRPr="00292CE1" w:rsidRDefault="008B36D5" w:rsidP="001765AE">
      <w:pPr>
        <w:rPr>
          <w:b/>
          <w:sz w:val="36"/>
        </w:rPr>
      </w:pPr>
    </w:p>
    <w:p w14:paraId="1E04DC4F" w14:textId="77777777" w:rsidR="008B36D5" w:rsidRPr="00292CE1" w:rsidRDefault="008B36D5">
      <w:pPr>
        <w:jc w:val="center"/>
      </w:pPr>
    </w:p>
    <w:p w14:paraId="3B849007" w14:textId="77777777" w:rsidR="008B36D5" w:rsidRPr="00292CE1" w:rsidRDefault="008B36D5">
      <w:pPr>
        <w:jc w:val="center"/>
      </w:pPr>
    </w:p>
    <w:p w14:paraId="67962166" w14:textId="77777777" w:rsidR="00BB045D" w:rsidRPr="00292CE1" w:rsidRDefault="00BB045D" w:rsidP="001B500F">
      <w:pPr>
        <w:jc w:val="center"/>
        <w:rPr>
          <w:sz w:val="32"/>
        </w:rPr>
      </w:pPr>
    </w:p>
    <w:p w14:paraId="058C437D" w14:textId="77777777" w:rsidR="00BB045D" w:rsidRPr="00292CE1" w:rsidRDefault="00BB045D" w:rsidP="001B500F">
      <w:pPr>
        <w:jc w:val="center"/>
        <w:rPr>
          <w:sz w:val="32"/>
        </w:rPr>
      </w:pPr>
    </w:p>
    <w:p w14:paraId="7105C86E" w14:textId="77777777" w:rsidR="00BB045D" w:rsidRPr="00292CE1" w:rsidRDefault="00BB045D" w:rsidP="001B500F">
      <w:pPr>
        <w:jc w:val="center"/>
        <w:rPr>
          <w:sz w:val="32"/>
        </w:rPr>
      </w:pPr>
    </w:p>
    <w:p w14:paraId="05E722BE" w14:textId="77777777" w:rsidR="00BB045D" w:rsidRPr="00292CE1" w:rsidRDefault="00BB045D" w:rsidP="001B500F">
      <w:pPr>
        <w:jc w:val="center"/>
        <w:rPr>
          <w:sz w:val="32"/>
        </w:rPr>
      </w:pPr>
    </w:p>
    <w:p w14:paraId="0F2C9364" w14:textId="77777777" w:rsidR="00BB045D" w:rsidRPr="00292CE1" w:rsidRDefault="00BB045D" w:rsidP="001B500F">
      <w:pPr>
        <w:jc w:val="center"/>
        <w:rPr>
          <w:sz w:val="32"/>
        </w:rPr>
      </w:pPr>
    </w:p>
    <w:p w14:paraId="3C1F17EE" w14:textId="3AA68CD9" w:rsidR="008B36D5" w:rsidRPr="00292CE1" w:rsidRDefault="008B36D5" w:rsidP="001B500F">
      <w:pPr>
        <w:jc w:val="center"/>
        <w:rPr>
          <w:sz w:val="32"/>
        </w:rPr>
      </w:pPr>
      <w:bookmarkStart w:id="2" w:name="_Hlk214570073"/>
      <w:r w:rsidRPr="00292CE1">
        <w:rPr>
          <w:sz w:val="32"/>
        </w:rPr>
        <w:t xml:space="preserve">Data: </w:t>
      </w:r>
      <w:r w:rsidR="00DB569B">
        <w:rPr>
          <w:sz w:val="32"/>
        </w:rPr>
        <w:t>21</w:t>
      </w:r>
      <w:r w:rsidRPr="00292CE1">
        <w:rPr>
          <w:sz w:val="32"/>
        </w:rPr>
        <w:t>/</w:t>
      </w:r>
      <w:r w:rsidR="00DB569B">
        <w:rPr>
          <w:sz w:val="32"/>
        </w:rPr>
        <w:t>0</w:t>
      </w:r>
      <w:r w:rsidR="005A4CC6" w:rsidRPr="00292CE1">
        <w:rPr>
          <w:sz w:val="32"/>
        </w:rPr>
        <w:t>1</w:t>
      </w:r>
      <w:r w:rsidRPr="00292CE1">
        <w:rPr>
          <w:sz w:val="32"/>
        </w:rPr>
        <w:t>/</w:t>
      </w:r>
      <w:r w:rsidR="00BB045D" w:rsidRPr="00292CE1">
        <w:rPr>
          <w:sz w:val="32"/>
        </w:rPr>
        <w:t>20</w:t>
      </w:r>
      <w:r w:rsidR="00B61050" w:rsidRPr="00292CE1">
        <w:rPr>
          <w:sz w:val="32"/>
        </w:rPr>
        <w:t>2</w:t>
      </w:r>
      <w:r w:rsidR="00DB569B">
        <w:rPr>
          <w:sz w:val="32"/>
        </w:rPr>
        <w:t>6</w:t>
      </w:r>
    </w:p>
    <w:bookmarkEnd w:id="2"/>
    <w:p w14:paraId="0FE5CC92" w14:textId="77777777" w:rsidR="00B51734" w:rsidRPr="00292CE1" w:rsidRDefault="00B51734" w:rsidP="001B500F">
      <w:pPr>
        <w:jc w:val="center"/>
        <w:rPr>
          <w:sz w:val="32"/>
        </w:rPr>
      </w:pPr>
    </w:p>
    <w:p w14:paraId="7DE5BEF9" w14:textId="77777777" w:rsidR="00B51734" w:rsidRPr="00292CE1" w:rsidRDefault="00B51734" w:rsidP="001B500F">
      <w:pPr>
        <w:jc w:val="center"/>
        <w:rPr>
          <w:sz w:val="32"/>
        </w:rPr>
      </w:pPr>
    </w:p>
    <w:p w14:paraId="71DC50AA" w14:textId="77777777" w:rsidR="00B51734" w:rsidRPr="00292CE1" w:rsidRDefault="00B51734" w:rsidP="001B500F">
      <w:pPr>
        <w:jc w:val="center"/>
        <w:rPr>
          <w:sz w:val="32"/>
        </w:rPr>
      </w:pPr>
    </w:p>
    <w:p w14:paraId="2C0F6D7D" w14:textId="77777777" w:rsidR="00B51734" w:rsidRPr="00292CE1" w:rsidRDefault="00B51734" w:rsidP="00B51734">
      <w:pPr>
        <w:jc w:val="center"/>
        <w:rPr>
          <w:sz w:val="32"/>
        </w:rPr>
        <w:sectPr w:rsidR="00B51734" w:rsidRPr="00292CE1">
          <w:footnotePr>
            <w:pos w:val="beneathText"/>
          </w:footnotePr>
          <w:pgSz w:w="11905" w:h="16837"/>
          <w:pgMar w:top="1134" w:right="1134" w:bottom="1134" w:left="1134" w:header="720" w:footer="720" w:gutter="0"/>
          <w:cols w:space="720"/>
          <w:formProt w:val="0"/>
          <w:docGrid w:linePitch="312" w:charSpace="-6145"/>
        </w:sectPr>
      </w:pPr>
    </w:p>
    <w:p w14:paraId="66E82541" w14:textId="77777777" w:rsidR="008B36D5" w:rsidRPr="00292CE1" w:rsidRDefault="008B36D5"/>
    <w:p w14:paraId="16C2F747" w14:textId="77777777" w:rsidR="008B36D5" w:rsidRPr="00292CE1" w:rsidRDefault="008B36D5" w:rsidP="000F04C2">
      <w:pPr>
        <w:rPr>
          <w:b/>
          <w:sz w:val="20"/>
        </w:rPr>
      </w:pPr>
      <w:bookmarkStart w:id="3" w:name="_Hlk214570087"/>
      <w:r w:rsidRPr="00292CE1"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8B36D5" w:rsidRPr="00292CE1" w14:paraId="7AAFFDA3" w14:textId="77777777">
        <w:trPr>
          <w:trHeight w:val="244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50A5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A0073" w14:textId="77777777" w:rsidR="008B36D5" w:rsidRPr="00292CE1" w:rsidRDefault="008B36D5" w:rsidP="000F04C2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Matricola</w:t>
            </w:r>
          </w:p>
        </w:tc>
      </w:tr>
      <w:tr w:rsidR="00D1464E" w:rsidRPr="00292CE1" w14:paraId="681182E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CA249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proofErr w:type="spellStart"/>
            <w:r w:rsidRPr="00292CE1">
              <w:rPr>
                <w:sz w:val="20"/>
              </w:rPr>
              <w:t>Clavino</w:t>
            </w:r>
            <w:proofErr w:type="spellEnd"/>
            <w:r w:rsidRPr="00292CE1">
              <w:rPr>
                <w:sz w:val="20"/>
              </w:rPr>
              <w:t xml:space="preserve"> Antonio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8DA75" w14:textId="77777777" w:rsidR="00D1464E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0512119692</w:t>
            </w:r>
          </w:p>
        </w:tc>
      </w:tr>
      <w:tr w:rsidR="00BB045D" w:rsidRPr="00292CE1" w14:paraId="7E7CE213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2D703C7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Corona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89D7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0512119827</w:t>
            </w:r>
          </w:p>
        </w:tc>
      </w:tr>
      <w:tr w:rsidR="00BB045D" w:rsidRPr="00292CE1" w14:paraId="085AFD29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7F9E492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27DA4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0512118990</w:t>
            </w:r>
          </w:p>
        </w:tc>
      </w:tr>
      <w:tr w:rsidR="00BB045D" w:rsidRPr="00292CE1" w14:paraId="5EC5FC85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5AEB5AF" w14:textId="77777777" w:rsidR="00BB045D" w:rsidRPr="00292CE1" w:rsidRDefault="00BB045D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Tiberini Monica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CBF5C" w14:textId="77777777" w:rsidR="00BB045D" w:rsidRPr="00292CE1" w:rsidRDefault="001F0083" w:rsidP="000F04C2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0512120226</w:t>
            </w:r>
          </w:p>
        </w:tc>
      </w:tr>
    </w:tbl>
    <w:p w14:paraId="6C755AD2" w14:textId="77777777" w:rsidR="008B36D5" w:rsidRPr="00292CE1" w:rsidRDefault="008B36D5">
      <w:pPr>
        <w:rPr>
          <w:b/>
          <w:sz w:val="20"/>
        </w:rPr>
      </w:pPr>
    </w:p>
    <w:p w14:paraId="6D2A28B1" w14:textId="77777777" w:rsidR="008B36D5" w:rsidRPr="00292CE1" w:rsidRDefault="008B36D5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8B36D5" w:rsidRPr="00292CE1" w14:paraId="762E44F4" w14:textId="77777777">
        <w:trPr>
          <w:trHeight w:val="244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7F8A1" w14:textId="77777777" w:rsidR="008B36D5" w:rsidRPr="00292CE1" w:rsidRDefault="008B36D5">
            <w:pPr>
              <w:pStyle w:val="Contenutotabella"/>
              <w:rPr>
                <w:b/>
                <w:sz w:val="20"/>
              </w:rPr>
            </w:pPr>
            <w:r w:rsidRPr="00292CE1"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9E261" w14:textId="77777777" w:rsidR="008B36D5" w:rsidRPr="00292CE1" w:rsidRDefault="00BB045D">
            <w:pPr>
              <w:pStyle w:val="Contenutotabella"/>
              <w:rPr>
                <w:sz w:val="20"/>
              </w:rPr>
            </w:pPr>
            <w:r w:rsidRPr="00292CE1">
              <w:rPr>
                <w:sz w:val="20"/>
              </w:rPr>
              <w:t>Tutti i partecipanti.</w:t>
            </w:r>
          </w:p>
        </w:tc>
      </w:tr>
    </w:tbl>
    <w:p w14:paraId="68183ACD" w14:textId="77777777" w:rsidR="008B36D5" w:rsidRPr="00292CE1" w:rsidRDefault="008B36D5">
      <w:pPr>
        <w:rPr>
          <w:b/>
          <w:sz w:val="20"/>
        </w:rPr>
      </w:pPr>
    </w:p>
    <w:p w14:paraId="0494C117" w14:textId="77777777" w:rsidR="008B36D5" w:rsidRPr="00292CE1" w:rsidRDefault="008B36D5">
      <w:pPr>
        <w:rPr>
          <w:b/>
          <w:sz w:val="20"/>
        </w:rPr>
      </w:pPr>
    </w:p>
    <w:p w14:paraId="59C03112" w14:textId="77777777" w:rsidR="008B36D5" w:rsidRPr="00292CE1" w:rsidRDefault="008B36D5">
      <w:pPr>
        <w:rPr>
          <w:b/>
          <w:sz w:val="20"/>
        </w:rPr>
      </w:pPr>
    </w:p>
    <w:p w14:paraId="3D2775B4" w14:textId="77777777" w:rsidR="008B36D5" w:rsidRPr="00292CE1" w:rsidRDefault="008B36D5">
      <w:pPr>
        <w:rPr>
          <w:b/>
          <w:sz w:val="20"/>
        </w:rPr>
      </w:pPr>
    </w:p>
    <w:p w14:paraId="2DDB3F07" w14:textId="77777777" w:rsidR="008B36D5" w:rsidRPr="00292CE1" w:rsidRDefault="008B36D5" w:rsidP="00A126B0">
      <w:pPr>
        <w:jc w:val="center"/>
        <w:rPr>
          <w:b/>
          <w:sz w:val="32"/>
        </w:rPr>
      </w:pPr>
      <w:proofErr w:type="spellStart"/>
      <w:r w:rsidRPr="00292CE1">
        <w:rPr>
          <w:b/>
          <w:sz w:val="32"/>
        </w:rPr>
        <w:t>Revision</w:t>
      </w:r>
      <w:proofErr w:type="spellEnd"/>
      <w:r w:rsidRPr="00292CE1">
        <w:rPr>
          <w:b/>
          <w:sz w:val="32"/>
        </w:rPr>
        <w:t xml:space="preserve"> History</w:t>
      </w:r>
    </w:p>
    <w:tbl>
      <w:tblPr>
        <w:tblW w:w="963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3"/>
        <w:gridCol w:w="1048"/>
        <w:gridCol w:w="4336"/>
        <w:gridCol w:w="2410"/>
      </w:tblGrid>
      <w:tr w:rsidR="008B36D5" w:rsidRPr="00292CE1" w14:paraId="15524D1B" w14:textId="77777777" w:rsidTr="001371B3">
        <w:trPr>
          <w:trHeight w:val="244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F0DB1B4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Data</w:t>
            </w:r>
          </w:p>
        </w:tc>
        <w:tc>
          <w:tcPr>
            <w:tcW w:w="10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B672F24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Versione</w:t>
            </w:r>
          </w:p>
        </w:tc>
        <w:tc>
          <w:tcPr>
            <w:tcW w:w="43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20884F5F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Descrizione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59BA71" w14:textId="77777777" w:rsidR="008B36D5" w:rsidRPr="00292CE1" w:rsidRDefault="008B36D5" w:rsidP="007504AC">
            <w:pPr>
              <w:pStyle w:val="Intestazionetabella"/>
              <w:rPr>
                <w:sz w:val="20"/>
              </w:rPr>
            </w:pPr>
            <w:r w:rsidRPr="00292CE1">
              <w:rPr>
                <w:sz w:val="20"/>
              </w:rPr>
              <w:t>Autore</w:t>
            </w:r>
          </w:p>
        </w:tc>
      </w:tr>
      <w:tr w:rsidR="001371B3" w:rsidRPr="00292CE1" w14:paraId="36D1734C" w14:textId="77777777" w:rsidTr="00FF23E0">
        <w:trPr>
          <w:trHeight w:val="244"/>
        </w:trPr>
        <w:tc>
          <w:tcPr>
            <w:tcW w:w="1843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1164C64D" w14:textId="475F16EB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21/11/2025</w:t>
            </w:r>
          </w:p>
        </w:tc>
        <w:tc>
          <w:tcPr>
            <w:tcW w:w="1048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62182201" w14:textId="77777777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0.1</w:t>
            </w:r>
          </w:p>
        </w:tc>
        <w:tc>
          <w:tcPr>
            <w:tcW w:w="4336" w:type="dxa"/>
            <w:tcBorders>
              <w:left w:val="single" w:sz="1" w:space="0" w:color="000000"/>
              <w:bottom w:val="single" w:sz="4" w:space="0" w:color="auto"/>
            </w:tcBorders>
            <w:vAlign w:val="center"/>
          </w:tcPr>
          <w:p w14:paraId="52DD7CBE" w14:textId="4080D646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Prima stesura</w:t>
            </w:r>
            <w:r w:rsidR="00A038A6" w:rsidRPr="00292CE1">
              <w:rPr>
                <w:sz w:val="20"/>
              </w:rPr>
              <w:t xml:space="preserve"> esaustiva</w:t>
            </w:r>
            <w:r w:rsidRPr="00292CE1">
              <w:rPr>
                <w:sz w:val="20"/>
              </w:rPr>
              <w:t xml:space="preserve"> del documento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160772F2" w14:textId="5208ECDD" w:rsidR="001371B3" w:rsidRPr="00292CE1" w:rsidRDefault="001371B3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FF23E0" w:rsidRPr="00292CE1" w14:paraId="1132E652" w14:textId="77777777" w:rsidTr="00DE0D84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337130D0" w14:textId="493A3C70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23/11/2025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186A7840" w14:textId="19DF971D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0.2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793FD2D" w14:textId="5B766F71" w:rsidR="00FF23E0" w:rsidRPr="00292CE1" w:rsidRDefault="00860DA0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Aggiunta matrice degli accessi</w:t>
            </w:r>
            <w:r w:rsidR="002F21EC" w:rsidRPr="00292CE1">
              <w:rPr>
                <w:sz w:val="20"/>
              </w:rPr>
              <w:t>, Tabella 1.3 e Glossario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13647D98" w14:textId="666A6978" w:rsidR="00FF23E0" w:rsidRPr="00292CE1" w:rsidRDefault="008F148A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Sabetta Francesco</w:t>
            </w:r>
          </w:p>
        </w:tc>
      </w:tr>
      <w:tr w:rsidR="00DE0D84" w:rsidRPr="00292CE1" w14:paraId="09B5F5ED" w14:textId="77777777" w:rsidTr="00DE0D84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0B21DE0D" w14:textId="35EBB7C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24/11/2025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2D505FE8" w14:textId="1C289BCB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0.3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F7C102F" w14:textId="6BC5CEDA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Aggiunta dei grafici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5585D129" w14:textId="216B57F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Tiberini Monica</w:t>
            </w:r>
          </w:p>
        </w:tc>
      </w:tr>
      <w:tr w:rsidR="00DE0D84" w:rsidRPr="00292CE1" w14:paraId="2EBDC06F" w14:textId="77777777" w:rsidTr="00D57F05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F45EE0D" w14:textId="1AD9F177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25/11/2025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38CA6900" w14:textId="0D52677F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1.0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82AFDA4" w14:textId="691D3E18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345151D9" w14:textId="4CACCCFE" w:rsidR="00DE0D84" w:rsidRPr="00292CE1" w:rsidRDefault="00DE0D84" w:rsidP="001371B3">
            <w:pPr>
              <w:pStyle w:val="Contenutotabella"/>
              <w:jc w:val="center"/>
              <w:rPr>
                <w:sz w:val="20"/>
              </w:rPr>
            </w:pPr>
            <w:r w:rsidRPr="00292CE1">
              <w:rPr>
                <w:sz w:val="20"/>
              </w:rPr>
              <w:t>Tutti i partecipanti</w:t>
            </w:r>
          </w:p>
        </w:tc>
      </w:tr>
      <w:tr w:rsidR="00D57F05" w:rsidRPr="00292CE1" w14:paraId="0118FB08" w14:textId="77777777" w:rsidTr="00387E3E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4D3B75D4" w14:textId="6740D68F" w:rsidR="00D57F05" w:rsidRPr="00292CE1" w:rsidRDefault="00FF56A7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D778FB">
              <w:rPr>
                <w:sz w:val="20"/>
              </w:rPr>
              <w:t>5/12/2025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D241702" w14:textId="3429A412" w:rsidR="00D57F05" w:rsidRPr="00292CE1" w:rsidRDefault="00D778FB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6C93B57D" w14:textId="0D58DE60" w:rsidR="00D57F05" w:rsidRPr="00292CE1" w:rsidRDefault="00D778FB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Aggiunta specific</w:t>
            </w:r>
            <w:r w:rsidR="00833BA5">
              <w:rPr>
                <w:sz w:val="20"/>
              </w:rPr>
              <w:t xml:space="preserve">a/descrizione di operazioni e </w:t>
            </w:r>
            <w:r w:rsidR="002E0C76">
              <w:rPr>
                <w:sz w:val="20"/>
              </w:rPr>
              <w:t>servizi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79A66FB9" w14:textId="4D8A71BC" w:rsidR="00D57F05" w:rsidRPr="00292CE1" w:rsidRDefault="002E0C76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Sabetta Francesco</w:t>
            </w:r>
          </w:p>
        </w:tc>
      </w:tr>
      <w:tr w:rsidR="00387E3E" w:rsidRPr="00292CE1" w14:paraId="311B335A" w14:textId="77777777" w:rsidTr="00DA625D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6E63B4A" w14:textId="7791A418" w:rsidR="00387E3E" w:rsidRDefault="0004352F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18/01/2026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797D7A18" w14:textId="358CC125" w:rsidR="00387E3E" w:rsidRDefault="0004352F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  <w:vAlign w:val="center"/>
          </w:tcPr>
          <w:p w14:paraId="5DC1E06E" w14:textId="5E6E93B4" w:rsidR="00387E3E" w:rsidRDefault="0002146A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Rinnovamento grafici</w:t>
            </w:r>
            <w:r w:rsidR="006C2D2A">
              <w:rPr>
                <w:sz w:val="20"/>
              </w:rPr>
              <w:t xml:space="preserve"> e </w:t>
            </w:r>
            <w:r w:rsidR="00DA625D">
              <w:rPr>
                <w:sz w:val="20"/>
              </w:rPr>
              <w:t>piccole modifiche generali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  <w:vAlign w:val="center"/>
          </w:tcPr>
          <w:p w14:paraId="71CBC396" w14:textId="242F08F0" w:rsidR="00387E3E" w:rsidRDefault="0004352F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Sabetta Francesco</w:t>
            </w:r>
          </w:p>
        </w:tc>
      </w:tr>
      <w:tr w:rsidR="00DA625D" w:rsidRPr="00292CE1" w14:paraId="5E1FD322" w14:textId="77777777" w:rsidTr="00FF23E0">
        <w:trPr>
          <w:trHeight w:val="244"/>
        </w:trPr>
        <w:tc>
          <w:tcPr>
            <w:tcW w:w="184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79583C97" w14:textId="17405C6C" w:rsidR="00DA625D" w:rsidRDefault="00DA625D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21/01/2026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49195CDF" w14:textId="097BBFEB" w:rsidR="00DA625D" w:rsidRDefault="00DA625D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  <w:tc>
          <w:tcPr>
            <w:tcW w:w="433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vAlign w:val="center"/>
          </w:tcPr>
          <w:p w14:paraId="6D0CC621" w14:textId="433D709C" w:rsidR="00DA625D" w:rsidRDefault="00DA625D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19C824" w14:textId="63D17A4B" w:rsidR="00DA625D" w:rsidRDefault="00DA625D" w:rsidP="001371B3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Tutti i partecipanti</w:t>
            </w:r>
          </w:p>
        </w:tc>
      </w:tr>
      <w:bookmarkEnd w:id="3"/>
    </w:tbl>
    <w:p w14:paraId="00569763" w14:textId="77777777" w:rsidR="00B51734" w:rsidRPr="00292CE1" w:rsidRDefault="00B51734">
      <w:pPr>
        <w:jc w:val="center"/>
        <w:rPr>
          <w:b/>
          <w:sz w:val="32"/>
        </w:rPr>
        <w:sectPr w:rsidR="00B51734" w:rsidRPr="00292CE1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14FA61D2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64877940" w14:textId="77777777" w:rsidR="00B51734" w:rsidRPr="00292CE1" w:rsidRDefault="00B51734" w:rsidP="00B51734">
      <w:pPr>
        <w:pStyle w:val="Intestazioneindice"/>
        <w:rPr>
          <w:rFonts w:ascii="Montserrat" w:hAnsi="Montserrat"/>
        </w:rPr>
      </w:pPr>
    </w:p>
    <w:p w14:paraId="3C436ACB" w14:textId="77777777" w:rsidR="00B51734" w:rsidRPr="00292CE1" w:rsidRDefault="00B51734" w:rsidP="00B51734">
      <w:pPr>
        <w:pStyle w:val="Intestazioneindice"/>
        <w:rPr>
          <w:rFonts w:ascii="Montserrat" w:hAnsi="Montserrat"/>
        </w:rPr>
        <w:sectPr w:rsidR="00B51734" w:rsidRPr="00292CE1" w:rsidSect="001765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164B1EF" w14:textId="77777777" w:rsidR="00EB313F" w:rsidRPr="00292CE1" w:rsidRDefault="00EB313F" w:rsidP="00EB313F">
      <w:pPr>
        <w:pStyle w:val="Titolosommario"/>
      </w:pPr>
      <w:r w:rsidRPr="00292CE1">
        <w:lastRenderedPageBreak/>
        <w:t>Indice</w:t>
      </w:r>
    </w:p>
    <w:p w14:paraId="2FDE136D" w14:textId="29393ACD" w:rsidR="00A126B0" w:rsidRPr="00292CE1" w:rsidRDefault="00A126B0">
      <w:pPr>
        <w:rPr>
          <w:rFonts w:cs="Calibri"/>
          <w:i/>
          <w:iCs/>
          <w:caps/>
          <w:sz w:val="20"/>
          <w:szCs w:val="20"/>
        </w:rPr>
      </w:pPr>
    </w:p>
    <w:p w14:paraId="7AFC922B" w14:textId="392B3910" w:rsidR="00316AB6" w:rsidRDefault="00EC276A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292CE1">
        <w:rPr>
          <w:b w:val="0"/>
          <w:bCs w:val="0"/>
          <w:i w:val="0"/>
          <w:iCs w:val="0"/>
        </w:rPr>
        <w:fldChar w:fldCharType="begin"/>
      </w:r>
      <w:r w:rsidRPr="00292CE1">
        <w:rPr>
          <w:b w:val="0"/>
          <w:bCs w:val="0"/>
          <w:i w:val="0"/>
          <w:iCs w:val="0"/>
        </w:rPr>
        <w:instrText xml:space="preserve"> TOC \o "1-2" \h \z \u </w:instrText>
      </w:r>
      <w:r w:rsidRPr="00292CE1">
        <w:rPr>
          <w:b w:val="0"/>
          <w:bCs w:val="0"/>
          <w:i w:val="0"/>
          <w:iCs w:val="0"/>
        </w:rPr>
        <w:fldChar w:fldCharType="separate"/>
      </w:r>
      <w:hyperlink w:anchor="_Toc219865900" w:history="1">
        <w:r w:rsidR="00316AB6" w:rsidRPr="00DE47B8">
          <w:rPr>
            <w:rStyle w:val="Collegamentoipertestuale"/>
            <w:noProof/>
          </w:rPr>
          <w:t>1.</w:t>
        </w:r>
        <w:r w:rsidR="00316AB6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="00316AB6" w:rsidRPr="00DE47B8">
          <w:rPr>
            <w:rStyle w:val="Collegamentoipertestuale"/>
            <w:noProof/>
          </w:rPr>
          <w:t>INTRODUZIONE</w:t>
        </w:r>
        <w:r w:rsidR="00316AB6">
          <w:rPr>
            <w:noProof/>
            <w:webHidden/>
          </w:rPr>
          <w:tab/>
        </w:r>
        <w:r w:rsidR="00316AB6">
          <w:rPr>
            <w:noProof/>
            <w:webHidden/>
          </w:rPr>
          <w:fldChar w:fldCharType="begin"/>
        </w:r>
        <w:r w:rsidR="00316AB6">
          <w:rPr>
            <w:noProof/>
            <w:webHidden/>
          </w:rPr>
          <w:instrText xml:space="preserve"> PAGEREF _Toc219865900 \h </w:instrText>
        </w:r>
        <w:r w:rsidR="00316AB6">
          <w:rPr>
            <w:noProof/>
            <w:webHidden/>
          </w:rPr>
        </w:r>
        <w:r w:rsidR="00316AB6"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4</w:t>
        </w:r>
        <w:r w:rsidR="00316AB6">
          <w:rPr>
            <w:noProof/>
            <w:webHidden/>
          </w:rPr>
          <w:fldChar w:fldCharType="end"/>
        </w:r>
      </w:hyperlink>
    </w:p>
    <w:p w14:paraId="46806558" w14:textId="0A588EAA" w:rsidR="00316AB6" w:rsidRDefault="00316AB6">
      <w:pPr>
        <w:pStyle w:val="Sommario2"/>
        <w:tabs>
          <w:tab w:val="left" w:pos="72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1" w:history="1">
        <w:r w:rsidRPr="00DE47B8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BCC632" w14:textId="131CBC33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2" w:history="1">
        <w:r w:rsidRPr="00DE47B8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Design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0C5536" w14:textId="731060B5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3" w:history="1">
        <w:r w:rsidRPr="00DE47B8">
          <w:rPr>
            <w:rStyle w:val="Collegamentoipertestuale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2DEBC9" w14:textId="7B0ED7DA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4" w:history="1">
        <w:r w:rsidRPr="00DE47B8">
          <w:rPr>
            <w:rStyle w:val="Collegamentoipertestuale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BB3877" w14:textId="3AAE5476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5" w:history="1">
        <w:r w:rsidRPr="00DE47B8">
          <w:rPr>
            <w:rStyle w:val="Collegamentoipertestuale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71FAC7" w14:textId="6DC10B0A" w:rsidR="00316AB6" w:rsidRDefault="00316AB6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865906" w:history="1">
        <w:r w:rsidRPr="00DE47B8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CURRENT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AEA46B" w14:textId="7A9D24B3" w:rsidR="00316AB6" w:rsidRDefault="00316AB6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865907" w:history="1">
        <w:r w:rsidRPr="00DE47B8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PROPOSED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E68DF1" w14:textId="04D7CB26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8" w:history="1">
        <w:r w:rsidRPr="00DE47B8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E00DC7" w14:textId="412E1784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09" w:history="1">
        <w:r w:rsidRPr="00DE47B8">
          <w:rPr>
            <w:rStyle w:val="Collegamentoipertestuale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Subsystem decomposition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D39C1" w14:textId="29E61721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0" w:history="1">
        <w:r w:rsidRPr="00DE47B8">
          <w:rPr>
            <w:rStyle w:val="Collegamentoipertestuale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Hardware/software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1D5CE6" w14:textId="7ED08E11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1" w:history="1">
        <w:r w:rsidRPr="00DE47B8">
          <w:rPr>
            <w:rStyle w:val="Collegamentoipertestuale"/>
            <w:noProof/>
          </w:rPr>
          <w:t>3.4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Persistent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81AC33" w14:textId="3D3B1CAC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2" w:history="1">
        <w:r w:rsidRPr="00DE47B8">
          <w:rPr>
            <w:rStyle w:val="Collegamentoipertestuale"/>
            <w:noProof/>
          </w:rPr>
          <w:t>3.5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Access control and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B7EB02" w14:textId="4ED0FF81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3" w:history="1">
        <w:r w:rsidRPr="00DE47B8">
          <w:rPr>
            <w:rStyle w:val="Collegamentoipertestuale"/>
            <w:noProof/>
          </w:rPr>
          <w:t>3.6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Global Software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BF7455" w14:textId="2E3DFE96" w:rsidR="00316AB6" w:rsidRDefault="00316AB6">
      <w:pPr>
        <w:pStyle w:val="Sommario2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4" w:history="1">
        <w:r w:rsidRPr="00DE47B8">
          <w:rPr>
            <w:rStyle w:val="Collegamentoipertestuale"/>
            <w:noProof/>
          </w:rPr>
          <w:t>3.7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Boundary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DEBB18" w14:textId="4999AC0F" w:rsidR="00316AB6" w:rsidRDefault="00316AB6">
      <w:pPr>
        <w:pStyle w:val="Sommario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9865915" w:history="1">
        <w:r w:rsidRPr="00DE47B8">
          <w:rPr>
            <w:rStyle w:val="Collegamentoipertestuale"/>
            <w:noProof/>
          </w:rPr>
          <w:t>4.  Subsystem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BC55DE" w14:textId="4215C537" w:rsidR="00316AB6" w:rsidRDefault="00316AB6">
      <w:pPr>
        <w:pStyle w:val="Sommario1"/>
        <w:tabs>
          <w:tab w:val="left" w:pos="480"/>
          <w:tab w:val="right" w:leader="dot" w:pos="9627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9865916" w:history="1">
        <w:r w:rsidRPr="00DE47B8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14:ligatures w14:val="standardContextual"/>
          </w:rPr>
          <w:tab/>
        </w:r>
        <w:r w:rsidRPr="00DE47B8">
          <w:rPr>
            <w:rStyle w:val="Collegamentoipertestuale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_Toc219865916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16A2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3A46B0" w14:textId="0F3710CD" w:rsidR="00EC276A" w:rsidRPr="00292CE1" w:rsidRDefault="00EC276A" w:rsidP="00EC276A">
      <w:r w:rsidRPr="00292CE1">
        <w:rPr>
          <w:rFonts w:cs="Calibri"/>
          <w:b/>
          <w:bCs/>
          <w:i/>
          <w:iCs/>
        </w:rPr>
        <w:fldChar w:fldCharType="end"/>
      </w:r>
    </w:p>
    <w:p w14:paraId="759C1430" w14:textId="77777777" w:rsidR="00B51734" w:rsidRPr="00292CE1" w:rsidRDefault="00B51734" w:rsidP="00A126B0">
      <w:pPr>
        <w:pStyle w:val="Sommario5"/>
        <w:ind w:left="0"/>
        <w:rPr>
          <w:rFonts w:ascii="Montserrat" w:hAnsi="Montserrat"/>
        </w:rPr>
      </w:pPr>
    </w:p>
    <w:p w14:paraId="7FBF5C3C" w14:textId="77777777" w:rsidR="00EB313F" w:rsidRPr="00292CE1" w:rsidRDefault="00EB313F" w:rsidP="004541DD">
      <w:pPr>
        <w:pStyle w:val="Sommario5"/>
        <w:ind w:left="0"/>
        <w:rPr>
          <w:rFonts w:ascii="Montserrat" w:hAnsi="Montserrat"/>
        </w:rPr>
        <w:sectPr w:rsidR="00EB313F" w:rsidRPr="00292CE1" w:rsidSect="00B51734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6B427217" w14:textId="5D6702A9" w:rsidR="004541DD" w:rsidRPr="00292CE1" w:rsidRDefault="00EB313F" w:rsidP="00137C99">
      <w:pPr>
        <w:pStyle w:val="Titolo"/>
        <w:numPr>
          <w:ilvl w:val="0"/>
          <w:numId w:val="16"/>
        </w:numPr>
        <w:jc w:val="both"/>
      </w:pPr>
      <w:bookmarkStart w:id="5" w:name="_Toc214570995"/>
      <w:bookmarkStart w:id="6" w:name="_Toc219865900"/>
      <w:r w:rsidRPr="00292CE1">
        <w:lastRenderedPageBreak/>
        <w:t>INTRODUZIONE</w:t>
      </w:r>
      <w:bookmarkEnd w:id="5"/>
      <w:bookmarkEnd w:id="6"/>
    </w:p>
    <w:p w14:paraId="6F1FC5C7" w14:textId="77777777" w:rsidR="00EB313F" w:rsidRPr="00292CE1" w:rsidRDefault="00EB313F" w:rsidP="00EB313F"/>
    <w:p w14:paraId="30F35303" w14:textId="2E594D19" w:rsidR="00EB313F" w:rsidRPr="00292CE1" w:rsidRDefault="00EB313F" w:rsidP="001E0274">
      <w:pPr>
        <w:pStyle w:val="Titolo2"/>
      </w:pPr>
      <w:bookmarkStart w:id="7" w:name="_Toc214570996"/>
      <w:bookmarkStart w:id="8" w:name="_Toc219865901"/>
      <w:r w:rsidRPr="00292CE1">
        <w:t>Purpose</w:t>
      </w:r>
      <w:bookmarkEnd w:id="7"/>
      <w:bookmarkEnd w:id="8"/>
    </w:p>
    <w:p w14:paraId="01C46D57" w14:textId="77777777" w:rsidR="00EB313F" w:rsidRPr="00292CE1" w:rsidRDefault="00EB313F" w:rsidP="00EB313F"/>
    <w:p w14:paraId="0DACB8EA" w14:textId="77777777" w:rsidR="001E0274" w:rsidRPr="00292CE1" w:rsidRDefault="001E0274" w:rsidP="001E0274">
      <w:r w:rsidRPr="00292CE1">
        <w:t xml:space="preserve">Lo scopo di </w:t>
      </w:r>
      <w:proofErr w:type="spellStart"/>
      <w:r w:rsidRPr="006D1A21">
        <w:rPr>
          <w:b/>
          <w:bCs/>
          <w:i/>
          <w:iCs/>
        </w:rPr>
        <w:t>FantaUnisa</w:t>
      </w:r>
      <w:proofErr w:type="spellEnd"/>
      <w:r w:rsidRPr="00292CE1">
        <w:t xml:space="preserve"> è la progettazione e lo sviluppo di un’applicazione web che supporti i fantallenatori nella scelta della formazione ideale da schierare ogni settimana, attraverso l’elaborazione di statistiche aggiornate e l’utilizzo di un algoritmo configurabile.</w:t>
      </w:r>
    </w:p>
    <w:p w14:paraId="403EC82E" w14:textId="77777777" w:rsidR="001E0274" w:rsidRPr="00292CE1" w:rsidRDefault="001E0274" w:rsidP="001E0274"/>
    <w:p w14:paraId="363EB044" w14:textId="77777777" w:rsidR="001E0274" w:rsidRPr="00292CE1" w:rsidRDefault="001E0274" w:rsidP="001E0274">
      <w:r w:rsidRPr="00292CE1">
        <w:t>Il sistema fornisce un ambiente semplice e interattivo in cui l’utente può:</w:t>
      </w:r>
    </w:p>
    <w:p w14:paraId="1DFCF094" w14:textId="77777777" w:rsidR="001E0274" w:rsidRPr="00292CE1" w:rsidRDefault="001E0274" w:rsidP="00137C99">
      <w:pPr>
        <w:numPr>
          <w:ilvl w:val="0"/>
          <w:numId w:val="17"/>
        </w:numPr>
      </w:pPr>
      <w:r w:rsidRPr="00292CE1">
        <w:t>gestire la propria rosa di 25 calciatori;</w:t>
      </w:r>
    </w:p>
    <w:p w14:paraId="0BA6295F" w14:textId="77777777" w:rsidR="001E0274" w:rsidRPr="00292CE1" w:rsidRDefault="001E0274" w:rsidP="00137C99">
      <w:pPr>
        <w:numPr>
          <w:ilvl w:val="0"/>
          <w:numId w:val="17"/>
        </w:numPr>
      </w:pPr>
      <w:r w:rsidRPr="00292CE1">
        <w:t>selezionare il modulo preferito;</w:t>
      </w:r>
    </w:p>
    <w:p w14:paraId="649FC7EF" w14:textId="0A54A1A5" w:rsidR="001E0274" w:rsidRPr="00292CE1" w:rsidRDefault="001E0274" w:rsidP="00137C99">
      <w:pPr>
        <w:numPr>
          <w:ilvl w:val="0"/>
          <w:numId w:val="17"/>
        </w:numPr>
      </w:pPr>
      <w:r w:rsidRPr="00292CE1">
        <w:t>ricevere automaticamente una formazione consigliata in base ai dati più recenti, alla forma dei giocatori e alla difficoltà della prossima partita.</w:t>
      </w:r>
    </w:p>
    <w:p w14:paraId="66FEBEB1" w14:textId="77777777" w:rsidR="001E0274" w:rsidRPr="00292CE1" w:rsidRDefault="001E0274" w:rsidP="001E0274"/>
    <w:p w14:paraId="5DC60D58" w14:textId="7C6FA7EB" w:rsidR="001E0274" w:rsidRPr="00292CE1" w:rsidRDefault="001E0274" w:rsidP="001E0274">
      <w:r w:rsidRPr="00292CE1">
        <w:t xml:space="preserve">Il calcolo della formazione è affidato a un componente interno che combina statistiche di rendimento, trend stagionali e difficoltà dell’avversario, sulla base dei parametri impostati dal </w:t>
      </w:r>
      <w:r w:rsidRPr="006D1A21">
        <w:rPr>
          <w:b/>
          <w:bCs/>
          <w:i/>
          <w:iCs/>
        </w:rPr>
        <w:t xml:space="preserve">Gestore </w:t>
      </w:r>
      <w:r w:rsidR="006D1A21" w:rsidRPr="006D1A21">
        <w:rPr>
          <w:b/>
          <w:bCs/>
          <w:i/>
          <w:iCs/>
        </w:rPr>
        <w:t>di dati statistici</w:t>
      </w:r>
      <w:r w:rsidRPr="00292CE1">
        <w:t>.</w:t>
      </w:r>
    </w:p>
    <w:p w14:paraId="4A0F7ADA" w14:textId="77777777" w:rsidR="00FB21E6" w:rsidRPr="00292CE1" w:rsidRDefault="00FB21E6" w:rsidP="00FB21E6"/>
    <w:p w14:paraId="6C83F468" w14:textId="77777777" w:rsidR="00EB313F" w:rsidRPr="00292CE1" w:rsidRDefault="00EB313F" w:rsidP="00EB313F"/>
    <w:p w14:paraId="1D4425E8" w14:textId="00555996" w:rsidR="00EB313F" w:rsidRPr="00292CE1" w:rsidRDefault="00EB313F" w:rsidP="001E0274">
      <w:pPr>
        <w:pStyle w:val="Titolo2"/>
      </w:pPr>
      <w:r w:rsidRPr="00292CE1">
        <w:t xml:space="preserve"> </w:t>
      </w:r>
      <w:bookmarkStart w:id="9" w:name="_Toc219865902"/>
      <w:r w:rsidR="00204586" w:rsidRPr="00292CE1">
        <w:t>Design Goals</w:t>
      </w:r>
      <w:bookmarkEnd w:id="9"/>
    </w:p>
    <w:p w14:paraId="5A6EECF4" w14:textId="77777777" w:rsidR="00EB313F" w:rsidRPr="00292CE1" w:rsidRDefault="00EB313F" w:rsidP="00EB313F"/>
    <w:p w14:paraId="70CC9E6D" w14:textId="5B67185F" w:rsidR="00204586" w:rsidRPr="00292CE1" w:rsidRDefault="00204586" w:rsidP="00204586">
      <w:pPr>
        <w:spacing w:before="40" w:after="40"/>
        <w:rPr>
          <w:b/>
          <w:bCs/>
          <w:i/>
          <w:iCs/>
          <w:sz w:val="26"/>
          <w:szCs w:val="26"/>
        </w:rPr>
      </w:pPr>
      <w:bookmarkStart w:id="10" w:name="_Hlk214570441"/>
      <w:r w:rsidRPr="00292CE1">
        <w:rPr>
          <w:b/>
          <w:bCs/>
          <w:i/>
          <w:iCs/>
          <w:sz w:val="26"/>
          <w:szCs w:val="26"/>
        </w:rPr>
        <w:t xml:space="preserve">     1.2.1 List of design goals</w:t>
      </w:r>
    </w:p>
    <w:p w14:paraId="74E6C277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DG_1 ‒ Tempo di risposta</w:t>
      </w:r>
      <w:r w:rsidRPr="00292CE1">
        <w:br/>
        <w:t>Il sistema deve rispondere alle richieste critiche (generazione formazione, aggiornamento dati, caricamento rosa) in meno di 2 secondi.</w:t>
      </w:r>
    </w:p>
    <w:p w14:paraId="53BF4DA2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DG_2 ‒ Persistenza</w:t>
      </w:r>
      <w:r w:rsidRPr="00292CE1">
        <w:br/>
        <w:t>I dati relativi a utenti, rose, statistiche e indici di difficoltà devono essere conservati in modo sicuro e permanente su database.</w:t>
      </w:r>
    </w:p>
    <w:p w14:paraId="6D122A2C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DG_3 ‒ Privacy dei dati</w:t>
      </w:r>
      <w:r w:rsidRPr="00292CE1">
        <w:br/>
        <w:t xml:space="preserve">Solo utenti autorizzati possono accedere ai dati personali, alle rose e alle formazioni. Le password devono essere memorizzate tramite </w:t>
      </w:r>
      <w:proofErr w:type="spellStart"/>
      <w:r w:rsidRPr="00292CE1">
        <w:t>hashing</w:t>
      </w:r>
      <w:proofErr w:type="spellEnd"/>
      <w:r w:rsidRPr="00292CE1">
        <w:t>.</w:t>
      </w:r>
    </w:p>
    <w:p w14:paraId="6CE8D085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DG_4 ‒ Robustezza</w:t>
      </w:r>
      <w:r w:rsidRPr="00292CE1">
        <w:br/>
        <w:t>Il sistema deve gestire file Excel non validi, dati incompleti, errori di inserimento o inconsistenze senza provocare malfunzionamenti.</w:t>
      </w:r>
    </w:p>
    <w:p w14:paraId="3A9465F1" w14:textId="77777777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 xml:space="preserve">DG_5 ‒ </w:t>
      </w:r>
      <w:proofErr w:type="spellStart"/>
      <w:r w:rsidRPr="00292CE1">
        <w:rPr>
          <w:b/>
          <w:bCs/>
        </w:rPr>
        <w:t>Readability</w:t>
      </w:r>
      <w:proofErr w:type="spellEnd"/>
      <w:r w:rsidRPr="00292CE1">
        <w:br/>
        <w:t>Il codice deve essere strutturato in moduli (MVC) per favorire manutenibilità e modularità.</w:t>
      </w:r>
    </w:p>
    <w:p w14:paraId="749E3185" w14:textId="66F59333" w:rsidR="003F25F3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>DG_6 ‒ Tracciabilità dei requisiti</w:t>
      </w:r>
      <w:r w:rsidRPr="00292CE1">
        <w:br/>
        <w:t>Ogni requisito funzionale deve essere mappato a uno o più casi d’uso e servizi.</w:t>
      </w:r>
      <w:r w:rsidR="003F25F3" w:rsidRPr="00292CE1">
        <w:rPr>
          <w:b/>
          <w:bCs/>
        </w:rPr>
        <w:br w:type="page"/>
      </w:r>
    </w:p>
    <w:p w14:paraId="29DA4809" w14:textId="703754DE" w:rsidR="00204586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lastRenderedPageBreak/>
        <w:t xml:space="preserve">DG_7 ‒ </w:t>
      </w:r>
      <w:proofErr w:type="spellStart"/>
      <w:r w:rsidRPr="00292CE1">
        <w:rPr>
          <w:b/>
          <w:bCs/>
        </w:rPr>
        <w:t>Usability</w:t>
      </w:r>
      <w:proofErr w:type="spellEnd"/>
      <w:r w:rsidRPr="00292CE1">
        <w:br/>
      </w:r>
      <w:r w:rsidR="004E5F77" w:rsidRPr="00292CE1">
        <w:t xml:space="preserve">L’interfaccia deve essere intuitiva, chiara e accessibile da qualsiasi dispositivo web, garantendo piena fruibilità anche da </w:t>
      </w:r>
      <w:r w:rsidR="00A44AF8" w:rsidRPr="00292CE1">
        <w:t>mobile</w:t>
      </w:r>
      <w:r w:rsidR="004E5F77" w:rsidRPr="00292CE1">
        <w:t xml:space="preserve"> tramite layout responsive.</w:t>
      </w:r>
    </w:p>
    <w:p w14:paraId="1F1710A4" w14:textId="1C411B52" w:rsidR="001E0274" w:rsidRPr="00292CE1" w:rsidRDefault="00204586" w:rsidP="00137C99">
      <w:pPr>
        <w:numPr>
          <w:ilvl w:val="0"/>
          <w:numId w:val="15"/>
        </w:numPr>
        <w:spacing w:before="40" w:after="40"/>
      </w:pPr>
      <w:r w:rsidRPr="00292CE1">
        <w:rPr>
          <w:b/>
          <w:bCs/>
        </w:rPr>
        <w:t xml:space="preserve">DG_8 ‒ </w:t>
      </w:r>
      <w:r w:rsidR="003F25F3" w:rsidRPr="00292CE1">
        <w:rPr>
          <w:b/>
          <w:bCs/>
        </w:rPr>
        <w:t>Scalabilità</w:t>
      </w:r>
      <w:r w:rsidRPr="00292CE1">
        <w:br/>
      </w:r>
      <w:bookmarkEnd w:id="10"/>
      <w:r w:rsidR="003F25F3" w:rsidRPr="00292CE1">
        <w:t>Il sistema deve supportare un elevato numero di utenti senza subire un considerevole degrado di prestazioni.</w:t>
      </w:r>
    </w:p>
    <w:p w14:paraId="0EDFD1B4" w14:textId="77777777" w:rsidR="00DE0D84" w:rsidRPr="00292CE1" w:rsidRDefault="00DE0D84" w:rsidP="00DE0D84">
      <w:pPr>
        <w:spacing w:before="40" w:after="40"/>
        <w:ind w:left="720"/>
      </w:pPr>
    </w:p>
    <w:p w14:paraId="46B0E352" w14:textId="745EF7CA" w:rsidR="00EB313F" w:rsidRPr="00292CE1" w:rsidRDefault="00EB313F" w:rsidP="00EC276A">
      <w:pPr>
        <w:pStyle w:val="Titolo2"/>
      </w:pPr>
      <w:bookmarkStart w:id="11" w:name="_Toc214571000"/>
      <w:bookmarkStart w:id="12" w:name="_Toc219865903"/>
      <w:proofErr w:type="spellStart"/>
      <w:r w:rsidRPr="00292CE1">
        <w:t>D</w:t>
      </w:r>
      <w:r w:rsidR="00EC276A" w:rsidRPr="00292CE1">
        <w:t>efi</w:t>
      </w:r>
      <w:r w:rsidRPr="00292CE1">
        <w:t>nitions</w:t>
      </w:r>
      <w:proofErr w:type="spellEnd"/>
      <w:r w:rsidRPr="00292CE1">
        <w:t xml:space="preserve">, </w:t>
      </w:r>
      <w:proofErr w:type="spellStart"/>
      <w:r w:rsidRPr="00292CE1">
        <w:t>acronyms</w:t>
      </w:r>
      <w:proofErr w:type="spellEnd"/>
      <w:r w:rsidRPr="00292CE1">
        <w:t xml:space="preserve">, and </w:t>
      </w:r>
      <w:proofErr w:type="spellStart"/>
      <w:r w:rsidRPr="00292CE1">
        <w:t>abbreviations</w:t>
      </w:r>
      <w:bookmarkEnd w:id="11"/>
      <w:bookmarkEnd w:id="12"/>
      <w:proofErr w:type="spellEnd"/>
    </w:p>
    <w:p w14:paraId="0B0D8CB3" w14:textId="77777777" w:rsidR="00EB313F" w:rsidRPr="00292CE1" w:rsidRDefault="00EB313F" w:rsidP="00EB313F"/>
    <w:tbl>
      <w:tblPr>
        <w:tblStyle w:val="Grigliatab4"/>
        <w:tblW w:w="5000" w:type="pct"/>
        <w:tblLook w:val="04A0" w:firstRow="1" w:lastRow="0" w:firstColumn="1" w:lastColumn="0" w:noHBand="0" w:noVBand="1"/>
      </w:tblPr>
      <w:tblGrid>
        <w:gridCol w:w="2309"/>
        <w:gridCol w:w="822"/>
        <w:gridCol w:w="6496"/>
      </w:tblGrid>
      <w:tr w:rsidR="008D1446" w:rsidRPr="00292CE1" w14:paraId="7FEE06D4" w14:textId="77777777" w:rsidTr="00304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1DB5338" w14:textId="77777777" w:rsidR="008D1446" w:rsidRPr="00292CE1" w:rsidRDefault="008D1446" w:rsidP="000405D5">
            <w:pPr>
              <w:jc w:val="center"/>
            </w:pPr>
            <w:r w:rsidRPr="00292CE1">
              <w:t>NOME</w:t>
            </w:r>
          </w:p>
        </w:tc>
        <w:tc>
          <w:tcPr>
            <w:tcW w:w="427" w:type="pct"/>
            <w:vAlign w:val="center"/>
          </w:tcPr>
          <w:p w14:paraId="76145AEA" w14:textId="77777777" w:rsidR="008D1446" w:rsidRPr="00292CE1" w:rsidRDefault="008D1446" w:rsidP="000405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TIPO</w:t>
            </w:r>
          </w:p>
        </w:tc>
        <w:tc>
          <w:tcPr>
            <w:tcW w:w="3374" w:type="pct"/>
            <w:vAlign w:val="center"/>
          </w:tcPr>
          <w:p w14:paraId="05F0BF78" w14:textId="77777777" w:rsidR="008D1446" w:rsidRPr="00292CE1" w:rsidRDefault="008D1446" w:rsidP="000405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DESCRIZIONE</w:t>
            </w:r>
          </w:p>
        </w:tc>
      </w:tr>
      <w:tr w:rsidR="008D1446" w:rsidRPr="00292CE1" w14:paraId="73F81C0A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6988E19C" w14:textId="4658D35C" w:rsidR="008D1446" w:rsidRPr="00292CE1" w:rsidRDefault="00731E58" w:rsidP="000405D5">
            <w:pPr>
              <w:jc w:val="center"/>
            </w:pPr>
            <w:r w:rsidRPr="00292CE1">
              <w:t>AI Engine</w:t>
            </w:r>
          </w:p>
        </w:tc>
        <w:tc>
          <w:tcPr>
            <w:tcW w:w="427" w:type="pct"/>
            <w:vAlign w:val="center"/>
          </w:tcPr>
          <w:p w14:paraId="4343FB68" w14:textId="77777777" w:rsidR="008D1446" w:rsidRPr="00292CE1" w:rsidRDefault="00B33897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2210A78A" w14:textId="5F54AE19" w:rsidR="008D1446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Modulo interno che gestisce algoritmi di calcolo dell’indice di difficoltà e della formazione ottimale</w:t>
            </w:r>
            <w:r w:rsidR="008D1446" w:rsidRPr="00292CE1">
              <w:t>.</w:t>
            </w:r>
          </w:p>
        </w:tc>
      </w:tr>
      <w:tr w:rsidR="008D1446" w:rsidRPr="00292CE1" w14:paraId="71D6AC11" w14:textId="77777777" w:rsidTr="003043C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1058B3B5" w14:textId="3C863290" w:rsidR="008D1446" w:rsidRPr="00292CE1" w:rsidRDefault="00731E58" w:rsidP="000405D5">
            <w:pPr>
              <w:jc w:val="center"/>
            </w:pPr>
            <w:r w:rsidRPr="00292CE1">
              <w:t>D</w:t>
            </w:r>
            <w:r w:rsidR="000405D5" w:rsidRPr="00292CE1">
              <w:t>ata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35F2D4D6" w14:textId="77777777" w:rsidR="008D1446" w:rsidRPr="00292CE1" w:rsidRDefault="00B33897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FDBE46B" w14:textId="7077F0A8" w:rsidR="008D1446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Livello architetturale responsabile della persistenza dei dati.</w:t>
            </w:r>
          </w:p>
        </w:tc>
      </w:tr>
      <w:tr w:rsidR="008D1446" w:rsidRPr="00292CE1" w14:paraId="08AB3D0A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53940827" w14:textId="5A94EAD6" w:rsidR="008D1446" w:rsidRPr="00292CE1" w:rsidRDefault="00731E58" w:rsidP="000405D5">
            <w:pPr>
              <w:jc w:val="center"/>
            </w:pPr>
            <w:r w:rsidRPr="00292CE1">
              <w:t>A</w:t>
            </w:r>
            <w:r w:rsidR="000405D5" w:rsidRPr="00292CE1">
              <w:t>pplication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7109A34C" w14:textId="77777777" w:rsidR="008D1446" w:rsidRPr="00292CE1" w:rsidRDefault="00B33897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19CA805D" w14:textId="654A5AC1" w:rsidR="008D1446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Livello in cui risiede la logica applicativa e i servizi del sistema.</w:t>
            </w:r>
          </w:p>
        </w:tc>
      </w:tr>
      <w:tr w:rsidR="00731E58" w:rsidRPr="00292CE1" w14:paraId="15734014" w14:textId="77777777" w:rsidTr="003043C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6906EDF4" w14:textId="005307F2" w:rsidR="00731E58" w:rsidRPr="00292CE1" w:rsidRDefault="00731E58" w:rsidP="000405D5">
            <w:pPr>
              <w:jc w:val="center"/>
            </w:pPr>
            <w:r w:rsidRPr="00292CE1">
              <w:t>P</w:t>
            </w:r>
            <w:r w:rsidR="000405D5" w:rsidRPr="00292CE1">
              <w:t>resentation</w:t>
            </w:r>
            <w:r w:rsidRPr="00292CE1">
              <w:t xml:space="preserve"> Layer</w:t>
            </w:r>
          </w:p>
        </w:tc>
        <w:tc>
          <w:tcPr>
            <w:tcW w:w="427" w:type="pct"/>
            <w:vAlign w:val="center"/>
          </w:tcPr>
          <w:p w14:paraId="49E3A293" w14:textId="7A4D35FC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CE0C1B0" w14:textId="653A39D0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Livello dell’interfaccia utente accessibile tramite browser.</w:t>
            </w:r>
          </w:p>
        </w:tc>
      </w:tr>
      <w:tr w:rsidR="00731E58" w:rsidRPr="00292CE1" w14:paraId="493D7455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C516686" w14:textId="6FED8B7F" w:rsidR="00731E58" w:rsidRPr="00292CE1" w:rsidRDefault="00731E58" w:rsidP="000405D5">
            <w:pPr>
              <w:jc w:val="center"/>
            </w:pPr>
            <w:r w:rsidRPr="00292CE1">
              <w:t>ORM</w:t>
            </w:r>
          </w:p>
        </w:tc>
        <w:tc>
          <w:tcPr>
            <w:tcW w:w="427" w:type="pct"/>
            <w:vAlign w:val="center"/>
          </w:tcPr>
          <w:p w14:paraId="49D6FDDE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57D609A9" w14:textId="10E659DE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Strato software che mappa le entità applicative alle tabelle del database (Object-</w:t>
            </w:r>
            <w:proofErr w:type="spellStart"/>
            <w:r w:rsidRPr="00292CE1">
              <w:t>Relational</w:t>
            </w:r>
            <w:proofErr w:type="spellEnd"/>
            <w:r w:rsidRPr="00292CE1">
              <w:t xml:space="preserve"> Mapping.</w:t>
            </w:r>
          </w:p>
        </w:tc>
      </w:tr>
      <w:tr w:rsidR="00731E58" w:rsidRPr="00292CE1" w14:paraId="638C4403" w14:textId="77777777" w:rsidTr="003043C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55A4B5D9" w14:textId="5135668F" w:rsidR="00731E58" w:rsidRPr="00292CE1" w:rsidRDefault="00731E58" w:rsidP="000405D5">
            <w:pPr>
              <w:jc w:val="center"/>
            </w:pPr>
            <w:r w:rsidRPr="00292CE1">
              <w:t>MVC</w:t>
            </w:r>
          </w:p>
        </w:tc>
        <w:tc>
          <w:tcPr>
            <w:tcW w:w="427" w:type="pct"/>
            <w:vAlign w:val="center"/>
          </w:tcPr>
          <w:p w14:paraId="2AE11EEC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0"/>
            </w:tblGrid>
            <w:tr w:rsidR="00731E58" w:rsidRPr="00292CE1" w14:paraId="2943A6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63E5F" w14:textId="18140EF5" w:rsidR="00731E58" w:rsidRPr="00292CE1" w:rsidRDefault="00731E58" w:rsidP="000405D5">
                  <w:pPr>
                    <w:jc w:val="center"/>
                  </w:pPr>
                  <w:r w:rsidRPr="00292CE1">
                    <w:t>Architettura adottata dal sistema per separare logica, presentazione e gestione dati (Model-View-Controller).</w:t>
                  </w:r>
                </w:p>
              </w:tc>
            </w:tr>
          </w:tbl>
          <w:p w14:paraId="235608E9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1E58" w:rsidRPr="00292CE1" w14:paraId="4A11E4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098C7" w14:textId="77777777" w:rsidR="00731E58" w:rsidRPr="00292CE1" w:rsidRDefault="00731E58" w:rsidP="000405D5">
                  <w:pPr>
                    <w:jc w:val="center"/>
                  </w:pPr>
                </w:p>
              </w:tc>
            </w:tr>
          </w:tbl>
          <w:p w14:paraId="196C1C74" w14:textId="272841EF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E58" w:rsidRPr="00292CE1" w14:paraId="7B175E7F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171A17EF" w14:textId="491FA089" w:rsidR="00731E58" w:rsidRPr="00292CE1" w:rsidRDefault="00731E58" w:rsidP="000405D5">
            <w:pPr>
              <w:jc w:val="center"/>
            </w:pPr>
            <w:r w:rsidRPr="00292CE1">
              <w:t>REST API</w:t>
            </w:r>
          </w:p>
        </w:tc>
        <w:tc>
          <w:tcPr>
            <w:tcW w:w="427" w:type="pct"/>
            <w:vAlign w:val="center"/>
          </w:tcPr>
          <w:p w14:paraId="5F14F46E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41F1FA2D" w14:textId="20B9405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Interfacce di comunicazione basate su architettura </w:t>
            </w:r>
            <w:proofErr w:type="spellStart"/>
            <w:r w:rsidRPr="00292CE1">
              <w:t>stateless</w:t>
            </w:r>
            <w:proofErr w:type="spellEnd"/>
            <w:r w:rsidRPr="00292CE1">
              <w:t xml:space="preserve"> utilizzate tra </w:t>
            </w:r>
            <w:proofErr w:type="spellStart"/>
            <w:r w:rsidRPr="00292CE1">
              <w:t>frontend</w:t>
            </w:r>
            <w:proofErr w:type="spellEnd"/>
            <w:r w:rsidRPr="00292CE1">
              <w:t xml:space="preserve">, </w:t>
            </w:r>
            <w:proofErr w:type="spellStart"/>
            <w:r w:rsidRPr="00292CE1">
              <w:t>backend</w:t>
            </w:r>
            <w:proofErr w:type="spellEnd"/>
            <w:r w:rsidRPr="00292CE1">
              <w:t xml:space="preserve"> e moduli interni.</w:t>
            </w:r>
          </w:p>
        </w:tc>
      </w:tr>
      <w:tr w:rsidR="00731E58" w:rsidRPr="00292CE1" w14:paraId="3AB4E61B" w14:textId="77777777" w:rsidTr="003043C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A911949" w14:textId="7CFBADB6" w:rsidR="00731E58" w:rsidRPr="00292CE1" w:rsidRDefault="00731E58" w:rsidP="000405D5">
            <w:pPr>
              <w:jc w:val="center"/>
            </w:pPr>
            <w:r w:rsidRPr="00292CE1">
              <w:t>RBAC</w:t>
            </w:r>
          </w:p>
        </w:tc>
        <w:tc>
          <w:tcPr>
            <w:tcW w:w="427" w:type="pct"/>
            <w:vAlign w:val="center"/>
          </w:tcPr>
          <w:p w14:paraId="3B83D5C5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Abbr.</w:t>
            </w:r>
          </w:p>
        </w:tc>
        <w:tc>
          <w:tcPr>
            <w:tcW w:w="3374" w:type="pct"/>
            <w:vAlign w:val="center"/>
          </w:tcPr>
          <w:p w14:paraId="4BACAEA6" w14:textId="48F2592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Modello di autorizzazione basato sui ruoli degli utenti (Role-</w:t>
            </w:r>
            <w:proofErr w:type="spellStart"/>
            <w:r w:rsidRPr="00292CE1">
              <w:t>Based</w:t>
            </w:r>
            <w:proofErr w:type="spellEnd"/>
            <w:r w:rsidRPr="00292CE1">
              <w:t xml:space="preserve"> Access Control).</w:t>
            </w:r>
          </w:p>
        </w:tc>
      </w:tr>
      <w:tr w:rsidR="00731E58" w:rsidRPr="00292CE1" w14:paraId="719A8475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8EC5E71" w14:textId="1F3D1136" w:rsidR="00731E58" w:rsidRPr="00292CE1" w:rsidRDefault="000405D5" w:rsidP="000405D5">
            <w:pPr>
              <w:jc w:val="center"/>
            </w:pPr>
            <w:r w:rsidRPr="00292CE1">
              <w:t>MySQL</w:t>
            </w:r>
          </w:p>
        </w:tc>
        <w:tc>
          <w:tcPr>
            <w:tcW w:w="427" w:type="pct"/>
            <w:vAlign w:val="center"/>
          </w:tcPr>
          <w:p w14:paraId="2EEFFD94" w14:textId="3654C8D3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</w:t>
            </w:r>
            <w:r w:rsidR="00731E58" w:rsidRPr="00292CE1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374" w:type="pct"/>
            <w:vAlign w:val="center"/>
          </w:tcPr>
          <w:p w14:paraId="47DFD927" w14:textId="6BBDD1C6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DBMS relazionale utilizzato per la persistenza dei dati.</w:t>
            </w:r>
          </w:p>
        </w:tc>
      </w:tr>
      <w:tr w:rsidR="00731E58" w:rsidRPr="00292CE1" w14:paraId="3BB1BAC9" w14:textId="77777777" w:rsidTr="003043C9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4FD86DCB" w14:textId="1E5512E2" w:rsidR="00731E58" w:rsidRPr="00292CE1" w:rsidRDefault="000405D5" w:rsidP="000405D5">
            <w:pPr>
              <w:jc w:val="center"/>
            </w:pPr>
            <w:r w:rsidRPr="00292CE1">
              <w:t>Logging System</w:t>
            </w:r>
          </w:p>
        </w:tc>
        <w:tc>
          <w:tcPr>
            <w:tcW w:w="427" w:type="pct"/>
            <w:vAlign w:val="center"/>
          </w:tcPr>
          <w:p w14:paraId="3CF8F729" w14:textId="77777777" w:rsidR="00731E58" w:rsidRPr="00292CE1" w:rsidRDefault="00731E58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62EC7BF" w14:textId="58833FB0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Componente che registra eventi critici e diagnostici.</w:t>
            </w:r>
          </w:p>
        </w:tc>
      </w:tr>
      <w:tr w:rsidR="00731E58" w:rsidRPr="00292CE1" w14:paraId="337ED78F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C57870A" w14:textId="6729A20A" w:rsidR="00731E58" w:rsidRPr="00292CE1" w:rsidRDefault="000405D5" w:rsidP="000405D5">
            <w:pPr>
              <w:jc w:val="center"/>
            </w:pPr>
            <w:r w:rsidRPr="00292CE1">
              <w:lastRenderedPageBreak/>
              <w:t xml:space="preserve">Secure </w:t>
            </w:r>
            <w:proofErr w:type="spellStart"/>
            <w:r w:rsidRPr="00292CE1">
              <w:t>Hashing</w:t>
            </w:r>
            <w:proofErr w:type="spellEnd"/>
          </w:p>
        </w:tc>
        <w:tc>
          <w:tcPr>
            <w:tcW w:w="427" w:type="pct"/>
            <w:vAlign w:val="center"/>
          </w:tcPr>
          <w:p w14:paraId="34E45231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Def.</w:t>
            </w:r>
          </w:p>
        </w:tc>
        <w:tc>
          <w:tcPr>
            <w:tcW w:w="3374" w:type="pct"/>
            <w:vAlign w:val="center"/>
          </w:tcPr>
          <w:p w14:paraId="3631E72F" w14:textId="34E4F0B0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Tecnica utilizzata per la protezione delle password basata sulla crittografia.</w:t>
            </w:r>
          </w:p>
        </w:tc>
      </w:tr>
      <w:tr w:rsidR="00731E58" w:rsidRPr="00292CE1" w14:paraId="36D90260" w14:textId="77777777" w:rsidTr="003043C9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2420487E" w14:textId="2D088539" w:rsidR="00731E58" w:rsidRPr="00292CE1" w:rsidRDefault="000405D5" w:rsidP="000405D5">
            <w:pPr>
              <w:jc w:val="center"/>
            </w:pPr>
            <w:r w:rsidRPr="00292CE1">
              <w:t>HTTP</w:t>
            </w:r>
          </w:p>
        </w:tc>
        <w:tc>
          <w:tcPr>
            <w:tcW w:w="427" w:type="pct"/>
            <w:vAlign w:val="center"/>
          </w:tcPr>
          <w:p w14:paraId="0589BE74" w14:textId="0888D904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292CE1">
              <w:rPr>
                <w:i/>
                <w:iCs/>
                <w:sz w:val="22"/>
                <w:szCs w:val="22"/>
              </w:rPr>
              <w:t>Abbr</w:t>
            </w:r>
            <w:r w:rsidR="00731E58" w:rsidRPr="00292CE1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374" w:type="pct"/>
            <w:vAlign w:val="center"/>
          </w:tcPr>
          <w:p w14:paraId="105C0FDB" w14:textId="3AEBAF2E" w:rsidR="00731E58" w:rsidRPr="00292CE1" w:rsidRDefault="000405D5" w:rsidP="000405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Protocollo di comunicazione utilizzato tra client e sistema.</w:t>
            </w:r>
          </w:p>
        </w:tc>
      </w:tr>
      <w:tr w:rsidR="00731E58" w:rsidRPr="00292CE1" w14:paraId="609E426C" w14:textId="77777777" w:rsidTr="0030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pct"/>
            <w:vAlign w:val="center"/>
          </w:tcPr>
          <w:p w14:paraId="3E3CF118" w14:textId="635FF153" w:rsidR="00731E58" w:rsidRPr="00292CE1" w:rsidRDefault="000405D5" w:rsidP="000405D5">
            <w:pPr>
              <w:jc w:val="center"/>
            </w:pPr>
            <w:r w:rsidRPr="00292CE1">
              <w:t>Session Management</w:t>
            </w:r>
          </w:p>
        </w:tc>
        <w:tc>
          <w:tcPr>
            <w:tcW w:w="427" w:type="pct"/>
            <w:vAlign w:val="center"/>
          </w:tcPr>
          <w:p w14:paraId="42FA05DA" w14:textId="77777777" w:rsidR="00731E58" w:rsidRPr="00292CE1" w:rsidRDefault="00731E58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Def.</w:t>
            </w:r>
          </w:p>
        </w:tc>
        <w:tc>
          <w:tcPr>
            <w:tcW w:w="3374" w:type="pct"/>
            <w:vAlign w:val="center"/>
          </w:tcPr>
          <w:p w14:paraId="239685F8" w14:textId="01998FDC" w:rsidR="00731E58" w:rsidRPr="00292CE1" w:rsidRDefault="000405D5" w:rsidP="000405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Meccanismo di gestione delle sessioni utente, incluso </w:t>
            </w:r>
            <w:proofErr w:type="spellStart"/>
            <w:r w:rsidRPr="00292CE1">
              <w:t>timeout</w:t>
            </w:r>
            <w:proofErr w:type="spellEnd"/>
            <w:r w:rsidRPr="00292CE1">
              <w:t xml:space="preserve"> e logout automatico. </w:t>
            </w:r>
            <w:r w:rsidR="00731E58" w:rsidRPr="00292CE1">
              <w:t>Vince chi fa più gol.</w:t>
            </w:r>
          </w:p>
        </w:tc>
      </w:tr>
    </w:tbl>
    <w:p w14:paraId="32672671" w14:textId="77777777" w:rsidR="00EB313F" w:rsidRPr="00292CE1" w:rsidRDefault="00EB313F" w:rsidP="00EB313F"/>
    <w:p w14:paraId="3A3A8488" w14:textId="77777777" w:rsidR="008D1446" w:rsidRPr="00292CE1" w:rsidRDefault="008D1446" w:rsidP="00EB313F"/>
    <w:p w14:paraId="71FB3A2F" w14:textId="77777777" w:rsidR="00EB313F" w:rsidRPr="00292CE1" w:rsidRDefault="00EB313F" w:rsidP="00EB313F">
      <w:pPr>
        <w:pStyle w:val="Titolo2"/>
      </w:pPr>
      <w:r w:rsidRPr="00292CE1">
        <w:t xml:space="preserve"> </w:t>
      </w:r>
      <w:bookmarkStart w:id="13" w:name="_Toc214571001"/>
      <w:bookmarkStart w:id="14" w:name="_Toc219865904"/>
      <w:proofErr w:type="spellStart"/>
      <w:r w:rsidRPr="00292CE1">
        <w:t>References</w:t>
      </w:r>
      <w:bookmarkEnd w:id="13"/>
      <w:bookmarkEnd w:id="14"/>
      <w:proofErr w:type="spellEnd"/>
    </w:p>
    <w:p w14:paraId="4DF402AD" w14:textId="77777777" w:rsidR="00EB313F" w:rsidRPr="00292CE1" w:rsidRDefault="00EB313F" w:rsidP="00EB313F"/>
    <w:p w14:paraId="25178C61" w14:textId="239B9A73" w:rsidR="0089442F" w:rsidRPr="00292CE1" w:rsidRDefault="00CC459C" w:rsidP="0039259A">
      <w:pPr>
        <w:numPr>
          <w:ilvl w:val="0"/>
          <w:numId w:val="12"/>
        </w:numPr>
      </w:pPr>
      <w:proofErr w:type="spellStart"/>
      <w:r w:rsidRPr="00292CE1">
        <w:t>Problem</w:t>
      </w:r>
      <w:proofErr w:type="spellEnd"/>
      <w:r w:rsidRPr="00292CE1">
        <w:t xml:space="preserve"> Statement </w:t>
      </w:r>
      <w:proofErr w:type="spellStart"/>
      <w:r w:rsidRPr="00292CE1">
        <w:t>FantaUnisa</w:t>
      </w:r>
      <w:proofErr w:type="spellEnd"/>
      <w:r w:rsidR="0089442F" w:rsidRPr="00292CE1">
        <w:t>.</w:t>
      </w:r>
    </w:p>
    <w:p w14:paraId="13711D70" w14:textId="761C7D48" w:rsidR="0089442F" w:rsidRPr="00292CE1" w:rsidRDefault="00CC459C" w:rsidP="0039259A">
      <w:pPr>
        <w:numPr>
          <w:ilvl w:val="0"/>
          <w:numId w:val="12"/>
        </w:numPr>
      </w:pPr>
      <w:proofErr w:type="spellStart"/>
      <w:r w:rsidRPr="00292CE1">
        <w:t>Requirements</w:t>
      </w:r>
      <w:proofErr w:type="spellEnd"/>
      <w:r w:rsidRPr="00292CE1">
        <w:t xml:space="preserve"> Analysis </w:t>
      </w:r>
      <w:proofErr w:type="spellStart"/>
      <w:r w:rsidRPr="00292CE1">
        <w:t>Document</w:t>
      </w:r>
      <w:proofErr w:type="spellEnd"/>
      <w:r w:rsidRPr="00292CE1">
        <w:t xml:space="preserve"> </w:t>
      </w:r>
      <w:proofErr w:type="spellStart"/>
      <w:r w:rsidRPr="00292CE1">
        <w:t>FantaUnisa</w:t>
      </w:r>
      <w:proofErr w:type="spellEnd"/>
      <w:r w:rsidR="0089442F" w:rsidRPr="00292CE1">
        <w:t>.</w:t>
      </w:r>
    </w:p>
    <w:p w14:paraId="75830E00" w14:textId="77777777" w:rsidR="00B33897" w:rsidRPr="00292CE1" w:rsidRDefault="00B33897" w:rsidP="00EB313F"/>
    <w:p w14:paraId="5E6320D3" w14:textId="77777777" w:rsidR="00EC276A" w:rsidRPr="00292CE1" w:rsidRDefault="00EC276A" w:rsidP="00EB313F"/>
    <w:p w14:paraId="3FBD1EAB" w14:textId="77777777" w:rsidR="00EB313F" w:rsidRPr="00292CE1" w:rsidRDefault="00EB313F" w:rsidP="0083612D">
      <w:pPr>
        <w:pStyle w:val="Titolo2"/>
      </w:pPr>
      <w:bookmarkStart w:id="15" w:name="_Toc214571002"/>
      <w:bookmarkStart w:id="16" w:name="_Toc219865905"/>
      <w:proofErr w:type="spellStart"/>
      <w:r w:rsidRPr="00292CE1">
        <w:t>Overview</w:t>
      </w:r>
      <w:bookmarkEnd w:id="15"/>
      <w:bookmarkEnd w:id="16"/>
      <w:proofErr w:type="spellEnd"/>
    </w:p>
    <w:p w14:paraId="554E6BF3" w14:textId="77777777" w:rsidR="00EB313F" w:rsidRPr="00292CE1" w:rsidRDefault="00EB313F" w:rsidP="00EB313F"/>
    <w:p w14:paraId="7E3B3FED" w14:textId="7558320A" w:rsidR="00EC276A" w:rsidRPr="00292CE1" w:rsidRDefault="00CC459C">
      <w:pPr>
        <w:widowControl/>
        <w:suppressAutoHyphens w:val="0"/>
        <w:jc w:val="left"/>
      </w:pPr>
      <w:r w:rsidRPr="00292CE1">
        <w:t>Il documento descrive l’architettura software proposta, la decomposizione in sottosistemi, il mapping HW/SW, la gestione della persistenza, le politiche di accesso (RBAC) e i servizi principali. Fornisce inoltre la matrice degli accessi con le operazioni autorizzate e descrive i flussi eventi principali (event-driven) tra sottosistemi.</w:t>
      </w:r>
      <w:r w:rsidR="00EC276A" w:rsidRPr="00292CE1">
        <w:br w:type="page"/>
      </w:r>
    </w:p>
    <w:p w14:paraId="4210540B" w14:textId="77777777" w:rsidR="00EB313F" w:rsidRPr="00292CE1" w:rsidRDefault="00EB313F" w:rsidP="0039259A">
      <w:pPr>
        <w:pStyle w:val="Titolo"/>
        <w:numPr>
          <w:ilvl w:val="0"/>
          <w:numId w:val="1"/>
        </w:numPr>
        <w:jc w:val="both"/>
      </w:pPr>
      <w:bookmarkStart w:id="17" w:name="_Toc214571003"/>
      <w:bookmarkStart w:id="18" w:name="_Toc219865906"/>
      <w:r w:rsidRPr="00292CE1">
        <w:lastRenderedPageBreak/>
        <w:t>CURRENT SYSTEM</w:t>
      </w:r>
      <w:bookmarkEnd w:id="17"/>
      <w:bookmarkEnd w:id="18"/>
    </w:p>
    <w:p w14:paraId="07750809" w14:textId="77777777" w:rsidR="00EB313F" w:rsidRPr="00292CE1" w:rsidRDefault="00EB313F" w:rsidP="00EB313F"/>
    <w:p w14:paraId="6C1650CB" w14:textId="1418C856" w:rsidR="00EB313F" w:rsidRPr="00292CE1" w:rsidRDefault="0005786D" w:rsidP="00EB313F">
      <w:r w:rsidRPr="00292CE1">
        <w:t>Le piattaforme esistenti per il fantacalcio (</w:t>
      </w:r>
      <w:r w:rsidRPr="00292CE1">
        <w:rPr>
          <w:b/>
          <w:bCs/>
        </w:rPr>
        <w:t>Fantacalcio.it, Leghe Fantacalcio, Gazzetta</w:t>
      </w:r>
      <w:r w:rsidRPr="00292CE1">
        <w:t xml:space="preserve"> </w:t>
      </w:r>
      <w:r w:rsidRPr="00292CE1">
        <w:rPr>
          <w:b/>
          <w:bCs/>
        </w:rPr>
        <w:t>dello Spor</w:t>
      </w:r>
      <w:r w:rsidRPr="006D1A21">
        <w:rPr>
          <w:b/>
          <w:bCs/>
        </w:rPr>
        <w:t>t</w:t>
      </w:r>
      <w:r w:rsidRPr="00292CE1">
        <w:t>) adottano architetture monolitiche o microservizi dedicate ad ampi set di funzionalità come mercato, scambi, voti giornalieri.</w:t>
      </w:r>
    </w:p>
    <w:p w14:paraId="4CF0966E" w14:textId="77777777" w:rsidR="0005786D" w:rsidRPr="00292CE1" w:rsidRDefault="0005786D" w:rsidP="0005786D">
      <w:r w:rsidRPr="00292CE1">
        <w:t xml:space="preserve">Tali piattaforme presentano limiti rispetto agli obiettivi di </w:t>
      </w:r>
      <w:proofErr w:type="spellStart"/>
      <w:r w:rsidRPr="00292CE1">
        <w:t>FantaUnisa</w:t>
      </w:r>
      <w:proofErr w:type="spellEnd"/>
      <w:r w:rsidRPr="00292CE1">
        <w:t>:</w:t>
      </w:r>
    </w:p>
    <w:p w14:paraId="3B6D892D" w14:textId="77777777" w:rsidR="00FF7342" w:rsidRPr="00FF7342" w:rsidRDefault="00FF7342" w:rsidP="00FF7342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FF7342">
        <w:rPr>
          <w:rFonts w:eastAsia="Times New Roman"/>
          <w:kern w:val="0"/>
        </w:rPr>
        <w:t xml:space="preserve">Non permettono il </w:t>
      </w:r>
      <w:r w:rsidRPr="00FF7342">
        <w:rPr>
          <w:rFonts w:eastAsia="Times New Roman"/>
          <w:b/>
          <w:bCs/>
          <w:kern w:val="0"/>
        </w:rPr>
        <w:t>caricamento personalizzato</w:t>
      </w:r>
      <w:r w:rsidRPr="00FF7342">
        <w:rPr>
          <w:rFonts w:eastAsia="Times New Roman"/>
          <w:kern w:val="0"/>
        </w:rPr>
        <w:t xml:space="preserve"> dei voti tramite file esterni (Excel/CSV), vincolando l'utente ai dati ufficiali.</w:t>
      </w:r>
    </w:p>
    <w:p w14:paraId="7434668D" w14:textId="77777777" w:rsidR="00FF7342" w:rsidRPr="00FF7342" w:rsidRDefault="00FF7342" w:rsidP="00FF7342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FF7342">
        <w:rPr>
          <w:rFonts w:eastAsia="Times New Roman"/>
          <w:kern w:val="0"/>
        </w:rPr>
        <w:t xml:space="preserve">Non integrano strumenti nativi per il </w:t>
      </w:r>
      <w:r w:rsidRPr="00FF7342">
        <w:rPr>
          <w:rFonts w:eastAsia="Times New Roman"/>
          <w:b/>
          <w:bCs/>
          <w:kern w:val="0"/>
        </w:rPr>
        <w:t>suggerimento automatico</w:t>
      </w:r>
      <w:r w:rsidRPr="00FF7342">
        <w:rPr>
          <w:rFonts w:eastAsia="Times New Roman"/>
          <w:kern w:val="0"/>
        </w:rPr>
        <w:t xml:space="preserve"> della formazione basato su criteri oggettivi.</w:t>
      </w:r>
    </w:p>
    <w:p w14:paraId="4D438F8B" w14:textId="5F065ED5" w:rsidR="0005786D" w:rsidRPr="00FF7342" w:rsidRDefault="00FF7342" w:rsidP="00FF7342">
      <w:pPr>
        <w:widowControl/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eastAsia="Times New Roman"/>
          <w:kern w:val="0"/>
        </w:rPr>
      </w:pPr>
      <w:r w:rsidRPr="00FF7342">
        <w:rPr>
          <w:rFonts w:eastAsia="Times New Roman"/>
          <w:kern w:val="0"/>
        </w:rPr>
        <w:t xml:space="preserve">Offrono funzionalità di </w:t>
      </w:r>
      <w:r w:rsidRPr="00FF7342">
        <w:rPr>
          <w:rFonts w:eastAsia="Times New Roman"/>
          <w:b/>
          <w:bCs/>
          <w:kern w:val="0"/>
        </w:rPr>
        <w:t>community</w:t>
      </w:r>
      <w:r w:rsidRPr="00FF7342">
        <w:rPr>
          <w:rFonts w:eastAsia="Times New Roman"/>
          <w:kern w:val="0"/>
        </w:rPr>
        <w:t xml:space="preserve"> (social) spesso scollegate dal contesto operativo della gestione squadra.</w:t>
      </w:r>
    </w:p>
    <w:p w14:paraId="2F265BBB" w14:textId="77777777" w:rsidR="00EB313F" w:rsidRPr="00292CE1" w:rsidRDefault="00EB313F" w:rsidP="0039259A">
      <w:pPr>
        <w:pStyle w:val="Titolo"/>
        <w:numPr>
          <w:ilvl w:val="0"/>
          <w:numId w:val="1"/>
        </w:numPr>
        <w:jc w:val="both"/>
      </w:pPr>
      <w:bookmarkStart w:id="19" w:name="_Toc214571004"/>
      <w:bookmarkStart w:id="20" w:name="_Toc219865907"/>
      <w:r w:rsidRPr="00292CE1">
        <w:t>PROPOSED SYSTEM</w:t>
      </w:r>
      <w:bookmarkEnd w:id="19"/>
      <w:bookmarkEnd w:id="20"/>
    </w:p>
    <w:p w14:paraId="6D99E2A2" w14:textId="77777777" w:rsidR="00EB313F" w:rsidRPr="00292CE1" w:rsidRDefault="00EB313F" w:rsidP="00EB313F"/>
    <w:p w14:paraId="4398488D" w14:textId="77777777" w:rsidR="00EB313F" w:rsidRPr="00292CE1" w:rsidRDefault="000C7D08" w:rsidP="000C7D08">
      <w:pPr>
        <w:pStyle w:val="Titolo2"/>
      </w:pPr>
      <w:r w:rsidRPr="00292CE1">
        <w:t xml:space="preserve"> </w:t>
      </w:r>
      <w:bookmarkStart w:id="21" w:name="_Toc214571005"/>
      <w:bookmarkStart w:id="22" w:name="_Toc219865908"/>
      <w:proofErr w:type="spellStart"/>
      <w:r w:rsidR="00EB313F" w:rsidRPr="00292CE1">
        <w:t>Overview</w:t>
      </w:r>
      <w:bookmarkEnd w:id="21"/>
      <w:bookmarkEnd w:id="22"/>
      <w:proofErr w:type="spellEnd"/>
    </w:p>
    <w:p w14:paraId="4424320C" w14:textId="77777777" w:rsidR="00EB313F" w:rsidRPr="00292CE1" w:rsidRDefault="00EB313F" w:rsidP="00EB313F">
      <w:r w:rsidRPr="00292CE1">
        <w:t xml:space="preserve"> </w:t>
      </w:r>
    </w:p>
    <w:p w14:paraId="0504EBD5" w14:textId="77777777" w:rsidR="006A0B37" w:rsidRPr="00292CE1" w:rsidRDefault="006A0B37" w:rsidP="006A0B37">
      <w:r w:rsidRPr="00292CE1">
        <w:t xml:space="preserve">L’architettura software di </w:t>
      </w:r>
      <w:proofErr w:type="spellStart"/>
      <w:r w:rsidRPr="006D1A21">
        <w:rPr>
          <w:b/>
          <w:bCs/>
          <w:i/>
          <w:iCs/>
        </w:rPr>
        <w:t>FantaUnisa</w:t>
      </w:r>
      <w:proofErr w:type="spellEnd"/>
      <w:r w:rsidRPr="00292CE1">
        <w:t xml:space="preserve"> è basata su un modello </w:t>
      </w:r>
      <w:r w:rsidRPr="00292CE1">
        <w:rPr>
          <w:b/>
          <w:bCs/>
        </w:rPr>
        <w:t>modulare e stratificato (MVC)</w:t>
      </w:r>
      <w:r w:rsidRPr="00292CE1">
        <w:t>, composto da:</w:t>
      </w:r>
    </w:p>
    <w:p w14:paraId="28D80FD7" w14:textId="15A0E55C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Presentation Layer</w:t>
      </w:r>
      <w:r w:rsidRPr="00292CE1">
        <w:t xml:space="preserve"> → UI Web</w:t>
      </w:r>
      <w:r w:rsidR="00FF7342">
        <w:t xml:space="preserve"> </w:t>
      </w:r>
      <w:r w:rsidR="00FF7342" w:rsidRPr="00FF7342">
        <w:t>per la visualizzazione dati</w:t>
      </w:r>
      <w:r w:rsidR="00FF7342">
        <w:t>.</w:t>
      </w:r>
    </w:p>
    <w:p w14:paraId="03E46D32" w14:textId="5E983BCD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Application Layer</w:t>
      </w:r>
      <w:r w:rsidRPr="00292CE1">
        <w:t xml:space="preserve"> → </w:t>
      </w:r>
      <w:r w:rsidR="00FF7342" w:rsidRPr="00FF7342">
        <w:t>Logica di controllo e gestione servizi</w:t>
      </w:r>
      <w:r w:rsidR="00FF7342">
        <w:t>.</w:t>
      </w:r>
    </w:p>
    <w:p w14:paraId="6D3DD294" w14:textId="301CE86E" w:rsidR="006A0B37" w:rsidRPr="00292CE1" w:rsidRDefault="006A0B37" w:rsidP="00137C99">
      <w:pPr>
        <w:numPr>
          <w:ilvl w:val="0"/>
          <w:numId w:val="19"/>
        </w:numPr>
      </w:pPr>
      <w:r w:rsidRPr="00292CE1">
        <w:rPr>
          <w:b/>
          <w:bCs/>
        </w:rPr>
        <w:t>Data Layer</w:t>
      </w:r>
      <w:r w:rsidRPr="00292CE1">
        <w:t xml:space="preserve"> → </w:t>
      </w:r>
      <w:r w:rsidR="00FF7342" w:rsidRPr="00FF7342">
        <w:t>Gestione della persistenza su DB relazionale (MySQL)</w:t>
      </w:r>
      <w:r w:rsidR="00FF7342">
        <w:t>.</w:t>
      </w:r>
    </w:p>
    <w:p w14:paraId="119FE5AA" w14:textId="55F58092" w:rsidR="00DE0D84" w:rsidRPr="00292CE1" w:rsidRDefault="00FF7342">
      <w:pPr>
        <w:widowControl/>
        <w:suppressAutoHyphens w:val="0"/>
        <w:jc w:val="left"/>
      </w:pPr>
      <w:r w:rsidRPr="00FF7342">
        <w:t>I moduli sono separati in base alle funzionalità e comunicano direttamente all'interno del sistema per garantire semplicità ed efficienza.</w:t>
      </w:r>
      <w:r w:rsidR="00DE0D84" w:rsidRPr="00292CE1">
        <w:br w:type="page"/>
      </w:r>
    </w:p>
    <w:p w14:paraId="53F8166A" w14:textId="7D1D93C9" w:rsidR="00EB313F" w:rsidRPr="00292CE1" w:rsidRDefault="00AA07A4" w:rsidP="00123AEA">
      <w:pPr>
        <w:pStyle w:val="Titolo2"/>
      </w:pPr>
      <w:r w:rsidRPr="00292CE1">
        <w:lastRenderedPageBreak/>
        <w:t xml:space="preserve">  </w:t>
      </w:r>
      <w:bookmarkStart w:id="23" w:name="_Toc219865909"/>
      <w:r w:rsidR="001B1D7A" w:rsidRPr="00292CE1">
        <w:t xml:space="preserve">Subsystem </w:t>
      </w:r>
      <w:proofErr w:type="spellStart"/>
      <w:r w:rsidR="001B1D7A" w:rsidRPr="00292CE1">
        <w:t>decomposition</w:t>
      </w:r>
      <w:bookmarkEnd w:id="23"/>
      <w:proofErr w:type="spellEnd"/>
    </w:p>
    <w:p w14:paraId="1DAFE99D" w14:textId="77777777" w:rsidR="00110A6D" w:rsidRPr="00292CE1" w:rsidRDefault="00110A6D" w:rsidP="00110A6D"/>
    <w:p w14:paraId="25471008" w14:textId="1F8A3133" w:rsidR="00495998" w:rsidRPr="00292CE1" w:rsidRDefault="00495998" w:rsidP="00495998">
      <w:pPr>
        <w:pStyle w:val="Default"/>
        <w:spacing w:after="240"/>
        <w:ind w:firstLine="360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t xml:space="preserve">3.2.1 </w:t>
      </w:r>
      <w:r w:rsidR="00BE081B" w:rsidRPr="00292CE1">
        <w:rPr>
          <w:rFonts w:ascii="Montserrat" w:hAnsi="Montserrat"/>
          <w:b/>
          <w:bCs/>
          <w:sz w:val="26"/>
          <w:szCs w:val="26"/>
        </w:rPr>
        <w:t>Subsystem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</w:t>
      </w:r>
      <w:proofErr w:type="spellStart"/>
      <w:r w:rsidR="00BE081B" w:rsidRPr="00292CE1">
        <w:rPr>
          <w:rFonts w:ascii="Montserrat" w:hAnsi="Montserrat"/>
          <w:b/>
          <w:bCs/>
          <w:sz w:val="26"/>
          <w:szCs w:val="26"/>
        </w:rPr>
        <w:t>diagram</w:t>
      </w:r>
      <w:proofErr w:type="spellEnd"/>
    </w:p>
    <w:p w14:paraId="5FF3D4A3" w14:textId="515FB3AF" w:rsidR="00110A6D" w:rsidRPr="00292CE1" w:rsidRDefault="00246565" w:rsidP="00DE0D84">
      <w:pPr>
        <w:jc w:val="center"/>
      </w:pPr>
      <w:r>
        <w:rPr>
          <w:noProof/>
        </w:rPr>
        <w:drawing>
          <wp:inline distT="0" distB="0" distL="0" distR="0" wp14:anchorId="5F7D1551" wp14:editId="090242BE">
            <wp:extent cx="5451764" cy="7670598"/>
            <wp:effectExtent l="0" t="0" r="0" b="6985"/>
            <wp:docPr id="1767424036" name="Elemento gra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4036" name="Elemento grafico 176742403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303" cy="76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0FF" w14:textId="1F0C9E8F" w:rsidR="001B1D7A" w:rsidRPr="00292CE1" w:rsidRDefault="001B1D7A" w:rsidP="001B1D7A">
      <w:pPr>
        <w:pStyle w:val="Default"/>
        <w:spacing w:after="240"/>
        <w:ind w:firstLine="360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lastRenderedPageBreak/>
        <w:t>3.2.</w:t>
      </w:r>
      <w:r w:rsidR="00495998" w:rsidRPr="00292CE1">
        <w:rPr>
          <w:rFonts w:ascii="Montserrat" w:hAnsi="Montserrat"/>
          <w:b/>
          <w:bCs/>
          <w:sz w:val="26"/>
          <w:szCs w:val="26"/>
        </w:rPr>
        <w:t>2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Sottosistemi individuati</w:t>
      </w:r>
    </w:p>
    <w:p w14:paraId="1F6CBBB9" w14:textId="5E14266D" w:rsidR="001B1D7A" w:rsidRPr="00292CE1" w:rsidRDefault="00CA544C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Access&amp;Profile</w:t>
      </w:r>
      <w:proofErr w:type="spellEnd"/>
      <w:r w:rsidR="001B1D7A" w:rsidRPr="00292CE1">
        <w:rPr>
          <w:rFonts w:ascii="Montserrat" w:hAnsi="Montserrat"/>
        </w:rPr>
        <w:br/>
        <w:t>Gestisce registrazione, autenticazione, logout e profilo utente.</w:t>
      </w:r>
    </w:p>
    <w:p w14:paraId="296A6DD1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TeamManagement</w:t>
      </w:r>
      <w:proofErr w:type="spellEnd"/>
      <w:r w:rsidRPr="00292CE1">
        <w:rPr>
          <w:rFonts w:ascii="Montserrat" w:hAnsi="Montserrat"/>
        </w:rPr>
        <w:br/>
        <w:t>Gestisce la creazione e modifica della rosa da parte dell’utente.</w:t>
      </w:r>
    </w:p>
    <w:p w14:paraId="7303BAF2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ModuleSelection</w:t>
      </w:r>
      <w:proofErr w:type="spellEnd"/>
      <w:r w:rsidRPr="00292CE1">
        <w:rPr>
          <w:rFonts w:ascii="Montserrat" w:hAnsi="Montserrat"/>
        </w:rPr>
        <w:br/>
        <w:t>Gestisce la configurazione del modulo (4-3-3, 3-4-3 ecc.).</w:t>
      </w:r>
    </w:p>
    <w:p w14:paraId="7127D5D0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StatisticsImport</w:t>
      </w:r>
      <w:proofErr w:type="spellEnd"/>
      <w:r w:rsidRPr="00292CE1">
        <w:rPr>
          <w:rFonts w:ascii="Montserrat" w:hAnsi="Montserrat"/>
        </w:rPr>
        <w:br/>
        <w:t>Gestisce il caricamento del file Excel e la validazione dei dati.</w:t>
      </w:r>
    </w:p>
    <w:p w14:paraId="20428F2A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DifficultyIndexCalculator</w:t>
      </w:r>
      <w:proofErr w:type="spellEnd"/>
      <w:r w:rsidRPr="00292CE1">
        <w:rPr>
          <w:rFonts w:ascii="Montserrat" w:hAnsi="Montserrat"/>
          <w:b/>
          <w:bCs/>
        </w:rPr>
        <w:t xml:space="preserve"> (AI Engine)</w:t>
      </w:r>
      <w:r w:rsidRPr="00292CE1">
        <w:rPr>
          <w:rFonts w:ascii="Montserrat" w:hAnsi="Montserrat"/>
        </w:rPr>
        <w:br/>
        <w:t>Calcola l’indice di difficoltà di ciascuna squadra.</w:t>
      </w:r>
    </w:p>
    <w:p w14:paraId="347B08D0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IdealFormationEngine</w:t>
      </w:r>
      <w:proofErr w:type="spellEnd"/>
      <w:r w:rsidRPr="00292CE1">
        <w:rPr>
          <w:rFonts w:ascii="Montserrat" w:hAnsi="Montserrat"/>
          <w:b/>
          <w:bCs/>
        </w:rPr>
        <w:t xml:space="preserve"> (AI Engine)</w:t>
      </w:r>
      <w:r w:rsidRPr="00292CE1">
        <w:rPr>
          <w:rFonts w:ascii="Montserrat" w:hAnsi="Montserrat"/>
        </w:rPr>
        <w:br/>
        <w:t>Genera la formazione ideale sulla base di:</w:t>
      </w:r>
    </w:p>
    <w:p w14:paraId="6F0DE322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</w:rPr>
        <w:t>fantamedie</w:t>
      </w:r>
      <w:proofErr w:type="spellEnd"/>
    </w:p>
    <w:p w14:paraId="02CF8BD0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indice difficoltà avversario</w:t>
      </w:r>
    </w:p>
    <w:p w14:paraId="6F3352CC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modulo selezionato</w:t>
      </w:r>
    </w:p>
    <w:p w14:paraId="1EFC4AB5" w14:textId="77777777" w:rsidR="001B1D7A" w:rsidRPr="00292CE1" w:rsidRDefault="001B1D7A" w:rsidP="00137C99">
      <w:pPr>
        <w:pStyle w:val="Default"/>
        <w:numPr>
          <w:ilvl w:val="1"/>
          <w:numId w:val="20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</w:rPr>
        <w:t>rosa utente</w:t>
      </w:r>
    </w:p>
    <w:p w14:paraId="4FCAD034" w14:textId="77777777" w:rsidR="001B1D7A" w:rsidRPr="00292CE1" w:rsidRDefault="001B1D7A" w:rsidP="00137C99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proofErr w:type="spellStart"/>
      <w:r w:rsidRPr="00292CE1">
        <w:rPr>
          <w:rFonts w:ascii="Montserrat" w:hAnsi="Montserrat"/>
          <w:b/>
          <w:bCs/>
        </w:rPr>
        <w:t>StatisticsViewer</w:t>
      </w:r>
      <w:proofErr w:type="spellEnd"/>
      <w:r w:rsidRPr="00292CE1">
        <w:rPr>
          <w:rFonts w:ascii="Montserrat" w:hAnsi="Montserrat"/>
        </w:rPr>
        <w:br/>
        <w:t>Visualizza statistiche dei giocatori e dati caricati.</w:t>
      </w:r>
    </w:p>
    <w:p w14:paraId="387B4D74" w14:textId="331FCB5C" w:rsidR="008D6266" w:rsidRPr="00292CE1" w:rsidRDefault="000C3249" w:rsidP="000C7D08">
      <w:pPr>
        <w:pStyle w:val="Default"/>
        <w:numPr>
          <w:ilvl w:val="0"/>
          <w:numId w:val="20"/>
        </w:numPr>
        <w:spacing w:after="240"/>
        <w:jc w:val="both"/>
        <w:rPr>
          <w:rFonts w:ascii="Montserrat" w:hAnsi="Montserrat"/>
        </w:rPr>
      </w:pPr>
      <w:r>
        <w:rPr>
          <w:rFonts w:ascii="Montserrat" w:hAnsi="Montserrat"/>
          <w:b/>
          <w:bCs/>
        </w:rPr>
        <w:t>Community</w:t>
      </w:r>
      <w:r w:rsidR="001B1D7A" w:rsidRPr="00292CE1">
        <w:rPr>
          <w:rFonts w:ascii="Montserrat" w:hAnsi="Montserrat"/>
        </w:rPr>
        <w:br/>
      </w:r>
      <w:r w:rsidR="0051566B">
        <w:rPr>
          <w:rFonts w:ascii="Montserrat" w:hAnsi="Montserrat"/>
        </w:rPr>
        <w:t>Permette l’interazione tra utenti.</w:t>
      </w:r>
    </w:p>
    <w:p w14:paraId="5382EC6D" w14:textId="77777777" w:rsidR="00DE0D84" w:rsidRPr="00292CE1" w:rsidRDefault="00DE0D84" w:rsidP="00DE0D84">
      <w:pPr>
        <w:pStyle w:val="Default"/>
        <w:spacing w:after="240"/>
        <w:ind w:left="720"/>
        <w:jc w:val="both"/>
        <w:rPr>
          <w:rFonts w:ascii="Montserrat" w:hAnsi="Montserrat"/>
        </w:rPr>
      </w:pPr>
    </w:p>
    <w:p w14:paraId="70589A62" w14:textId="1FD0FA67" w:rsidR="0007365F" w:rsidRPr="00292CE1" w:rsidRDefault="0007365F" w:rsidP="00110156">
      <w:pPr>
        <w:pStyle w:val="Default"/>
        <w:spacing w:before="240" w:after="240"/>
        <w:ind w:left="357"/>
        <w:jc w:val="both"/>
        <w:rPr>
          <w:rFonts w:ascii="Montserrat" w:hAnsi="Montserrat"/>
          <w:b/>
          <w:bCs/>
          <w:sz w:val="26"/>
          <w:szCs w:val="26"/>
        </w:rPr>
      </w:pPr>
      <w:r w:rsidRPr="00292CE1">
        <w:rPr>
          <w:rFonts w:ascii="Montserrat" w:hAnsi="Montserrat"/>
          <w:b/>
          <w:bCs/>
          <w:sz w:val="26"/>
          <w:szCs w:val="26"/>
        </w:rPr>
        <w:t>3.2.</w:t>
      </w:r>
      <w:r w:rsidR="00495998" w:rsidRPr="00292CE1">
        <w:rPr>
          <w:rFonts w:ascii="Montserrat" w:hAnsi="Montserrat"/>
          <w:b/>
          <w:bCs/>
          <w:sz w:val="26"/>
          <w:szCs w:val="26"/>
        </w:rPr>
        <w:t>3</w:t>
      </w:r>
      <w:r w:rsidRPr="00292CE1">
        <w:rPr>
          <w:rFonts w:ascii="Montserrat" w:hAnsi="Montserrat"/>
          <w:b/>
          <w:bCs/>
          <w:sz w:val="26"/>
          <w:szCs w:val="26"/>
        </w:rPr>
        <w:t xml:space="preserve"> Architettura a </w:t>
      </w:r>
      <w:proofErr w:type="spellStart"/>
      <w:r w:rsidRPr="00292CE1">
        <w:rPr>
          <w:rFonts w:ascii="Montserrat" w:hAnsi="Montserrat"/>
          <w:b/>
          <w:bCs/>
          <w:sz w:val="26"/>
          <w:szCs w:val="26"/>
        </w:rPr>
        <w:t>layer</w:t>
      </w:r>
      <w:proofErr w:type="spellEnd"/>
    </w:p>
    <w:p w14:paraId="12278363" w14:textId="5C9FADCB" w:rsidR="0007365F" w:rsidRPr="00292CE1" w:rsidRDefault="00F073D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Presentation</w:t>
      </w:r>
      <w:r w:rsidR="0007365F" w:rsidRPr="00292CE1">
        <w:rPr>
          <w:rFonts w:ascii="Montserrat" w:hAnsi="Montserrat"/>
          <w:b/>
          <w:bCs/>
        </w:rPr>
        <w:t xml:space="preserve"> Layer:</w:t>
      </w:r>
      <w:r w:rsidR="0007365F" w:rsidRPr="00292CE1">
        <w:rPr>
          <w:rFonts w:ascii="Montserrat" w:hAnsi="Montserrat"/>
        </w:rPr>
        <w:t xml:space="preserve"> pagine HTML/JS che dialogano con l’Application Layer</w:t>
      </w:r>
    </w:p>
    <w:p w14:paraId="10E82218" w14:textId="27EA97E3" w:rsidR="0007365F" w:rsidRPr="00292CE1" w:rsidRDefault="0007365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Application Layer:</w:t>
      </w:r>
      <w:r w:rsidRPr="00292CE1">
        <w:rPr>
          <w:rFonts w:ascii="Montserrat" w:hAnsi="Montserrat"/>
        </w:rPr>
        <w:t xml:space="preserve"> espone servizi e gestisce la logica</w:t>
      </w:r>
    </w:p>
    <w:p w14:paraId="34709DE1" w14:textId="5593F353" w:rsidR="0007365F" w:rsidRPr="00292CE1" w:rsidRDefault="0007365F" w:rsidP="0007365F">
      <w:pPr>
        <w:pStyle w:val="Default"/>
        <w:numPr>
          <w:ilvl w:val="0"/>
          <w:numId w:val="37"/>
        </w:numPr>
        <w:spacing w:after="240"/>
        <w:jc w:val="both"/>
        <w:rPr>
          <w:rFonts w:ascii="Montserrat" w:hAnsi="Montserrat"/>
        </w:rPr>
      </w:pPr>
      <w:r w:rsidRPr="00292CE1">
        <w:rPr>
          <w:rFonts w:ascii="Montserrat" w:hAnsi="Montserrat"/>
          <w:b/>
          <w:bCs/>
        </w:rPr>
        <w:t>Data Layer:</w:t>
      </w:r>
      <w:r w:rsidRPr="00292CE1">
        <w:rPr>
          <w:rFonts w:ascii="Montserrat" w:hAnsi="Montserrat"/>
        </w:rPr>
        <w:t xml:space="preserve"> DB MySQL,</w:t>
      </w:r>
      <w:r w:rsidR="00FF7342">
        <w:rPr>
          <w:rFonts w:ascii="Montserrat" w:hAnsi="Montserrat"/>
        </w:rPr>
        <w:t xml:space="preserve"> DAO,</w:t>
      </w:r>
      <w:r w:rsidRPr="00292CE1">
        <w:rPr>
          <w:rFonts w:ascii="Montserrat" w:hAnsi="Montserrat"/>
        </w:rPr>
        <w:t xml:space="preserve"> tabelle di giocatori</w:t>
      </w:r>
      <w:r w:rsidR="00C65C8D" w:rsidRPr="00292CE1">
        <w:rPr>
          <w:rFonts w:ascii="Montserrat" w:hAnsi="Montserrat"/>
        </w:rPr>
        <w:t xml:space="preserve"> e </w:t>
      </w:r>
      <w:r w:rsidRPr="00292CE1">
        <w:rPr>
          <w:rFonts w:ascii="Montserrat" w:hAnsi="Montserrat"/>
        </w:rPr>
        <w:t>statistiche</w:t>
      </w:r>
    </w:p>
    <w:p w14:paraId="736106B2" w14:textId="77777777" w:rsidR="0007365F" w:rsidRPr="00292CE1" w:rsidRDefault="0007365F" w:rsidP="0007365F">
      <w:pPr>
        <w:pStyle w:val="Default"/>
        <w:spacing w:after="240"/>
        <w:ind w:left="360"/>
        <w:jc w:val="both"/>
        <w:rPr>
          <w:rFonts w:ascii="Montserrat" w:hAnsi="Montserrat"/>
        </w:rPr>
      </w:pPr>
    </w:p>
    <w:p w14:paraId="6D571B6D" w14:textId="77777777" w:rsidR="00EB313F" w:rsidRPr="00292CE1" w:rsidRDefault="00EB313F" w:rsidP="000C7D08"/>
    <w:p w14:paraId="69A810FD" w14:textId="77777777" w:rsidR="00923817" w:rsidRPr="00292CE1" w:rsidRDefault="00923817" w:rsidP="000C7D08"/>
    <w:p w14:paraId="184088E7" w14:textId="6CBC30DD" w:rsidR="00B36894" w:rsidRPr="00292CE1" w:rsidRDefault="00AA07A4" w:rsidP="000C7D08">
      <w:pPr>
        <w:pStyle w:val="Titolo2"/>
      </w:pPr>
      <w:bookmarkStart w:id="24" w:name="_Toc214571007"/>
      <w:r w:rsidRPr="00292CE1">
        <w:lastRenderedPageBreak/>
        <w:t xml:space="preserve">  </w:t>
      </w:r>
      <w:bookmarkStart w:id="25" w:name="_Toc219865910"/>
      <w:r w:rsidR="008B430F" w:rsidRPr="00292CE1">
        <w:t>Hardware/software mapping</w:t>
      </w:r>
      <w:bookmarkEnd w:id="24"/>
      <w:bookmarkEnd w:id="25"/>
    </w:p>
    <w:p w14:paraId="72C2805D" w14:textId="77777777" w:rsidR="00B36894" w:rsidRPr="00292CE1" w:rsidRDefault="00B36894" w:rsidP="00B36894"/>
    <w:p w14:paraId="25224074" w14:textId="73365931" w:rsidR="00B36894" w:rsidRPr="00292CE1" w:rsidRDefault="00F64C60" w:rsidP="00F64C60">
      <w:pPr>
        <w:ind w:left="283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3.3.1 </w:t>
      </w:r>
      <w:r w:rsidR="00E905D8" w:rsidRPr="00292CE1">
        <w:rPr>
          <w:b/>
          <w:bCs/>
          <w:sz w:val="26"/>
          <w:szCs w:val="26"/>
        </w:rPr>
        <w:t>Deployment/Component</w:t>
      </w:r>
      <w:r w:rsidRPr="00292CE1">
        <w:rPr>
          <w:b/>
          <w:bCs/>
          <w:sz w:val="26"/>
          <w:szCs w:val="26"/>
        </w:rPr>
        <w:t xml:space="preserve"> </w:t>
      </w:r>
      <w:proofErr w:type="spellStart"/>
      <w:r w:rsidR="003B1393" w:rsidRPr="00292CE1">
        <w:rPr>
          <w:b/>
          <w:bCs/>
          <w:sz w:val="26"/>
          <w:szCs w:val="26"/>
        </w:rPr>
        <w:t>Diagram</w:t>
      </w:r>
      <w:proofErr w:type="spellEnd"/>
    </w:p>
    <w:p w14:paraId="5016232C" w14:textId="77777777" w:rsidR="00A937B3" w:rsidRPr="00292CE1" w:rsidRDefault="00A937B3" w:rsidP="00F64C60">
      <w:pPr>
        <w:ind w:left="283"/>
        <w:rPr>
          <w:b/>
          <w:bCs/>
          <w:sz w:val="26"/>
          <w:szCs w:val="26"/>
        </w:rPr>
      </w:pPr>
    </w:p>
    <w:p w14:paraId="528D11BD" w14:textId="6B7EE554" w:rsidR="003B1393" w:rsidRPr="00292CE1" w:rsidRDefault="00020766" w:rsidP="00F64C60">
      <w:pPr>
        <w:ind w:left="283"/>
        <w:rPr>
          <w:b/>
          <w:bCs/>
        </w:rPr>
      </w:pPr>
      <w:r w:rsidRPr="00292CE1">
        <w:rPr>
          <w:b/>
          <w:bCs/>
          <w:noProof/>
        </w:rPr>
        <w:drawing>
          <wp:inline distT="0" distB="0" distL="0" distR="0" wp14:anchorId="7E30A95E" wp14:editId="51ECB5C5">
            <wp:extent cx="6119495" cy="1764665"/>
            <wp:effectExtent l="0" t="0" r="0" b="6985"/>
            <wp:docPr id="1867253018" name="Elemento gra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53018" name="Elemento grafico 1867253018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188" w14:textId="77777777" w:rsidR="00CA38CB" w:rsidRPr="00292CE1" w:rsidRDefault="00CA38CB" w:rsidP="00F64C60">
      <w:pPr>
        <w:ind w:left="283"/>
        <w:rPr>
          <w:b/>
          <w:bCs/>
        </w:rPr>
      </w:pPr>
    </w:p>
    <w:p w14:paraId="6CBE89F8" w14:textId="2440DB35" w:rsidR="00CA38CB" w:rsidRPr="00292CE1" w:rsidRDefault="008F4075" w:rsidP="009D0775">
      <w:pPr>
        <w:spacing w:before="120"/>
        <w:ind w:left="284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3.3.2 HW/SW </w:t>
      </w:r>
      <w:proofErr w:type="spellStart"/>
      <w:r w:rsidRPr="00292CE1">
        <w:rPr>
          <w:b/>
          <w:bCs/>
          <w:sz w:val="26"/>
          <w:szCs w:val="26"/>
        </w:rPr>
        <w:t>Specific</w:t>
      </w:r>
      <w:r w:rsidR="00217440" w:rsidRPr="00292CE1">
        <w:rPr>
          <w:b/>
          <w:bCs/>
          <w:sz w:val="26"/>
          <w:szCs w:val="26"/>
        </w:rPr>
        <w:t>ation</w:t>
      </w:r>
      <w:r w:rsidRPr="00292CE1">
        <w:rPr>
          <w:b/>
          <w:bCs/>
          <w:sz w:val="26"/>
          <w:szCs w:val="26"/>
        </w:rPr>
        <w:t>s</w:t>
      </w:r>
      <w:proofErr w:type="spellEnd"/>
    </w:p>
    <w:p w14:paraId="01ABFF0D" w14:textId="77777777" w:rsidR="00923817" w:rsidRPr="00292CE1" w:rsidRDefault="00923817" w:rsidP="00F64C60"/>
    <w:p w14:paraId="729659A6" w14:textId="0DB7DD3C" w:rsidR="00C03EC0" w:rsidRPr="00292CE1" w:rsidRDefault="0093390C" w:rsidP="00193E9B">
      <w:pPr>
        <w:spacing w:after="100" w:afterAutospacing="1"/>
        <w:ind w:left="357"/>
        <w:rPr>
          <w:rFonts w:eastAsia="Times New Roman"/>
          <w:b/>
          <w:bCs/>
          <w:kern w:val="0"/>
        </w:rPr>
      </w:pPr>
      <w:r w:rsidRPr="00292CE1">
        <w:rPr>
          <w:rFonts w:eastAsia="Times New Roman"/>
          <w:b/>
          <w:bCs/>
          <w:kern w:val="0"/>
        </w:rPr>
        <w:t>Componenti Software</w:t>
      </w:r>
    </w:p>
    <w:p w14:paraId="241B261D" w14:textId="77777777" w:rsidR="0093390C" w:rsidRPr="006D1A21" w:rsidRDefault="0093390C" w:rsidP="00137C99">
      <w:pPr>
        <w:numPr>
          <w:ilvl w:val="0"/>
          <w:numId w:val="21"/>
        </w:numPr>
        <w:rPr>
          <w:rFonts w:eastAsia="Times New Roman"/>
          <w:kern w:val="0"/>
          <w:lang w:val="en-GB"/>
        </w:rPr>
      </w:pPr>
      <w:r w:rsidRPr="006D1A21">
        <w:rPr>
          <w:rFonts w:eastAsia="Times New Roman"/>
          <w:kern w:val="0"/>
          <w:lang w:val="en-GB"/>
        </w:rPr>
        <w:t>Web Frontend (HTML/CSS/JS)</w:t>
      </w:r>
    </w:p>
    <w:p w14:paraId="4091ED91" w14:textId="35F72F3C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proofErr w:type="spellStart"/>
      <w:r w:rsidRPr="00292CE1">
        <w:rPr>
          <w:rFonts w:eastAsia="Times New Roman"/>
          <w:kern w:val="0"/>
        </w:rPr>
        <w:t>Backend</w:t>
      </w:r>
      <w:proofErr w:type="spellEnd"/>
      <w:r w:rsidRPr="00292CE1">
        <w:rPr>
          <w:rFonts w:eastAsia="Times New Roman"/>
          <w:kern w:val="0"/>
        </w:rPr>
        <w:t xml:space="preserve"> MVC (Java)</w:t>
      </w:r>
    </w:p>
    <w:p w14:paraId="3953B502" w14:textId="77777777" w:rsidR="0093390C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AI Module (script dedicati)</w:t>
      </w:r>
    </w:p>
    <w:p w14:paraId="5B53E5B1" w14:textId="78084170" w:rsidR="0093390C" w:rsidRPr="00292CE1" w:rsidRDefault="00CC00AD" w:rsidP="00137C99">
      <w:pPr>
        <w:numPr>
          <w:ilvl w:val="0"/>
          <w:numId w:val="21"/>
        </w:numPr>
        <w:rPr>
          <w:rFonts w:eastAsia="Times New Roman"/>
          <w:kern w:val="0"/>
        </w:rPr>
      </w:pPr>
      <w:r>
        <w:rPr>
          <w:rFonts w:eastAsia="Times New Roman"/>
          <w:kern w:val="0"/>
        </w:rPr>
        <w:t>DAO</w:t>
      </w:r>
      <w:r w:rsidR="0093390C" w:rsidRPr="00292CE1">
        <w:rPr>
          <w:rFonts w:eastAsia="Times New Roman"/>
          <w:kern w:val="0"/>
        </w:rPr>
        <w:t xml:space="preserve"> per comunicazione DB</w:t>
      </w:r>
    </w:p>
    <w:p w14:paraId="16E7BF8F" w14:textId="16B23B3E" w:rsidR="00C03EC0" w:rsidRPr="00292CE1" w:rsidRDefault="0093390C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MySQL Server</w:t>
      </w:r>
    </w:p>
    <w:p w14:paraId="02FB1005" w14:textId="46576E12" w:rsidR="0090499F" w:rsidRPr="00292CE1" w:rsidRDefault="003329D1" w:rsidP="00137C99">
      <w:pPr>
        <w:numPr>
          <w:ilvl w:val="0"/>
          <w:numId w:val="21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Protocollo</w:t>
      </w:r>
      <w:r w:rsidR="0090499F" w:rsidRPr="00292CE1">
        <w:rPr>
          <w:rFonts w:eastAsia="Times New Roman"/>
          <w:kern w:val="0"/>
        </w:rPr>
        <w:t xml:space="preserve"> HTTP</w:t>
      </w:r>
    </w:p>
    <w:p w14:paraId="75CC8F01" w14:textId="40235EF0" w:rsidR="00C03EC0" w:rsidRPr="00292CE1" w:rsidRDefault="0093390C" w:rsidP="00193E9B">
      <w:pPr>
        <w:spacing w:before="100" w:beforeAutospacing="1" w:after="100" w:afterAutospacing="1"/>
        <w:ind w:left="357"/>
        <w:rPr>
          <w:rFonts w:eastAsia="Times New Roman"/>
          <w:b/>
          <w:bCs/>
          <w:kern w:val="0"/>
        </w:rPr>
      </w:pPr>
      <w:r w:rsidRPr="00292CE1">
        <w:rPr>
          <w:rFonts w:eastAsia="Times New Roman"/>
          <w:b/>
          <w:bCs/>
          <w:kern w:val="0"/>
        </w:rPr>
        <w:t>Componenti Hardware</w:t>
      </w:r>
    </w:p>
    <w:p w14:paraId="01C9345E" w14:textId="30C9712A" w:rsidR="0093390C" w:rsidRPr="00292CE1" w:rsidRDefault="0093390C" w:rsidP="00137C99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Client (PC</w:t>
      </w:r>
      <w:r w:rsidR="008D257F" w:rsidRPr="00292CE1">
        <w:rPr>
          <w:rFonts w:eastAsia="Times New Roman"/>
          <w:kern w:val="0"/>
        </w:rPr>
        <w:t>/</w:t>
      </w:r>
      <w:r w:rsidR="00DD0562" w:rsidRPr="00292CE1">
        <w:rPr>
          <w:rFonts w:eastAsia="Times New Roman"/>
          <w:kern w:val="0"/>
        </w:rPr>
        <w:t>mobile</w:t>
      </w:r>
      <w:r w:rsidRPr="00292CE1">
        <w:rPr>
          <w:rFonts w:eastAsia="Times New Roman"/>
          <w:kern w:val="0"/>
        </w:rPr>
        <w:t>)</w:t>
      </w:r>
    </w:p>
    <w:p w14:paraId="1EEAAADB" w14:textId="77777777" w:rsidR="0093390C" w:rsidRPr="00292CE1" w:rsidRDefault="0093390C" w:rsidP="00137C99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Application Server</w:t>
      </w:r>
    </w:p>
    <w:p w14:paraId="248DB484" w14:textId="64CE9B68" w:rsidR="008D6266" w:rsidRPr="00292CE1" w:rsidRDefault="0093390C" w:rsidP="0090499F">
      <w:pPr>
        <w:numPr>
          <w:ilvl w:val="0"/>
          <w:numId w:val="22"/>
        </w:numPr>
        <w:rPr>
          <w:rFonts w:eastAsia="Times New Roman"/>
          <w:kern w:val="0"/>
        </w:rPr>
      </w:pPr>
      <w:r w:rsidRPr="00292CE1">
        <w:rPr>
          <w:rFonts w:eastAsia="Times New Roman"/>
          <w:kern w:val="0"/>
        </w:rPr>
        <w:t>DB Server</w:t>
      </w:r>
    </w:p>
    <w:p w14:paraId="07A14C6B" w14:textId="77777777" w:rsidR="00E538C5" w:rsidRPr="00292CE1" w:rsidRDefault="00E538C5" w:rsidP="00E538C5">
      <w:pPr>
        <w:ind w:left="720"/>
        <w:rPr>
          <w:rFonts w:eastAsia="Times New Roman"/>
          <w:kern w:val="0"/>
        </w:rPr>
      </w:pPr>
    </w:p>
    <w:p w14:paraId="7269B917" w14:textId="77777777" w:rsidR="00E538C5" w:rsidRPr="00292CE1" w:rsidRDefault="00E538C5" w:rsidP="00E538C5">
      <w:pPr>
        <w:ind w:left="720"/>
        <w:rPr>
          <w:rFonts w:eastAsia="Times New Roman"/>
          <w:kern w:val="0"/>
        </w:rPr>
      </w:pPr>
    </w:p>
    <w:p w14:paraId="2394DA18" w14:textId="246DE23E" w:rsidR="00C539D5" w:rsidRPr="00292CE1" w:rsidRDefault="001F6444" w:rsidP="00C539D5">
      <w:pPr>
        <w:pStyle w:val="Titolo2"/>
      </w:pPr>
      <w:bookmarkStart w:id="26" w:name="_Toc214571008"/>
      <w:bookmarkStart w:id="27" w:name="_Toc219865911"/>
      <w:proofErr w:type="spellStart"/>
      <w:r w:rsidRPr="00292CE1">
        <w:t>Persistent</w:t>
      </w:r>
      <w:proofErr w:type="spellEnd"/>
      <w:r w:rsidRPr="00292CE1">
        <w:t xml:space="preserve"> data management</w:t>
      </w:r>
      <w:bookmarkEnd w:id="26"/>
      <w:bookmarkEnd w:id="27"/>
    </w:p>
    <w:p w14:paraId="523CF84F" w14:textId="77777777" w:rsidR="007E18A0" w:rsidRPr="00292CE1" w:rsidRDefault="007E18A0" w:rsidP="007E18A0">
      <w:pPr>
        <w:rPr>
          <w:b/>
          <w:bCs/>
        </w:rPr>
      </w:pPr>
    </w:p>
    <w:p w14:paraId="0FAA71DD" w14:textId="06D8D415" w:rsidR="00BB0EF0" w:rsidRPr="00292CE1" w:rsidRDefault="00F80F7B" w:rsidP="00D8780D">
      <w:pPr>
        <w:spacing w:before="40" w:after="40"/>
        <w:ind w:left="360"/>
        <w:rPr>
          <w:i/>
          <w:iCs/>
        </w:rPr>
      </w:pPr>
      <w:r w:rsidRPr="00292CE1">
        <w:rPr>
          <w:i/>
          <w:iCs/>
        </w:rPr>
        <w:t>Fare riferimento al file “</w:t>
      </w:r>
      <w:proofErr w:type="spellStart"/>
      <w:r w:rsidRPr="00292CE1">
        <w:rPr>
          <w:b/>
          <w:bCs/>
          <w:i/>
          <w:iCs/>
        </w:rPr>
        <w:t>Persistent</w:t>
      </w:r>
      <w:proofErr w:type="spellEnd"/>
      <w:r w:rsidRPr="00292CE1">
        <w:rPr>
          <w:b/>
          <w:bCs/>
          <w:i/>
          <w:iCs/>
        </w:rPr>
        <w:t xml:space="preserve"> Data</w:t>
      </w:r>
      <w:r w:rsidRPr="00292CE1">
        <w:rPr>
          <w:i/>
          <w:iCs/>
        </w:rPr>
        <w:t xml:space="preserve">” </w:t>
      </w:r>
      <w:r w:rsidR="0044373D" w:rsidRPr="00292CE1">
        <w:rPr>
          <w:i/>
          <w:iCs/>
        </w:rPr>
        <w:t>che verrà prodotto successivamente.</w:t>
      </w:r>
    </w:p>
    <w:p w14:paraId="2D5C9415" w14:textId="752333FC" w:rsidR="00A625A1" w:rsidRPr="00292CE1" w:rsidRDefault="003411B5" w:rsidP="003411B5">
      <w:pPr>
        <w:pStyle w:val="Titolo2"/>
      </w:pPr>
      <w:r w:rsidRPr="00292CE1">
        <w:br w:type="page"/>
      </w:r>
      <w:bookmarkStart w:id="28" w:name="_Toc219865912"/>
      <w:r w:rsidR="008D1B2C">
        <w:lastRenderedPageBreak/>
        <w:t xml:space="preserve"> </w:t>
      </w:r>
      <w:r w:rsidR="00EA3D7C" w:rsidRPr="00292CE1">
        <w:t>Access control and security</w:t>
      </w:r>
      <w:bookmarkEnd w:id="28"/>
    </w:p>
    <w:p w14:paraId="04046328" w14:textId="77777777" w:rsidR="00523096" w:rsidRPr="00292CE1" w:rsidRDefault="00523096" w:rsidP="00523096"/>
    <w:p w14:paraId="0F6D0F04" w14:textId="77777777" w:rsidR="00523096" w:rsidRPr="00292CE1" w:rsidRDefault="00523096" w:rsidP="00523096">
      <w:pPr>
        <w:ind w:firstLine="360"/>
      </w:pPr>
      <w:r w:rsidRPr="00292CE1">
        <w:t xml:space="preserve">Il sistema utilizza </w:t>
      </w:r>
      <w:r w:rsidRPr="00292CE1">
        <w:rPr>
          <w:b/>
          <w:bCs/>
        </w:rPr>
        <w:t>RBAC</w:t>
      </w:r>
      <w:r w:rsidRPr="00292CE1">
        <w:t xml:space="preserve"> con i seguenti ruoli:</w:t>
      </w:r>
    </w:p>
    <w:p w14:paraId="65E5D2CF" w14:textId="0CE14FD5" w:rsidR="00523096" w:rsidRPr="00292CE1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Visitatore</w:t>
      </w:r>
      <w:r w:rsidRPr="00292CE1">
        <w:t>: può solo registrarsi</w:t>
      </w:r>
      <w:r w:rsidR="008D1B2C">
        <w:t>;</w:t>
      </w:r>
    </w:p>
    <w:p w14:paraId="3CD53E8B" w14:textId="3AC046C4" w:rsidR="00523096" w:rsidRPr="00292CE1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Utente registrato</w:t>
      </w:r>
      <w:r w:rsidRPr="00292CE1">
        <w:t>: può gestire rosa, modulo, formazione, consultare statistiche</w:t>
      </w:r>
      <w:r w:rsidR="008D1B2C">
        <w:t>;</w:t>
      </w:r>
    </w:p>
    <w:p w14:paraId="32635F33" w14:textId="7D67A35E" w:rsidR="005C4F06" w:rsidRDefault="00523096" w:rsidP="00137C99">
      <w:pPr>
        <w:numPr>
          <w:ilvl w:val="0"/>
          <w:numId w:val="23"/>
        </w:numPr>
      </w:pPr>
      <w:r w:rsidRPr="00292CE1">
        <w:rPr>
          <w:b/>
          <w:bCs/>
        </w:rPr>
        <w:t>Gestore</w:t>
      </w:r>
      <w:r w:rsidR="007B6D29" w:rsidRPr="00292CE1">
        <w:rPr>
          <w:b/>
          <w:bCs/>
        </w:rPr>
        <w:t xml:space="preserve"> di</w:t>
      </w:r>
      <w:r w:rsidRPr="00292CE1">
        <w:rPr>
          <w:b/>
          <w:bCs/>
        </w:rPr>
        <w:t xml:space="preserve"> dati</w:t>
      </w:r>
      <w:r w:rsidR="007B6D29" w:rsidRPr="00292CE1">
        <w:rPr>
          <w:b/>
          <w:bCs/>
        </w:rPr>
        <w:t xml:space="preserve"> statistici</w:t>
      </w:r>
      <w:r w:rsidRPr="00292CE1">
        <w:t>: può caricare file Excel e ricalcolare statistiche</w:t>
      </w:r>
      <w:r w:rsidR="008D1B2C">
        <w:t>;</w:t>
      </w:r>
    </w:p>
    <w:p w14:paraId="0F448EF2" w14:textId="65226FAD" w:rsidR="008D1B2C" w:rsidRPr="00292CE1" w:rsidRDefault="008D1B2C" w:rsidP="00137C99">
      <w:pPr>
        <w:numPr>
          <w:ilvl w:val="0"/>
          <w:numId w:val="23"/>
        </w:numPr>
      </w:pPr>
      <w:r>
        <w:rPr>
          <w:b/>
          <w:bCs/>
        </w:rPr>
        <w:t>Gestore utenti</w:t>
      </w:r>
      <w:r w:rsidRPr="008D1B2C">
        <w:t>:</w:t>
      </w:r>
      <w:r>
        <w:t xml:space="preserve"> gestisce le interazioni nella community.</w:t>
      </w:r>
    </w:p>
    <w:p w14:paraId="31C771A1" w14:textId="61D7B12A" w:rsidR="005C4F06" w:rsidRPr="00292CE1" w:rsidRDefault="005C4F06" w:rsidP="005C4F06">
      <w:pPr>
        <w:ind w:left="360"/>
        <w:rPr>
          <w:b/>
          <w:bCs/>
        </w:rPr>
      </w:pPr>
    </w:p>
    <w:p w14:paraId="6B63EE65" w14:textId="68104EA0" w:rsidR="005C4F06" w:rsidRPr="00292CE1" w:rsidRDefault="005C2881" w:rsidP="00ED695E">
      <w:pPr>
        <w:ind w:left="360"/>
        <w:rPr>
          <w:b/>
          <w:bCs/>
          <w:sz w:val="28"/>
          <w:szCs w:val="28"/>
        </w:rPr>
      </w:pPr>
      <w:r w:rsidRPr="00292CE1">
        <w:rPr>
          <w:b/>
          <w:bCs/>
          <w:sz w:val="28"/>
          <w:szCs w:val="28"/>
        </w:rPr>
        <w:t>3.5.1 Matrice degli Accessi</w:t>
      </w:r>
    </w:p>
    <w:p w14:paraId="10F96944" w14:textId="77777777" w:rsidR="00474A23" w:rsidRPr="00292CE1" w:rsidRDefault="00474A23" w:rsidP="00ED695E">
      <w:pPr>
        <w:ind w:left="360"/>
        <w:rPr>
          <w:b/>
          <w:bCs/>
          <w:sz w:val="28"/>
          <w:szCs w:val="28"/>
        </w:rPr>
      </w:pPr>
    </w:p>
    <w:tbl>
      <w:tblPr>
        <w:tblStyle w:val="Tabellagriglia5scura"/>
        <w:tblW w:w="10408" w:type="dxa"/>
        <w:tblLayout w:type="fixed"/>
        <w:tblLook w:val="04A0" w:firstRow="1" w:lastRow="0" w:firstColumn="1" w:lastColumn="0" w:noHBand="0" w:noVBand="1"/>
      </w:tblPr>
      <w:tblGrid>
        <w:gridCol w:w="1040"/>
        <w:gridCol w:w="1082"/>
        <w:gridCol w:w="1134"/>
        <w:gridCol w:w="1062"/>
        <w:gridCol w:w="922"/>
        <w:gridCol w:w="1004"/>
        <w:gridCol w:w="1041"/>
        <w:gridCol w:w="1041"/>
        <w:gridCol w:w="1041"/>
        <w:gridCol w:w="1041"/>
      </w:tblGrid>
      <w:tr w:rsidR="004C224F" w:rsidRPr="00292CE1" w14:paraId="512A8098" w14:textId="06CFE35B" w:rsidTr="008D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794AFC36" w14:textId="26D0AF9A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Ruolo/</w:t>
            </w:r>
            <w:r w:rsidRPr="00292CE1">
              <w:rPr>
                <w:sz w:val="20"/>
                <w:szCs w:val="20"/>
              </w:rPr>
              <w:br/>
              <w:t>Oggetto</w:t>
            </w:r>
          </w:p>
        </w:tc>
        <w:tc>
          <w:tcPr>
            <w:tcW w:w="1082" w:type="dxa"/>
            <w:vAlign w:val="center"/>
          </w:tcPr>
          <w:p w14:paraId="4CBAAE75" w14:textId="060A1492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Account Utente</w:t>
            </w:r>
          </w:p>
        </w:tc>
        <w:tc>
          <w:tcPr>
            <w:tcW w:w="1134" w:type="dxa"/>
            <w:vAlign w:val="center"/>
          </w:tcPr>
          <w:p w14:paraId="30C3AEAC" w14:textId="349C0B41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Rosa Utente</w:t>
            </w:r>
          </w:p>
        </w:tc>
        <w:tc>
          <w:tcPr>
            <w:tcW w:w="1062" w:type="dxa"/>
            <w:vAlign w:val="center"/>
          </w:tcPr>
          <w:p w14:paraId="5E10D31A" w14:textId="035C0266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Modulo</w:t>
            </w:r>
          </w:p>
        </w:tc>
        <w:tc>
          <w:tcPr>
            <w:tcW w:w="922" w:type="dxa"/>
            <w:vAlign w:val="center"/>
          </w:tcPr>
          <w:p w14:paraId="467F6563" w14:textId="131898AA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File Excel</w:t>
            </w:r>
          </w:p>
        </w:tc>
        <w:tc>
          <w:tcPr>
            <w:tcW w:w="1004" w:type="dxa"/>
            <w:vAlign w:val="center"/>
          </w:tcPr>
          <w:p w14:paraId="206151BF" w14:textId="03051511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2CE1">
              <w:rPr>
                <w:sz w:val="20"/>
                <w:szCs w:val="20"/>
              </w:rPr>
              <w:t>Statistiche</w:t>
            </w:r>
            <w:r w:rsidRPr="00292CE1">
              <w:rPr>
                <w:sz w:val="20"/>
                <w:szCs w:val="20"/>
              </w:rPr>
              <w:br/>
              <w:t>Giocatore</w:t>
            </w:r>
          </w:p>
        </w:tc>
        <w:tc>
          <w:tcPr>
            <w:tcW w:w="1041" w:type="dxa"/>
            <w:vAlign w:val="center"/>
          </w:tcPr>
          <w:p w14:paraId="5089CA80" w14:textId="5243CB29" w:rsidR="00EB1538" w:rsidRPr="00292CE1" w:rsidRDefault="00EB1538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92CE1">
              <w:rPr>
                <w:sz w:val="18"/>
                <w:szCs w:val="18"/>
              </w:rPr>
              <w:t>Formazione Ideale</w:t>
            </w:r>
          </w:p>
        </w:tc>
        <w:tc>
          <w:tcPr>
            <w:tcW w:w="1041" w:type="dxa"/>
            <w:vAlign w:val="center"/>
          </w:tcPr>
          <w:p w14:paraId="339F0CA0" w14:textId="5CC23050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041" w:type="dxa"/>
            <w:vAlign w:val="center"/>
          </w:tcPr>
          <w:p w14:paraId="607B731F" w14:textId="622C93A9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Commento</w:t>
            </w:r>
          </w:p>
        </w:tc>
        <w:tc>
          <w:tcPr>
            <w:tcW w:w="1041" w:type="dxa"/>
            <w:vAlign w:val="center"/>
          </w:tcPr>
          <w:p w14:paraId="7051D639" w14:textId="7937FF2C" w:rsidR="00EB1538" w:rsidRPr="00292CE1" w:rsidRDefault="00C84E1C" w:rsidP="00EB15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Reazione</w:t>
            </w:r>
          </w:p>
        </w:tc>
      </w:tr>
      <w:tr w:rsidR="004C224F" w:rsidRPr="00292CE1" w14:paraId="0876A72C" w14:textId="42DE5E8A" w:rsidTr="008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669416DE" w14:textId="7BA2F3CA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Visitatore</w:t>
            </w:r>
          </w:p>
        </w:tc>
        <w:tc>
          <w:tcPr>
            <w:tcW w:w="1082" w:type="dxa"/>
            <w:vAlign w:val="center"/>
          </w:tcPr>
          <w:p w14:paraId="5A3E1FB5" w14:textId="20C1D228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Registrazione</w:t>
            </w:r>
          </w:p>
        </w:tc>
        <w:tc>
          <w:tcPr>
            <w:tcW w:w="1134" w:type="dxa"/>
            <w:vAlign w:val="center"/>
          </w:tcPr>
          <w:p w14:paraId="1C535386" w14:textId="766958A3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62" w:type="dxa"/>
            <w:vAlign w:val="center"/>
          </w:tcPr>
          <w:p w14:paraId="43B7FD51" w14:textId="460D3A6F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22" w:type="dxa"/>
            <w:vAlign w:val="center"/>
          </w:tcPr>
          <w:p w14:paraId="047DEAC4" w14:textId="0518A884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04" w:type="dxa"/>
            <w:vAlign w:val="center"/>
          </w:tcPr>
          <w:p w14:paraId="6DA4089D" w14:textId="278DC960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8EB5DB4" w14:textId="768AB80C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119D3421" w14:textId="74452EBF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2E3FC70D" w14:textId="336FCD97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67DDA521" w14:textId="36B7C5BD" w:rsidR="00EB1538" w:rsidRPr="00292CE1" w:rsidRDefault="00C84E1C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</w:tr>
      <w:tr w:rsidR="004C224F" w:rsidRPr="00292CE1" w14:paraId="2EF2DC04" w14:textId="187A318A" w:rsidTr="008D1B2C">
        <w:trPr>
          <w:trHeight w:val="2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4AF80239" w14:textId="265F085D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Fanta</w:t>
            </w:r>
            <w:r w:rsidRPr="00292CE1">
              <w:rPr>
                <w:sz w:val="20"/>
                <w:szCs w:val="20"/>
              </w:rPr>
              <w:br/>
              <w:t>allenatore</w:t>
            </w:r>
          </w:p>
        </w:tc>
        <w:tc>
          <w:tcPr>
            <w:tcW w:w="1082" w:type="dxa"/>
            <w:vAlign w:val="center"/>
          </w:tcPr>
          <w:p w14:paraId="471F61B9" w14:textId="18E122A0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Login</w:t>
            </w:r>
            <w:r w:rsidR="009C3DD5">
              <w:rPr>
                <w:sz w:val="20"/>
                <w:szCs w:val="20"/>
              </w:rPr>
              <w:t>,</w:t>
            </w:r>
            <w:r w:rsidRPr="00292CE1">
              <w:rPr>
                <w:sz w:val="20"/>
                <w:szCs w:val="20"/>
              </w:rPr>
              <w:br/>
              <w:t>Logout</w:t>
            </w:r>
            <w:r w:rsidR="009C3DD5">
              <w:rPr>
                <w:sz w:val="20"/>
                <w:szCs w:val="20"/>
              </w:rPr>
              <w:t>,</w:t>
            </w:r>
          </w:p>
          <w:p w14:paraId="277A2A3D" w14:textId="11C5EC79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1134" w:type="dxa"/>
            <w:vAlign w:val="center"/>
          </w:tcPr>
          <w:p w14:paraId="3325FB09" w14:textId="3D3045DE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Inseri</w:t>
            </w:r>
            <w:r>
              <w:rPr>
                <w:sz w:val="20"/>
                <w:szCs w:val="20"/>
              </w:rPr>
              <w:t>sci</w:t>
            </w:r>
            <w:r w:rsidR="009C3DD5">
              <w:rPr>
                <w:sz w:val="20"/>
                <w:szCs w:val="20"/>
              </w:rPr>
              <w:t>,</w:t>
            </w:r>
            <w:r w:rsidRPr="00292CE1">
              <w:rPr>
                <w:sz w:val="20"/>
                <w:szCs w:val="20"/>
              </w:rPr>
              <w:br/>
              <w:t>Modifica</w:t>
            </w:r>
            <w:r w:rsidR="009C3DD5">
              <w:rPr>
                <w:sz w:val="20"/>
                <w:szCs w:val="20"/>
              </w:rPr>
              <w:t>,</w:t>
            </w:r>
          </w:p>
          <w:p w14:paraId="14B31E5C" w14:textId="2DCF80B3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Elimina</w:t>
            </w:r>
          </w:p>
        </w:tc>
        <w:tc>
          <w:tcPr>
            <w:tcW w:w="1062" w:type="dxa"/>
            <w:vAlign w:val="center"/>
          </w:tcPr>
          <w:p w14:paraId="62003D92" w14:textId="7FF5242B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Selezione</w:t>
            </w:r>
            <w:r w:rsidR="009C3DD5">
              <w:rPr>
                <w:sz w:val="20"/>
                <w:szCs w:val="20"/>
              </w:rPr>
              <w:t>,</w:t>
            </w:r>
          </w:p>
          <w:p w14:paraId="36A06BBD" w14:textId="2867F796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922" w:type="dxa"/>
            <w:vAlign w:val="center"/>
          </w:tcPr>
          <w:p w14:paraId="435213F7" w14:textId="35B7AB69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04" w:type="dxa"/>
            <w:vAlign w:val="center"/>
          </w:tcPr>
          <w:p w14:paraId="72A4851B" w14:textId="29259FCB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Visualizza</w:t>
            </w:r>
            <w:r w:rsidR="009C3DD5">
              <w:rPr>
                <w:sz w:val="20"/>
                <w:szCs w:val="20"/>
              </w:rPr>
              <w:t>,</w:t>
            </w:r>
          </w:p>
          <w:p w14:paraId="3ED4D08F" w14:textId="2D0EF95F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Confronta</w:t>
            </w:r>
          </w:p>
        </w:tc>
        <w:tc>
          <w:tcPr>
            <w:tcW w:w="1041" w:type="dxa"/>
            <w:vAlign w:val="center"/>
          </w:tcPr>
          <w:p w14:paraId="7E14CCED" w14:textId="236FFB1A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Genera</w:t>
            </w:r>
            <w:r w:rsidR="009C3DD5">
              <w:rPr>
                <w:sz w:val="20"/>
                <w:szCs w:val="20"/>
              </w:rPr>
              <w:t>,</w:t>
            </w:r>
          </w:p>
          <w:p w14:paraId="7929E8C3" w14:textId="1A00CB72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Visualizza</w:t>
            </w:r>
            <w:r w:rsidR="009C3DD5">
              <w:rPr>
                <w:sz w:val="20"/>
                <w:szCs w:val="20"/>
              </w:rPr>
              <w:t>,</w:t>
            </w:r>
          </w:p>
          <w:p w14:paraId="0551D206" w14:textId="4AFD7A13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Salva</w:t>
            </w:r>
          </w:p>
        </w:tc>
        <w:tc>
          <w:tcPr>
            <w:tcW w:w="1041" w:type="dxa"/>
            <w:vAlign w:val="center"/>
          </w:tcPr>
          <w:p w14:paraId="4C8CDFD8" w14:textId="77777777" w:rsidR="00EB1538" w:rsidRDefault="00D05024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6BD815B" w14:textId="77777777" w:rsidR="00D05024" w:rsidRDefault="00D05024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4535B520" w14:textId="77777777" w:rsidR="00FE5223" w:rsidRDefault="00F73BDA" w:rsidP="00FE5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FE5223">
              <w:rPr>
                <w:sz w:val="20"/>
                <w:szCs w:val="20"/>
              </w:rPr>
              <w:t>,</w:t>
            </w:r>
          </w:p>
          <w:p w14:paraId="5B9D2552" w14:textId="06B59806" w:rsidR="00FE5223" w:rsidRPr="00292CE1" w:rsidRDefault="00FE5223" w:rsidP="00FE5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  <w:tc>
          <w:tcPr>
            <w:tcW w:w="1041" w:type="dxa"/>
            <w:vAlign w:val="center"/>
          </w:tcPr>
          <w:p w14:paraId="31CDF837" w14:textId="77777777" w:rsidR="00EB1538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79E17FA" w14:textId="77777777" w:rsidR="00E80986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3EA2620A" w14:textId="77777777" w:rsidR="00E80986" w:rsidRDefault="00E80986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C649B7">
              <w:rPr>
                <w:sz w:val="20"/>
                <w:szCs w:val="20"/>
              </w:rPr>
              <w:t>,</w:t>
            </w:r>
          </w:p>
          <w:p w14:paraId="517A5EC2" w14:textId="5172F6D7" w:rsidR="00C649B7" w:rsidRPr="00292CE1" w:rsidRDefault="00C649B7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  <w:tc>
          <w:tcPr>
            <w:tcW w:w="1041" w:type="dxa"/>
            <w:vAlign w:val="center"/>
          </w:tcPr>
          <w:p w14:paraId="1376847B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Aggiungi,</w:t>
            </w:r>
          </w:p>
          <w:p w14:paraId="44C512DD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Rimuovi,</w:t>
            </w:r>
          </w:p>
          <w:p w14:paraId="57717A41" w14:textId="77777777" w:rsidR="00C649B7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22CB4072" w14:textId="376C04E0" w:rsidR="00EB1538" w:rsidRPr="00292CE1" w:rsidRDefault="00C649B7" w:rsidP="00C64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</w:t>
            </w:r>
          </w:p>
        </w:tc>
      </w:tr>
      <w:tr w:rsidR="004C224F" w:rsidRPr="00292CE1" w14:paraId="2D4621B4" w14:textId="0C1594E9" w:rsidTr="008D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5EF42E5" w14:textId="22BC90EC" w:rsidR="00EB1538" w:rsidRPr="00292CE1" w:rsidRDefault="00EB1538" w:rsidP="00EB1538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Gestore di dati statistici</w:t>
            </w:r>
          </w:p>
        </w:tc>
        <w:tc>
          <w:tcPr>
            <w:tcW w:w="1082" w:type="dxa"/>
            <w:vAlign w:val="center"/>
          </w:tcPr>
          <w:p w14:paraId="4B3F6EF9" w14:textId="0FFA092D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Login</w:t>
            </w:r>
            <w:r w:rsidR="009C3DD5">
              <w:rPr>
                <w:sz w:val="20"/>
                <w:szCs w:val="20"/>
              </w:rPr>
              <w:t>,</w:t>
            </w:r>
          </w:p>
          <w:p w14:paraId="36E622EF" w14:textId="5D10A63A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Logout</w:t>
            </w:r>
          </w:p>
        </w:tc>
        <w:tc>
          <w:tcPr>
            <w:tcW w:w="1134" w:type="dxa"/>
            <w:vAlign w:val="center"/>
          </w:tcPr>
          <w:p w14:paraId="35D6F933" w14:textId="732E2BC5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62" w:type="dxa"/>
            <w:vAlign w:val="center"/>
          </w:tcPr>
          <w:p w14:paraId="1322F338" w14:textId="7C4A2169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22" w:type="dxa"/>
            <w:vAlign w:val="center"/>
          </w:tcPr>
          <w:p w14:paraId="0A92E649" w14:textId="7A79939B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Carica</w:t>
            </w:r>
            <w:r w:rsidR="009C3DD5">
              <w:rPr>
                <w:sz w:val="20"/>
                <w:szCs w:val="20"/>
              </w:rPr>
              <w:t>,</w:t>
            </w:r>
          </w:p>
          <w:p w14:paraId="2632BF0F" w14:textId="2520A99B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Verifica</w:t>
            </w:r>
            <w:r w:rsidR="009C3DD5">
              <w:rPr>
                <w:sz w:val="20"/>
                <w:szCs w:val="20"/>
              </w:rPr>
              <w:t>,</w:t>
            </w:r>
          </w:p>
          <w:p w14:paraId="3ED96F14" w14:textId="651CC92A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Modifica</w:t>
            </w:r>
          </w:p>
        </w:tc>
        <w:tc>
          <w:tcPr>
            <w:tcW w:w="1004" w:type="dxa"/>
            <w:vAlign w:val="center"/>
          </w:tcPr>
          <w:p w14:paraId="18F9BA31" w14:textId="7117625E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Aggiorna</w:t>
            </w:r>
            <w:r w:rsidR="009C3DD5">
              <w:rPr>
                <w:sz w:val="20"/>
                <w:szCs w:val="20"/>
              </w:rPr>
              <w:t>,</w:t>
            </w:r>
          </w:p>
          <w:p w14:paraId="368733E6" w14:textId="7C11980C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Sovrascrivi</w:t>
            </w:r>
          </w:p>
        </w:tc>
        <w:tc>
          <w:tcPr>
            <w:tcW w:w="1041" w:type="dxa"/>
            <w:vAlign w:val="center"/>
          </w:tcPr>
          <w:p w14:paraId="7BDECC07" w14:textId="5AB18DBD" w:rsidR="00EB1538" w:rsidRPr="00292CE1" w:rsidRDefault="00EB153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BBF8E65" w14:textId="6F00AC16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793D1B29" w14:textId="5D487365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32FE59E1" w14:textId="405AFD83" w:rsidR="00EB1538" w:rsidRPr="00292CE1" w:rsidRDefault="009A0D78" w:rsidP="00EB15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</w:tr>
      <w:tr w:rsidR="004C224F" w:rsidRPr="00292CE1" w14:paraId="52EC1956" w14:textId="19C86629" w:rsidTr="008D1B2C">
        <w:trPr>
          <w:trHeight w:val="1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vAlign w:val="center"/>
          </w:tcPr>
          <w:p w14:paraId="38399B98" w14:textId="7F256FC4" w:rsidR="00EB1538" w:rsidRPr="00292CE1" w:rsidRDefault="00EB1538" w:rsidP="00EB15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 utenti</w:t>
            </w:r>
          </w:p>
        </w:tc>
        <w:tc>
          <w:tcPr>
            <w:tcW w:w="1082" w:type="dxa"/>
            <w:vAlign w:val="center"/>
          </w:tcPr>
          <w:p w14:paraId="38D1A027" w14:textId="063ECDE8" w:rsidR="00EB1538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Blocca</w:t>
            </w:r>
            <w:r w:rsidR="009C3DD5">
              <w:rPr>
                <w:sz w:val="20"/>
                <w:szCs w:val="20"/>
              </w:rPr>
              <w:t>,</w:t>
            </w:r>
          </w:p>
          <w:p w14:paraId="1512E81E" w14:textId="3074D270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Banna</w:t>
            </w:r>
          </w:p>
        </w:tc>
        <w:tc>
          <w:tcPr>
            <w:tcW w:w="1134" w:type="dxa"/>
            <w:vAlign w:val="center"/>
          </w:tcPr>
          <w:p w14:paraId="115F8ED5" w14:textId="75E65C3F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62" w:type="dxa"/>
            <w:vAlign w:val="center"/>
          </w:tcPr>
          <w:p w14:paraId="19F7433E" w14:textId="2355AC11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922" w:type="dxa"/>
            <w:vAlign w:val="center"/>
          </w:tcPr>
          <w:p w14:paraId="3DDB6E66" w14:textId="3916CB54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04" w:type="dxa"/>
            <w:vAlign w:val="center"/>
          </w:tcPr>
          <w:p w14:paraId="262726D5" w14:textId="4BF8E298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70982CF" w14:textId="3EF217AE" w:rsidR="00EB1538" w:rsidRPr="00292CE1" w:rsidRDefault="00EB1538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2CE1">
              <w:rPr>
                <w:sz w:val="20"/>
                <w:szCs w:val="20"/>
              </w:rPr>
              <w:t>—</w:t>
            </w:r>
          </w:p>
        </w:tc>
        <w:tc>
          <w:tcPr>
            <w:tcW w:w="1041" w:type="dxa"/>
            <w:vAlign w:val="center"/>
          </w:tcPr>
          <w:p w14:paraId="4E412463" w14:textId="77777777" w:rsidR="00EB1538" w:rsidRDefault="00F07D19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</w:t>
            </w:r>
            <w:r w:rsidR="00B71FFF">
              <w:rPr>
                <w:sz w:val="20"/>
                <w:szCs w:val="20"/>
              </w:rPr>
              <w:t>,</w:t>
            </w:r>
          </w:p>
          <w:p w14:paraId="47A5364E" w14:textId="37A49A3A" w:rsidR="00B71FFF" w:rsidRPr="00292CE1" w:rsidRDefault="004539BD" w:rsidP="00EB15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  <w:tc>
          <w:tcPr>
            <w:tcW w:w="1041" w:type="dxa"/>
            <w:vAlign w:val="center"/>
          </w:tcPr>
          <w:p w14:paraId="01FF1E68" w14:textId="77777777" w:rsidR="007937E8" w:rsidRDefault="007937E8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35CC4E55" w14:textId="09AC1110" w:rsidR="00EB1538" w:rsidRPr="00292CE1" w:rsidRDefault="004539BD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  <w:tc>
          <w:tcPr>
            <w:tcW w:w="1041" w:type="dxa"/>
            <w:vAlign w:val="center"/>
          </w:tcPr>
          <w:p w14:paraId="569F98A3" w14:textId="77777777" w:rsidR="007937E8" w:rsidRDefault="007937E8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Visualizza,</w:t>
            </w:r>
          </w:p>
          <w:p w14:paraId="3803DF7A" w14:textId="2ABADEB9" w:rsidR="00EB1538" w:rsidRPr="00292CE1" w:rsidRDefault="004539BD" w:rsidP="007937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</w:t>
            </w:r>
          </w:p>
        </w:tc>
      </w:tr>
    </w:tbl>
    <w:p w14:paraId="0077BA15" w14:textId="77777777" w:rsidR="00474A23" w:rsidRPr="00292CE1" w:rsidRDefault="00474A23" w:rsidP="00ED695E">
      <w:pPr>
        <w:ind w:left="360"/>
        <w:rPr>
          <w:b/>
          <w:bCs/>
          <w:sz w:val="28"/>
          <w:szCs w:val="28"/>
        </w:rPr>
      </w:pPr>
    </w:p>
    <w:p w14:paraId="2D31149D" w14:textId="6F780E95" w:rsidR="00B558D6" w:rsidRPr="00292CE1" w:rsidRDefault="00B558D6" w:rsidP="009E2571">
      <w:pPr>
        <w:pStyle w:val="Titolo2"/>
      </w:pPr>
      <w:r w:rsidRPr="00292CE1">
        <w:t xml:space="preserve"> </w:t>
      </w:r>
      <w:bookmarkStart w:id="29" w:name="_Toc219865913"/>
      <w:r w:rsidRPr="00292CE1">
        <w:t>Global Software Control</w:t>
      </w:r>
      <w:bookmarkEnd w:id="29"/>
    </w:p>
    <w:p w14:paraId="759AF3F3" w14:textId="77777777" w:rsidR="00B558D6" w:rsidRPr="00292CE1" w:rsidRDefault="00B558D6" w:rsidP="00B558D6">
      <w:pPr>
        <w:ind w:left="360"/>
        <w:rPr>
          <w:b/>
          <w:bCs/>
          <w:sz w:val="28"/>
          <w:szCs w:val="28"/>
        </w:rPr>
      </w:pPr>
    </w:p>
    <w:p w14:paraId="4EF09404" w14:textId="77777777" w:rsidR="00B558D6" w:rsidRPr="002C3CD4" w:rsidRDefault="00B558D6" w:rsidP="00B558D6">
      <w:pPr>
        <w:ind w:left="360"/>
      </w:pPr>
      <w:r w:rsidRPr="00292CE1">
        <w:t>Il sistema utilizza un modello event-driven per:</w:t>
      </w:r>
    </w:p>
    <w:p w14:paraId="7E6B3424" w14:textId="7CC1E095" w:rsidR="00B558D6" w:rsidRPr="00292CE1" w:rsidRDefault="00B558D6" w:rsidP="00137C99">
      <w:pPr>
        <w:numPr>
          <w:ilvl w:val="0"/>
          <w:numId w:val="24"/>
        </w:numPr>
      </w:pPr>
      <w:r w:rsidRPr="00292CE1">
        <w:t>notificare l’utente del completamento del caricamento statistiche</w:t>
      </w:r>
      <w:r w:rsidR="00E131C5" w:rsidRPr="00292CE1">
        <w:t>;</w:t>
      </w:r>
    </w:p>
    <w:p w14:paraId="71BC4F59" w14:textId="34D1BDEC" w:rsidR="00B558D6" w:rsidRPr="00292CE1" w:rsidRDefault="00B558D6" w:rsidP="00137C99">
      <w:pPr>
        <w:numPr>
          <w:ilvl w:val="0"/>
          <w:numId w:val="24"/>
        </w:numPr>
      </w:pPr>
      <w:r w:rsidRPr="00292CE1">
        <w:t>avviare automaticamente i calcoli degli indici</w:t>
      </w:r>
      <w:r w:rsidR="00E131C5" w:rsidRPr="00292CE1">
        <w:t>;</w:t>
      </w:r>
    </w:p>
    <w:p w14:paraId="65A5AD41" w14:textId="6BDBEF4A" w:rsidR="00E131C5" w:rsidRPr="00292CE1" w:rsidRDefault="00B558D6" w:rsidP="00137C99">
      <w:pPr>
        <w:numPr>
          <w:ilvl w:val="0"/>
          <w:numId w:val="24"/>
        </w:numPr>
        <w:rPr>
          <w:b/>
          <w:bCs/>
        </w:rPr>
      </w:pPr>
      <w:r w:rsidRPr="00292CE1">
        <w:t>avviare la generazione formazione</w:t>
      </w:r>
      <w:r w:rsidR="00E131C5" w:rsidRPr="00292CE1">
        <w:t>.</w:t>
      </w:r>
    </w:p>
    <w:p w14:paraId="7731ABDB" w14:textId="16725D93" w:rsidR="00384792" w:rsidRPr="00292CE1" w:rsidRDefault="00861C64" w:rsidP="008D1B2C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6E8655C" w14:textId="7505D509" w:rsidR="009618CF" w:rsidRPr="00292CE1" w:rsidRDefault="00DE0D84" w:rsidP="00A42A29">
      <w:pPr>
        <w:pStyle w:val="Titolo2"/>
      </w:pPr>
      <w:r w:rsidRPr="00292CE1">
        <w:lastRenderedPageBreak/>
        <w:t xml:space="preserve"> </w:t>
      </w:r>
      <w:bookmarkStart w:id="30" w:name="_Toc219865914"/>
      <w:proofErr w:type="spellStart"/>
      <w:r w:rsidR="009618CF" w:rsidRPr="00292CE1">
        <w:t>Boundary</w:t>
      </w:r>
      <w:proofErr w:type="spellEnd"/>
      <w:r w:rsidR="009618CF" w:rsidRPr="00292CE1">
        <w:t xml:space="preserve"> </w:t>
      </w:r>
      <w:proofErr w:type="spellStart"/>
      <w:r w:rsidR="009618CF" w:rsidRPr="00292CE1">
        <w:t>Conditions</w:t>
      </w:r>
      <w:bookmarkEnd w:id="30"/>
      <w:proofErr w:type="spellEnd"/>
    </w:p>
    <w:p w14:paraId="1294F9FA" w14:textId="77777777" w:rsidR="009618CF" w:rsidRPr="00292CE1" w:rsidRDefault="009618CF" w:rsidP="009618CF">
      <w:pPr>
        <w:ind w:left="360"/>
        <w:rPr>
          <w:b/>
          <w:bCs/>
          <w:sz w:val="28"/>
          <w:szCs w:val="28"/>
        </w:rPr>
      </w:pPr>
    </w:p>
    <w:p w14:paraId="4C857BBF" w14:textId="77777777" w:rsidR="009618CF" w:rsidRPr="00292CE1" w:rsidRDefault="009618CF" w:rsidP="009618CF">
      <w:pPr>
        <w:spacing w:after="100" w:afterAutospacing="1"/>
        <w:ind w:firstLine="357"/>
        <w:rPr>
          <w:b/>
          <w:bCs/>
        </w:rPr>
      </w:pPr>
      <w:r w:rsidRPr="00292CE1">
        <w:rPr>
          <w:b/>
          <w:bCs/>
        </w:rPr>
        <w:t>Inizializzazione</w:t>
      </w:r>
    </w:p>
    <w:p w14:paraId="37E93C02" w14:textId="77777777" w:rsidR="009618CF" w:rsidRPr="00292CE1" w:rsidRDefault="009618CF" w:rsidP="00137C99">
      <w:pPr>
        <w:numPr>
          <w:ilvl w:val="0"/>
          <w:numId w:val="25"/>
        </w:numPr>
      </w:pPr>
      <w:r w:rsidRPr="00292CE1">
        <w:t>verifica connessione DB</w:t>
      </w:r>
    </w:p>
    <w:p w14:paraId="3C7B278C" w14:textId="17BE2B42" w:rsidR="009618CF" w:rsidRPr="00292CE1" w:rsidRDefault="009618CF" w:rsidP="00137C99">
      <w:pPr>
        <w:numPr>
          <w:ilvl w:val="0"/>
          <w:numId w:val="25"/>
        </w:numPr>
      </w:pPr>
      <w:r w:rsidRPr="00292CE1">
        <w:t>caricamento configurazioni</w:t>
      </w:r>
    </w:p>
    <w:p w14:paraId="5BA90A43" w14:textId="77777777" w:rsidR="009618CF" w:rsidRPr="00292CE1" w:rsidRDefault="009618CF" w:rsidP="00137C99">
      <w:pPr>
        <w:numPr>
          <w:ilvl w:val="0"/>
          <w:numId w:val="25"/>
        </w:numPr>
      </w:pPr>
      <w:r w:rsidRPr="00292CE1">
        <w:t>inizializzazione logging</w:t>
      </w:r>
    </w:p>
    <w:p w14:paraId="05EC96FD" w14:textId="77777777" w:rsidR="00DE0D84" w:rsidRPr="00292CE1" w:rsidRDefault="00DE0D84" w:rsidP="00CC00AD"/>
    <w:p w14:paraId="7EFB9576" w14:textId="77777777" w:rsidR="009618CF" w:rsidRPr="00292CE1" w:rsidRDefault="009618CF" w:rsidP="009618CF">
      <w:pPr>
        <w:spacing w:before="100" w:beforeAutospacing="1" w:after="100" w:afterAutospacing="1"/>
        <w:ind w:left="357"/>
        <w:rPr>
          <w:b/>
          <w:bCs/>
        </w:rPr>
      </w:pPr>
      <w:r w:rsidRPr="00292CE1">
        <w:rPr>
          <w:b/>
          <w:bCs/>
        </w:rPr>
        <w:t>Terminazione</w:t>
      </w:r>
    </w:p>
    <w:p w14:paraId="14A1CA01" w14:textId="77777777" w:rsidR="009618CF" w:rsidRPr="00292CE1" w:rsidRDefault="009618CF" w:rsidP="00137C99">
      <w:pPr>
        <w:numPr>
          <w:ilvl w:val="0"/>
          <w:numId w:val="26"/>
        </w:numPr>
      </w:pPr>
      <w:r w:rsidRPr="00292CE1">
        <w:t>chiusura connessioni DB</w:t>
      </w:r>
    </w:p>
    <w:p w14:paraId="1DCF3ED7" w14:textId="77777777" w:rsidR="009618CF" w:rsidRPr="00292CE1" w:rsidRDefault="009618CF" w:rsidP="00137C99">
      <w:pPr>
        <w:numPr>
          <w:ilvl w:val="0"/>
          <w:numId w:val="26"/>
        </w:numPr>
      </w:pPr>
      <w:r w:rsidRPr="00292CE1">
        <w:t>salvataggio stati pendenti</w:t>
      </w:r>
    </w:p>
    <w:p w14:paraId="3A32C350" w14:textId="77777777" w:rsidR="00DE0D84" w:rsidRPr="00292CE1" w:rsidRDefault="00DE0D84" w:rsidP="00DE0D84">
      <w:pPr>
        <w:ind w:left="720"/>
      </w:pPr>
    </w:p>
    <w:p w14:paraId="5021CF4F" w14:textId="77777777" w:rsidR="009618CF" w:rsidRPr="00292CE1" w:rsidRDefault="009618CF" w:rsidP="009618CF">
      <w:pPr>
        <w:spacing w:before="100" w:beforeAutospacing="1" w:after="100" w:afterAutospacing="1"/>
        <w:ind w:left="357"/>
        <w:rPr>
          <w:b/>
          <w:bCs/>
        </w:rPr>
      </w:pPr>
      <w:r w:rsidRPr="00292CE1">
        <w:rPr>
          <w:b/>
          <w:bCs/>
        </w:rPr>
        <w:t>Fault Tolerance</w:t>
      </w:r>
    </w:p>
    <w:p w14:paraId="3C1AE6E9" w14:textId="77777777" w:rsidR="009618CF" w:rsidRPr="00292CE1" w:rsidRDefault="009618CF" w:rsidP="00137C99">
      <w:pPr>
        <w:numPr>
          <w:ilvl w:val="0"/>
          <w:numId w:val="27"/>
        </w:numPr>
      </w:pPr>
      <w:proofErr w:type="spellStart"/>
      <w:r w:rsidRPr="00292CE1">
        <w:t>rollback</w:t>
      </w:r>
      <w:proofErr w:type="spellEnd"/>
      <w:r w:rsidRPr="00292CE1">
        <w:t xml:space="preserve"> transazioni</w:t>
      </w:r>
    </w:p>
    <w:p w14:paraId="6F1950FC" w14:textId="77777777" w:rsidR="009618CF" w:rsidRPr="00292CE1" w:rsidRDefault="009618CF" w:rsidP="00137C99">
      <w:pPr>
        <w:numPr>
          <w:ilvl w:val="0"/>
          <w:numId w:val="27"/>
        </w:numPr>
      </w:pPr>
      <w:r w:rsidRPr="00292CE1">
        <w:t>ritentativi su upload falliti</w:t>
      </w:r>
    </w:p>
    <w:p w14:paraId="3944B34E" w14:textId="77777777" w:rsidR="009618CF" w:rsidRPr="00292CE1" w:rsidRDefault="009618CF" w:rsidP="00137C99">
      <w:pPr>
        <w:numPr>
          <w:ilvl w:val="0"/>
          <w:numId w:val="27"/>
        </w:numPr>
      </w:pPr>
      <w:r w:rsidRPr="00292CE1">
        <w:t>logging diagnostico</w:t>
      </w:r>
    </w:p>
    <w:p w14:paraId="733DB229" w14:textId="77777777" w:rsidR="009618CF" w:rsidRPr="00292CE1" w:rsidRDefault="009618CF" w:rsidP="00384792">
      <w:pPr>
        <w:ind w:left="360"/>
        <w:rPr>
          <w:b/>
          <w:bCs/>
          <w:sz w:val="28"/>
          <w:szCs w:val="28"/>
        </w:rPr>
      </w:pPr>
    </w:p>
    <w:p w14:paraId="04CA8A77" w14:textId="692EA1CA" w:rsidR="001C5218" w:rsidRPr="00292CE1" w:rsidRDefault="00F91967" w:rsidP="001C5218">
      <w:pPr>
        <w:pStyle w:val="Titolo2"/>
        <w:numPr>
          <w:ilvl w:val="0"/>
          <w:numId w:val="0"/>
        </w:numPr>
        <w:ind w:left="283"/>
      </w:pPr>
      <w:bookmarkStart w:id="31" w:name="_Toc219865915"/>
      <w:r w:rsidRPr="00292CE1">
        <w:t>4.</w:t>
      </w:r>
      <w:r w:rsidR="005E3071" w:rsidRPr="00292CE1">
        <w:t xml:space="preserve">  </w:t>
      </w:r>
      <w:r w:rsidR="001552DD" w:rsidRPr="00292CE1">
        <w:t>Subsystem Services</w:t>
      </w:r>
      <w:bookmarkEnd w:id="31"/>
    </w:p>
    <w:p w14:paraId="0A6A5D71" w14:textId="3BA75AC1" w:rsidR="001C5218" w:rsidRPr="001C5218" w:rsidRDefault="001C5218" w:rsidP="001C5218">
      <w:pPr>
        <w:spacing w:before="120"/>
        <w:ind w:left="357"/>
      </w:pPr>
      <w:r w:rsidRPr="001C5218">
        <w:t xml:space="preserve">Qui </w:t>
      </w:r>
      <w:r w:rsidR="00226851" w:rsidRPr="00292CE1">
        <w:t>vengono</w:t>
      </w:r>
      <w:r w:rsidRPr="001C5218">
        <w:t xml:space="preserve"> present</w:t>
      </w:r>
      <w:r w:rsidR="00226851" w:rsidRPr="00292CE1">
        <w:t>ati</w:t>
      </w:r>
      <w:r w:rsidRPr="001C5218">
        <w:t xml:space="preserve"> i servizi che ogni sottosistema fornisce nel sistema software.</w:t>
      </w:r>
    </w:p>
    <w:p w14:paraId="7842039D" w14:textId="77777777" w:rsidR="001C5218" w:rsidRPr="00292CE1" w:rsidRDefault="001C5218" w:rsidP="001C5218">
      <w:pPr>
        <w:rPr>
          <w:b/>
          <w:bCs/>
          <w:sz w:val="28"/>
          <w:szCs w:val="28"/>
        </w:rPr>
      </w:pPr>
    </w:p>
    <w:p w14:paraId="2CCDADDD" w14:textId="2DD2580E" w:rsidR="001552DD" w:rsidRPr="00292CE1" w:rsidRDefault="001552DD" w:rsidP="00F379FA">
      <w:pPr>
        <w:ind w:left="360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 xml:space="preserve">4.1 </w:t>
      </w:r>
      <w:r w:rsidR="00FA647D" w:rsidRPr="00292CE1">
        <w:rPr>
          <w:b/>
          <w:bCs/>
          <w:sz w:val="26"/>
          <w:szCs w:val="26"/>
        </w:rPr>
        <w:t xml:space="preserve">Access &amp; </w:t>
      </w:r>
      <w:proofErr w:type="spellStart"/>
      <w:r w:rsidR="00FA647D" w:rsidRPr="00292CE1">
        <w:rPr>
          <w:b/>
          <w:bCs/>
          <w:sz w:val="26"/>
          <w:szCs w:val="26"/>
        </w:rPr>
        <w:t>Profile</w:t>
      </w:r>
      <w:proofErr w:type="spellEnd"/>
      <w:r w:rsidRPr="00292CE1">
        <w:rPr>
          <w:b/>
          <w:bCs/>
          <w:sz w:val="26"/>
          <w:szCs w:val="26"/>
        </w:rPr>
        <w:t xml:space="preserve"> Services</w:t>
      </w:r>
    </w:p>
    <w:p w14:paraId="76F7C7E3" w14:textId="25209F37" w:rsidR="001C5218" w:rsidRPr="00292CE1" w:rsidRDefault="001C5218" w:rsidP="001C5218">
      <w:pPr>
        <w:spacing w:before="120"/>
        <w:ind w:left="357"/>
      </w:pPr>
      <w:r w:rsidRPr="00292CE1">
        <w:t>Questi servizi permettono all’utente di registrarsi, autenticarsi e di modificare il proprio profilo</w:t>
      </w:r>
      <w:r w:rsidR="00226851" w:rsidRPr="00292CE1">
        <w:t xml:space="preserve"> utente.</w:t>
      </w:r>
    </w:p>
    <w:p w14:paraId="516C57E9" w14:textId="77777777" w:rsidR="00415C00" w:rsidRPr="00292CE1" w:rsidRDefault="00415C00" w:rsidP="00F379FA">
      <w:pPr>
        <w:ind w:left="360"/>
        <w:rPr>
          <w:b/>
          <w:bCs/>
          <w:sz w:val="28"/>
          <w:szCs w:val="28"/>
        </w:rPr>
      </w:pPr>
    </w:p>
    <w:p w14:paraId="6993C6B5" w14:textId="77777777" w:rsidR="001552DD" w:rsidRPr="00292CE1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292CE1">
        <w:rPr>
          <w:b/>
          <w:bCs/>
          <w:sz w:val="26"/>
          <w:szCs w:val="26"/>
        </w:rPr>
        <w:t>Registration</w:t>
      </w:r>
      <w:proofErr w:type="spellEnd"/>
      <w:r w:rsidRPr="00292CE1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576"/>
        <w:gridCol w:w="4051"/>
      </w:tblGrid>
      <w:tr w:rsidR="00226851" w:rsidRPr="00292CE1" w14:paraId="13F64824" w14:textId="77777777" w:rsidTr="006B4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64C2A" w14:textId="63888ED3" w:rsidR="00226851" w:rsidRPr="00292CE1" w:rsidRDefault="00226851" w:rsidP="00C27DFD">
            <w:pPr>
              <w:jc w:val="center"/>
            </w:pPr>
            <w:r w:rsidRPr="00292CE1">
              <w:t>Operazione</w:t>
            </w:r>
          </w:p>
        </w:tc>
        <w:tc>
          <w:tcPr>
            <w:tcW w:w="4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4B1CF" w14:textId="3252D103" w:rsidR="00226851" w:rsidRPr="00292CE1" w:rsidRDefault="00226851" w:rsidP="00C27D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226851" w:rsidRPr="00292CE1" w14:paraId="01F8379E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A3CF4" w14:textId="55978704" w:rsidR="00226851" w:rsidRPr="00292CE1" w:rsidRDefault="00703E32" w:rsidP="00C27DFD">
            <w:pPr>
              <w:jc w:val="center"/>
            </w:pPr>
            <w:proofErr w:type="spellStart"/>
            <w:r w:rsidRPr="00292CE1">
              <w:t>verifyRegistrationData</w:t>
            </w:r>
            <w:proofErr w:type="spellEnd"/>
            <w:r w:rsidRPr="00292CE1">
              <w:t>(</w:t>
            </w:r>
            <w:proofErr w:type="spellStart"/>
            <w:r w:rsidR="00C27DFD"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15F77" w14:textId="13B4D7AC" w:rsidR="00226851" w:rsidRPr="00292CE1" w:rsidRDefault="00703E32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Verifica correttezza formale e unicità dei dati.</w:t>
            </w:r>
          </w:p>
        </w:tc>
      </w:tr>
      <w:tr w:rsidR="00226851" w:rsidRPr="00292CE1" w14:paraId="58098BF5" w14:textId="77777777" w:rsidTr="006B4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A64A4" w14:textId="7FC95CB6" w:rsidR="00226851" w:rsidRPr="00292CE1" w:rsidRDefault="00703E32" w:rsidP="00C27DFD">
            <w:pPr>
              <w:jc w:val="center"/>
            </w:pPr>
            <w:proofErr w:type="spellStart"/>
            <w:r w:rsidRPr="00292CE1">
              <w:t>createUserAccount</w:t>
            </w:r>
            <w:proofErr w:type="spellEnd"/>
            <w:r w:rsidRPr="00292CE1">
              <w:t>(</w:t>
            </w:r>
            <w:proofErr w:type="spellStart"/>
            <w:r w:rsidR="00C27DFD"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3C2EB" w14:textId="73161ECF" w:rsidR="00226851" w:rsidRPr="00292CE1" w:rsidRDefault="00C27DFD" w:rsidP="00C27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Salva un nuovo utente nel sistema.</w:t>
            </w:r>
          </w:p>
        </w:tc>
      </w:tr>
      <w:tr w:rsidR="006B4CB8" w:rsidRPr="00292CE1" w14:paraId="1DC6C27C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BF913" w14:textId="163CD5D8" w:rsidR="006B4CB8" w:rsidRPr="00292CE1" w:rsidRDefault="006B4CB8" w:rsidP="00C27DFD">
            <w:pPr>
              <w:jc w:val="center"/>
            </w:pPr>
            <w:proofErr w:type="spellStart"/>
            <w:r w:rsidRPr="00292CE1">
              <w:t>createManagerAccount</w:t>
            </w:r>
            <w:proofErr w:type="spellEnd"/>
            <w:r w:rsidRPr="00292CE1">
              <w:t>(</w:t>
            </w:r>
            <w:proofErr w:type="spellStart"/>
            <w:r w:rsidRPr="00292CE1">
              <w:t>registrationData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F456A" w14:textId="526F9504" w:rsidR="006B4CB8" w:rsidRPr="00292CE1" w:rsidRDefault="006B4CB8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Salva un nuovo gestore nel sistema.</w:t>
            </w:r>
          </w:p>
        </w:tc>
      </w:tr>
      <w:tr w:rsidR="00226851" w:rsidRPr="00292CE1" w14:paraId="5B2A261F" w14:textId="77777777" w:rsidTr="006B4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DBD8" w14:textId="103F181A" w:rsidR="00226851" w:rsidRPr="00292CE1" w:rsidRDefault="00703E32" w:rsidP="00C27DFD">
            <w:pPr>
              <w:jc w:val="center"/>
            </w:pPr>
            <w:proofErr w:type="spellStart"/>
            <w:r w:rsidRPr="00292CE1">
              <w:t>sendActivationEmail</w:t>
            </w:r>
            <w:proofErr w:type="spellEnd"/>
            <w:r w:rsidRPr="00292CE1">
              <w:t>(</w:t>
            </w:r>
            <w:proofErr w:type="spellStart"/>
            <w:r w:rsidRPr="00292CE1">
              <w:t>userEmail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0BC72" w14:textId="55F9FCE1" w:rsidR="00226851" w:rsidRPr="00292CE1" w:rsidRDefault="00703E32" w:rsidP="00C27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 xml:space="preserve">Invia </w:t>
            </w:r>
            <w:r w:rsidR="00C27DFD" w:rsidRPr="00292CE1">
              <w:t>l’e-mail</w:t>
            </w:r>
            <w:r w:rsidRPr="00292CE1">
              <w:t xml:space="preserve"> di conferma registrazione.</w:t>
            </w:r>
          </w:p>
        </w:tc>
      </w:tr>
      <w:tr w:rsidR="00C27DFD" w:rsidRPr="00292CE1" w14:paraId="5D900606" w14:textId="77777777" w:rsidTr="006B4C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0B88F" w14:textId="39208565" w:rsidR="00C27DFD" w:rsidRPr="00292CE1" w:rsidRDefault="00C27DFD" w:rsidP="00C27DFD">
            <w:pPr>
              <w:jc w:val="center"/>
            </w:pPr>
            <w:proofErr w:type="spellStart"/>
            <w:r w:rsidRPr="00292CE1">
              <w:t>confirmActivation</w:t>
            </w:r>
            <w:proofErr w:type="spellEnd"/>
            <w:r w:rsidRPr="00292CE1">
              <w:t>(</w:t>
            </w:r>
            <w:proofErr w:type="spellStart"/>
            <w:r w:rsidRPr="00292CE1">
              <w:t>confirmData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064F" w14:textId="7B02D945" w:rsidR="00C27DFD" w:rsidRPr="00292CE1" w:rsidRDefault="00C27DFD" w:rsidP="00C27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Conferma la registrazione dell’utente.</w:t>
            </w:r>
          </w:p>
        </w:tc>
      </w:tr>
    </w:tbl>
    <w:p w14:paraId="7461C50A" w14:textId="4B11D035" w:rsidR="00861C64" w:rsidRDefault="00861C64" w:rsidP="00226851">
      <w:pPr>
        <w:ind w:left="720"/>
        <w:rPr>
          <w:b/>
          <w:bCs/>
        </w:rPr>
      </w:pPr>
    </w:p>
    <w:p w14:paraId="056D4FDC" w14:textId="77777777" w:rsidR="00861C64" w:rsidRDefault="00861C64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E5557B0" w14:textId="77777777" w:rsidR="001552DD" w:rsidRPr="00292CE1" w:rsidRDefault="001552DD" w:rsidP="00226851">
      <w:pPr>
        <w:ind w:left="720"/>
        <w:rPr>
          <w:b/>
          <w:bCs/>
        </w:rPr>
      </w:pPr>
    </w:p>
    <w:p w14:paraId="65D0F988" w14:textId="77777777" w:rsidR="001552DD" w:rsidRPr="00292CE1" w:rsidRDefault="001552DD" w:rsidP="00415C00">
      <w:pPr>
        <w:spacing w:before="100" w:beforeAutospacing="1" w:after="100" w:afterAutospacing="1"/>
        <w:ind w:left="357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>Authentication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576"/>
        <w:gridCol w:w="4051"/>
      </w:tblGrid>
      <w:tr w:rsidR="006B4CB8" w:rsidRPr="00292CE1" w14:paraId="72C76C6A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31E9C" w14:textId="77777777" w:rsidR="006B4CB8" w:rsidRPr="00292CE1" w:rsidRDefault="006B4CB8" w:rsidP="00431E0B">
            <w:pPr>
              <w:jc w:val="center"/>
            </w:pPr>
            <w:r w:rsidRPr="00292CE1">
              <w:t>Operazione</w:t>
            </w:r>
          </w:p>
        </w:tc>
        <w:tc>
          <w:tcPr>
            <w:tcW w:w="40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A0610" w14:textId="77777777" w:rsidR="006B4CB8" w:rsidRPr="00292CE1" w:rsidRDefault="006B4CB8" w:rsidP="00431E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6B4CB8" w:rsidRPr="00292CE1" w14:paraId="5719E176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70382" w14:textId="7AECA6EA" w:rsidR="006B4CB8" w:rsidRPr="00292CE1" w:rsidRDefault="006B4CB8" w:rsidP="00431E0B">
            <w:pPr>
              <w:jc w:val="center"/>
            </w:pPr>
            <w:proofErr w:type="spellStart"/>
            <w:proofErr w:type="gramStart"/>
            <w:r w:rsidRPr="00292CE1">
              <w:t>loginUser</w:t>
            </w:r>
            <w:proofErr w:type="spellEnd"/>
            <w:r w:rsidRPr="00292CE1">
              <w:t>(</w:t>
            </w:r>
            <w:proofErr w:type="gramEnd"/>
            <w:r w:rsidRPr="00292CE1">
              <w:t>username, password)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E8CBC" w14:textId="231C4ED2" w:rsidR="006B4CB8" w:rsidRPr="00292CE1" w:rsidRDefault="006B4CB8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Verifica le credenziali e restituisce l’utente autenticato.</w:t>
            </w:r>
          </w:p>
        </w:tc>
      </w:tr>
      <w:tr w:rsidR="006B4CB8" w:rsidRPr="00292CE1" w14:paraId="2B842C76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B4B8E" w14:textId="02182185" w:rsidR="006B4CB8" w:rsidRPr="00292CE1" w:rsidRDefault="006B4CB8" w:rsidP="00431E0B">
            <w:pPr>
              <w:jc w:val="center"/>
            </w:pPr>
            <w:proofErr w:type="spellStart"/>
            <w:r w:rsidRPr="00292CE1">
              <w:t>logoutUser</w:t>
            </w:r>
            <w:proofErr w:type="spellEnd"/>
            <w:r w:rsidRPr="00292CE1">
              <w:t>(</w:t>
            </w:r>
            <w:proofErr w:type="spellStart"/>
            <w:r w:rsidRPr="00292CE1">
              <w:t>sessionId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4CB8" w:rsidRPr="006B4CB8" w14:paraId="5E5A61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ACBD5" w14:textId="77777777" w:rsidR="006B4CB8" w:rsidRPr="006B4CB8" w:rsidRDefault="006B4CB8" w:rsidP="00431E0B">
                  <w:pPr>
                    <w:jc w:val="center"/>
                  </w:pPr>
                </w:p>
              </w:tc>
            </w:tr>
          </w:tbl>
          <w:p w14:paraId="4C596606" w14:textId="77777777" w:rsidR="006B4CB8" w:rsidRPr="006B4CB8" w:rsidRDefault="006B4CB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3"/>
            </w:tblGrid>
            <w:tr w:rsidR="006B4CB8" w:rsidRPr="006B4CB8" w14:paraId="051432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BC794" w14:textId="77777777" w:rsidR="006B4CB8" w:rsidRPr="006B4CB8" w:rsidRDefault="006B4CB8" w:rsidP="00431E0B">
                  <w:pPr>
                    <w:jc w:val="center"/>
                  </w:pPr>
                  <w:r w:rsidRPr="006B4CB8">
                    <w:t>Invalida la sessione corrente.</w:t>
                  </w:r>
                </w:p>
              </w:tc>
            </w:tr>
          </w:tbl>
          <w:p w14:paraId="5BBE3856" w14:textId="6DD1E0D2" w:rsidR="006B4CB8" w:rsidRPr="00292CE1" w:rsidRDefault="006B4CB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4CB8" w:rsidRPr="00292CE1" w14:paraId="418ACC46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A6FF4" w14:textId="16630BFC" w:rsidR="006B4CB8" w:rsidRPr="00292CE1" w:rsidRDefault="006B4CB8" w:rsidP="00431E0B">
            <w:pPr>
              <w:jc w:val="center"/>
            </w:pPr>
            <w:proofErr w:type="spellStart"/>
            <w:r w:rsidRPr="00292CE1">
              <w:t>requestResetPassword</w:t>
            </w:r>
            <w:proofErr w:type="spellEnd"/>
            <w:r w:rsidRPr="00292CE1">
              <w:t>(email)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5A941" w14:textId="28796DC3" w:rsidR="006B4CB8" w:rsidRPr="00292CE1" w:rsidRDefault="00330668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Avvia la procedura di reset password generando un token temporaneo e inviando una mail all’utente.</w:t>
            </w:r>
          </w:p>
        </w:tc>
      </w:tr>
      <w:tr w:rsidR="006B4CB8" w:rsidRPr="00292CE1" w14:paraId="6E0D577C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B72F9" w14:textId="2C31DCAD" w:rsidR="006B4CB8" w:rsidRPr="00292CE1" w:rsidRDefault="006B4CB8" w:rsidP="00431E0B">
            <w:pPr>
              <w:jc w:val="center"/>
            </w:pPr>
            <w:proofErr w:type="spellStart"/>
            <w:proofErr w:type="gramStart"/>
            <w:r w:rsidRPr="00292CE1">
              <w:t>resetPassword</w:t>
            </w:r>
            <w:proofErr w:type="spellEnd"/>
            <w:r w:rsidRPr="00292CE1">
              <w:t>(</w:t>
            </w:r>
            <w:proofErr w:type="gramEnd"/>
            <w:r w:rsidRPr="00292CE1">
              <w:t xml:space="preserve">token, </w:t>
            </w:r>
            <w:proofErr w:type="spellStart"/>
            <w:r w:rsidRPr="00292CE1">
              <w:t>newPassword</w:t>
            </w:r>
            <w:proofErr w:type="spellEnd"/>
            <w:r w:rsidRPr="00292CE1">
              <w:t>)</w:t>
            </w:r>
          </w:p>
        </w:tc>
        <w:tc>
          <w:tcPr>
            <w:tcW w:w="40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67042" w14:textId="03440789" w:rsidR="006B4CB8" w:rsidRPr="00292CE1" w:rsidRDefault="00330668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 xml:space="preserve">Verifica la validità del token e imposta una nuova password tramite </w:t>
            </w:r>
            <w:proofErr w:type="spellStart"/>
            <w:r w:rsidRPr="00292CE1">
              <w:t>hashing</w:t>
            </w:r>
            <w:proofErr w:type="spellEnd"/>
            <w:r w:rsidRPr="00292CE1">
              <w:t xml:space="preserve"> sicuro.</w:t>
            </w:r>
          </w:p>
        </w:tc>
      </w:tr>
    </w:tbl>
    <w:p w14:paraId="66881EE6" w14:textId="01793DC3" w:rsidR="001552DD" w:rsidRPr="00292CE1" w:rsidRDefault="001552DD" w:rsidP="006B4CB8">
      <w:pPr>
        <w:ind w:left="720"/>
      </w:pPr>
    </w:p>
    <w:p w14:paraId="0F1650B9" w14:textId="77777777" w:rsidR="001552DD" w:rsidRPr="00292CE1" w:rsidRDefault="001552DD" w:rsidP="005E3071">
      <w:pPr>
        <w:spacing w:before="100" w:beforeAutospacing="1" w:after="100" w:afterAutospacing="1"/>
        <w:ind w:firstLine="360"/>
        <w:rPr>
          <w:b/>
          <w:bCs/>
          <w:sz w:val="26"/>
          <w:szCs w:val="26"/>
        </w:rPr>
      </w:pPr>
      <w:proofErr w:type="spellStart"/>
      <w:r w:rsidRPr="00292CE1">
        <w:rPr>
          <w:b/>
          <w:bCs/>
          <w:sz w:val="26"/>
          <w:szCs w:val="26"/>
        </w:rPr>
        <w:t>Profile</w:t>
      </w:r>
      <w:proofErr w:type="spellEnd"/>
      <w:r w:rsidRPr="00292CE1">
        <w:rPr>
          <w:b/>
          <w:bCs/>
          <w:sz w:val="26"/>
          <w:szCs w:val="26"/>
        </w:rPr>
        <w:t xml:space="preserve"> Management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72"/>
        <w:gridCol w:w="3855"/>
      </w:tblGrid>
      <w:tr w:rsidR="00330668" w:rsidRPr="00330668" w14:paraId="508F1743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2174B3" w14:textId="77777777" w:rsidR="00330668" w:rsidRPr="00330668" w:rsidRDefault="00330668" w:rsidP="00431E0B">
            <w:pPr>
              <w:ind w:left="360"/>
              <w:jc w:val="center"/>
            </w:pPr>
            <w:r w:rsidRPr="00330668">
              <w:t>Operazione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86C70D" w14:textId="77777777" w:rsidR="00330668" w:rsidRPr="00330668" w:rsidRDefault="00330668" w:rsidP="00431E0B">
            <w:pPr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0668">
              <w:t>Descrizione</w:t>
            </w:r>
          </w:p>
        </w:tc>
      </w:tr>
      <w:tr w:rsidR="00330668" w:rsidRPr="00330668" w14:paraId="51DFF09A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C7C4181" w14:textId="4F434A34" w:rsidR="00330668" w:rsidRPr="006D1A21" w:rsidRDefault="00330668" w:rsidP="00431E0B">
            <w:pPr>
              <w:ind w:left="360"/>
              <w:jc w:val="center"/>
              <w:rPr>
                <w:lang w:val="en-GB"/>
              </w:rPr>
            </w:pPr>
            <w:proofErr w:type="spellStart"/>
            <w:proofErr w:type="gramStart"/>
            <w:r w:rsidRPr="006D1A21">
              <w:rPr>
                <w:lang w:val="en-GB"/>
              </w:rPr>
              <w:t>modifyPassword</w:t>
            </w:r>
            <w:proofErr w:type="spellEnd"/>
            <w:r w:rsidRPr="006D1A21">
              <w:rPr>
                <w:lang w:val="en-GB"/>
              </w:rPr>
              <w:t>(</w:t>
            </w:r>
            <w:proofErr w:type="spellStart"/>
            <w:proofErr w:type="gramEnd"/>
            <w:r w:rsidRPr="006D1A21">
              <w:rPr>
                <w:lang w:val="en-GB"/>
              </w:rPr>
              <w:t>userId</w:t>
            </w:r>
            <w:proofErr w:type="spellEnd"/>
            <w:r w:rsidRPr="006D1A21">
              <w:rPr>
                <w:lang w:val="en-GB"/>
              </w:rPr>
              <w:t>,</w:t>
            </w:r>
            <w:r w:rsidR="00292CE1" w:rsidRPr="006D1A21">
              <w:rPr>
                <w:lang w:val="en-GB"/>
              </w:rPr>
              <w:t xml:space="preserve"> </w:t>
            </w:r>
            <w:proofErr w:type="spellStart"/>
            <w:r w:rsidRPr="006D1A21">
              <w:rPr>
                <w:lang w:val="en-GB"/>
              </w:rPr>
              <w:t>currentPwd</w:t>
            </w:r>
            <w:proofErr w:type="spellEnd"/>
            <w:r w:rsidRPr="006D1A21">
              <w:rPr>
                <w:lang w:val="en-GB"/>
              </w:rPr>
              <w:t xml:space="preserve">, </w:t>
            </w:r>
            <w:proofErr w:type="spellStart"/>
            <w:r w:rsidRPr="006D1A21">
              <w:rPr>
                <w:lang w:val="en-GB"/>
              </w:rPr>
              <w:t>newPwd</w:t>
            </w:r>
            <w:proofErr w:type="spellEnd"/>
            <w:r w:rsidRPr="006D1A21">
              <w:rPr>
                <w:lang w:val="en-GB"/>
              </w:rPr>
              <w:t>,</w:t>
            </w:r>
            <w:r w:rsidR="00292CE1" w:rsidRPr="006D1A21">
              <w:rPr>
                <w:lang w:val="en-GB"/>
              </w:rPr>
              <w:t xml:space="preserve"> </w:t>
            </w:r>
            <w:proofErr w:type="spellStart"/>
            <w:r w:rsidR="00292CE1" w:rsidRPr="006D1A21">
              <w:rPr>
                <w:lang w:val="en-GB"/>
              </w:rPr>
              <w:t>repeatedNewPwd</w:t>
            </w:r>
            <w:proofErr w:type="spellEnd"/>
            <w:r w:rsidR="00292CE1" w:rsidRPr="006D1A21">
              <w:rPr>
                <w:lang w:val="en-GB"/>
              </w:rPr>
              <w:t>)</w:t>
            </w:r>
          </w:p>
        </w:tc>
        <w:tc>
          <w:tcPr>
            <w:tcW w:w="385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5E9B55F" w14:textId="0C0D29EF" w:rsidR="00330668" w:rsidRPr="00330668" w:rsidRDefault="00292CE1" w:rsidP="00431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Aggiorna la password dopo aver verificato quella precedente.</w:t>
            </w:r>
          </w:p>
        </w:tc>
      </w:tr>
      <w:tr w:rsidR="00330668" w:rsidRPr="00330668" w14:paraId="5E6E54B0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71E1DCA" w14:textId="05EF4EC8" w:rsidR="00330668" w:rsidRPr="00330668" w:rsidRDefault="00292CE1" w:rsidP="00431E0B">
            <w:pPr>
              <w:ind w:left="360"/>
              <w:jc w:val="center"/>
            </w:pPr>
            <w:proofErr w:type="spellStart"/>
            <w:proofErr w:type="gramStart"/>
            <w:r w:rsidRPr="00292CE1">
              <w:t>modifyProfile</w:t>
            </w:r>
            <w:proofErr w:type="spellEnd"/>
            <w:r w:rsidR="00330668" w:rsidRPr="00330668">
              <w:t>(</w:t>
            </w:r>
            <w:proofErr w:type="spellStart"/>
            <w:proofErr w:type="gramEnd"/>
            <w:r w:rsidRPr="00292CE1">
              <w:t>userId</w:t>
            </w:r>
            <w:proofErr w:type="spellEnd"/>
            <w:r w:rsidRPr="00292CE1">
              <w:t xml:space="preserve">, </w:t>
            </w:r>
            <w:proofErr w:type="spellStart"/>
            <w:r w:rsidRPr="00292CE1">
              <w:t>user</w:t>
            </w:r>
            <w:r w:rsidR="00330668" w:rsidRPr="00330668">
              <w:t>Data</w:t>
            </w:r>
            <w:proofErr w:type="spellEnd"/>
            <w:r w:rsidR="00330668" w:rsidRPr="00330668">
              <w:t>)</w:t>
            </w:r>
          </w:p>
        </w:tc>
        <w:tc>
          <w:tcPr>
            <w:tcW w:w="385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96979B0" w14:textId="18978002" w:rsidR="00330668" w:rsidRPr="00330668" w:rsidRDefault="00292CE1" w:rsidP="00431E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Modifica i dati del profilo dell’utente.</w:t>
            </w:r>
          </w:p>
        </w:tc>
      </w:tr>
    </w:tbl>
    <w:p w14:paraId="3BE41D1C" w14:textId="013B3960" w:rsidR="001552DD" w:rsidRPr="00292CE1" w:rsidRDefault="001552DD" w:rsidP="001552DD">
      <w:pPr>
        <w:ind w:left="360"/>
      </w:pPr>
    </w:p>
    <w:p w14:paraId="4E469FEA" w14:textId="0C03139D" w:rsidR="00415C00" w:rsidRPr="009149DA" w:rsidRDefault="001552DD" w:rsidP="00292CE1">
      <w:pPr>
        <w:ind w:firstLine="360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>4.2 Team</w:t>
      </w:r>
      <w:r w:rsidR="005624ED" w:rsidRPr="009149DA">
        <w:rPr>
          <w:b/>
          <w:bCs/>
          <w:sz w:val="26"/>
          <w:szCs w:val="26"/>
        </w:rPr>
        <w:t xml:space="preserve"> </w:t>
      </w:r>
      <w:r w:rsidRPr="009149DA">
        <w:rPr>
          <w:b/>
          <w:bCs/>
          <w:sz w:val="26"/>
          <w:szCs w:val="26"/>
        </w:rPr>
        <w:t>Management Services</w:t>
      </w:r>
    </w:p>
    <w:p w14:paraId="38D4EA92" w14:textId="5FFB4155" w:rsidR="00292CE1" w:rsidRPr="00292CE1" w:rsidRDefault="00292CE1" w:rsidP="00292CE1">
      <w:pPr>
        <w:spacing w:before="120"/>
        <w:ind w:firstLine="357"/>
      </w:pPr>
      <w:r w:rsidRPr="00292CE1">
        <w:t>Questi servizi</w:t>
      </w:r>
      <w:r>
        <w:t xml:space="preserve"> permettono la gestione della propria formazione.</w:t>
      </w:r>
    </w:p>
    <w:p w14:paraId="3C6DE7C5" w14:textId="77777777" w:rsidR="00292CE1" w:rsidRPr="00292CE1" w:rsidRDefault="00292CE1" w:rsidP="00292CE1">
      <w:pPr>
        <w:ind w:firstLine="360"/>
      </w:pPr>
    </w:p>
    <w:p w14:paraId="7244C684" w14:textId="2A9785F6" w:rsidR="001552DD" w:rsidRDefault="001552DD" w:rsidP="00292CE1">
      <w:pPr>
        <w:spacing w:after="100" w:afterAutospacing="1"/>
        <w:ind w:firstLine="360"/>
        <w:rPr>
          <w:b/>
          <w:bCs/>
          <w:sz w:val="26"/>
          <w:szCs w:val="26"/>
        </w:rPr>
      </w:pPr>
      <w:r w:rsidRPr="00292CE1">
        <w:rPr>
          <w:b/>
          <w:bCs/>
          <w:sz w:val="26"/>
          <w:szCs w:val="26"/>
        </w:rPr>
        <w:t>Rosa Management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932"/>
        <w:gridCol w:w="3695"/>
      </w:tblGrid>
      <w:tr w:rsidR="00292CE1" w:rsidRPr="00292CE1" w14:paraId="04555C9E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84CF1" w14:textId="77777777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r w:rsidRPr="00292CE1">
              <w:t>Operazione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C9C4F" w14:textId="77777777" w:rsidR="00292CE1" w:rsidRPr="00292CE1" w:rsidRDefault="00292CE1" w:rsidP="00431E0B">
            <w:pPr>
              <w:spacing w:after="100" w:afterAutospacing="1"/>
              <w:ind w:firstLine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Descrizione</w:t>
            </w:r>
          </w:p>
        </w:tc>
      </w:tr>
      <w:tr w:rsidR="00292CE1" w:rsidRPr="00292CE1" w14:paraId="5D2E2A7F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9CECBAD" w14:textId="3A6734EC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addPlayerToSquad</w:t>
            </w:r>
            <w:proofErr w:type="spellEnd"/>
            <w:r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playerId</w:t>
            </w:r>
            <w:proofErr w:type="spellEnd"/>
            <w:r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D68811D" w14:textId="3EF22A51" w:rsidR="00292CE1" w:rsidRPr="00292CE1" w:rsidRDefault="00445EE6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CF1">
              <w:t>Aggiunge un giocatore alla rosa dell’utente.</w:t>
            </w:r>
          </w:p>
        </w:tc>
      </w:tr>
      <w:tr w:rsidR="00292CE1" w:rsidRPr="00292CE1" w14:paraId="68665BC4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F2138CE" w14:textId="6805491D" w:rsidR="00292CE1" w:rsidRPr="00292CE1" w:rsidRDefault="00292CE1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removePlayerFromSquad</w:t>
            </w:r>
            <w:proofErr w:type="spellEnd"/>
            <w:r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playerId</w:t>
            </w:r>
            <w:proofErr w:type="spellEnd"/>
            <w:r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88D1B8A" w14:textId="72E0CEB6" w:rsidR="00292CE1" w:rsidRPr="00292CE1" w:rsidRDefault="00445EE6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CF1">
              <w:t>Rimuove un giocatore dalla rosa.</w:t>
            </w:r>
          </w:p>
        </w:tc>
      </w:tr>
      <w:tr w:rsidR="00292CE1" w:rsidRPr="00292CE1" w14:paraId="026E8372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9DB57DA" w14:textId="32B56C3D" w:rsidR="00292CE1" w:rsidRPr="00292CE1" w:rsidRDefault="00445EE6" w:rsidP="00431E0B">
            <w:pPr>
              <w:spacing w:after="100" w:afterAutospacing="1"/>
              <w:ind w:firstLine="360"/>
              <w:jc w:val="center"/>
            </w:pPr>
            <w:proofErr w:type="spellStart"/>
            <w:proofErr w:type="gramStart"/>
            <w:r w:rsidRPr="00C16CF1">
              <w:t>saveSquad</w:t>
            </w:r>
            <w:proofErr w:type="spellEnd"/>
            <w:r w:rsidR="00292CE1" w:rsidRPr="00292CE1">
              <w:t>(</w:t>
            </w:r>
            <w:proofErr w:type="spellStart"/>
            <w:proofErr w:type="gramEnd"/>
            <w:r w:rsidRPr="00C16CF1">
              <w:t>userId</w:t>
            </w:r>
            <w:proofErr w:type="spellEnd"/>
            <w:r w:rsidRPr="00C16CF1">
              <w:t xml:space="preserve">, </w:t>
            </w:r>
            <w:proofErr w:type="spellStart"/>
            <w:r w:rsidRPr="00C16CF1">
              <w:t>squadData</w:t>
            </w:r>
            <w:proofErr w:type="spellEnd"/>
            <w:r w:rsidR="00292CE1" w:rsidRPr="00292CE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EC62462" w14:textId="23A54E44" w:rsidR="00292CE1" w:rsidRPr="00292CE1" w:rsidRDefault="00292CE1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Salva</w:t>
            </w:r>
            <w:r w:rsidR="00445EE6" w:rsidRPr="00C16CF1">
              <w:t xml:space="preserve"> l’intera rosa dell’utente.</w:t>
            </w:r>
          </w:p>
        </w:tc>
      </w:tr>
      <w:tr w:rsidR="00292CE1" w:rsidRPr="00292CE1" w14:paraId="6508F773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4B55699" w14:textId="4D040DEC" w:rsidR="00292CE1" w:rsidRPr="00292CE1" w:rsidRDefault="00445EE6" w:rsidP="00431E0B">
            <w:pPr>
              <w:spacing w:after="100" w:afterAutospacing="1"/>
              <w:ind w:firstLine="360"/>
              <w:jc w:val="center"/>
            </w:pPr>
            <w:proofErr w:type="spellStart"/>
            <w:r w:rsidRPr="00C16CF1">
              <w:t>validateSquadComposition</w:t>
            </w:r>
            <w:proofErr w:type="spellEnd"/>
            <w:r w:rsidRPr="00C16CF1">
              <w:t>(</w:t>
            </w:r>
            <w:proofErr w:type="spellStart"/>
            <w:r w:rsidRPr="00C16CF1">
              <w:t>squadData</w:t>
            </w:r>
            <w:proofErr w:type="spellEnd"/>
            <w:r w:rsidRPr="00C16CF1">
              <w:t>)</w:t>
            </w:r>
          </w:p>
        </w:tc>
        <w:tc>
          <w:tcPr>
            <w:tcW w:w="36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BC80F8B" w14:textId="13F72BF3" w:rsidR="00292CE1" w:rsidRPr="00292CE1" w:rsidRDefault="00445EE6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CF1">
              <w:t>Verifica che la rosa rispetti i vincoli dei ruoli.</w:t>
            </w:r>
          </w:p>
        </w:tc>
      </w:tr>
    </w:tbl>
    <w:p w14:paraId="654318C3" w14:textId="268BC4A8" w:rsidR="00861C64" w:rsidRDefault="00861C64" w:rsidP="00292CE1">
      <w:pPr>
        <w:spacing w:after="100" w:afterAutospacing="1"/>
        <w:ind w:firstLine="360"/>
        <w:rPr>
          <w:b/>
          <w:bCs/>
          <w:sz w:val="26"/>
          <w:szCs w:val="26"/>
        </w:rPr>
      </w:pPr>
    </w:p>
    <w:p w14:paraId="5B0423F1" w14:textId="77777777" w:rsidR="00861C64" w:rsidRDefault="00861C64">
      <w:pPr>
        <w:widowControl/>
        <w:suppressAutoHyphens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697BF1F" w14:textId="77777777" w:rsidR="00292CE1" w:rsidRPr="00292CE1" w:rsidRDefault="00292CE1" w:rsidP="00292CE1">
      <w:pPr>
        <w:spacing w:after="100" w:afterAutospacing="1"/>
        <w:ind w:firstLine="360"/>
        <w:rPr>
          <w:b/>
          <w:bCs/>
          <w:sz w:val="26"/>
          <w:szCs w:val="26"/>
        </w:rPr>
      </w:pPr>
    </w:p>
    <w:p w14:paraId="5FAAA965" w14:textId="5A8E486D" w:rsidR="00415C00" w:rsidRPr="009149DA" w:rsidRDefault="001552DD" w:rsidP="00445EE6">
      <w:pPr>
        <w:ind w:firstLine="357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>4.3 Module</w:t>
      </w:r>
      <w:r w:rsidR="005624ED" w:rsidRPr="009149DA">
        <w:rPr>
          <w:b/>
          <w:bCs/>
          <w:sz w:val="26"/>
          <w:szCs w:val="26"/>
        </w:rPr>
        <w:t xml:space="preserve"> </w:t>
      </w:r>
      <w:proofErr w:type="spellStart"/>
      <w:r w:rsidRPr="009149DA">
        <w:rPr>
          <w:b/>
          <w:bCs/>
          <w:sz w:val="26"/>
          <w:szCs w:val="26"/>
        </w:rPr>
        <w:t>Selection</w:t>
      </w:r>
      <w:proofErr w:type="spellEnd"/>
      <w:r w:rsidRPr="009149DA">
        <w:rPr>
          <w:b/>
          <w:bCs/>
          <w:sz w:val="26"/>
          <w:szCs w:val="26"/>
        </w:rPr>
        <w:t xml:space="preserve"> Services</w:t>
      </w:r>
    </w:p>
    <w:p w14:paraId="3E97250C" w14:textId="564C2650" w:rsidR="009149DA" w:rsidRDefault="009149DA" w:rsidP="009149DA">
      <w:pPr>
        <w:spacing w:before="120"/>
        <w:ind w:left="357"/>
      </w:pPr>
      <w:r>
        <w:t>Questi servizi permettono la configurazione del modulo della propria formazione.</w:t>
      </w:r>
    </w:p>
    <w:p w14:paraId="79CAC151" w14:textId="77777777" w:rsidR="009149DA" w:rsidRPr="009149DA" w:rsidRDefault="009149DA" w:rsidP="009149DA">
      <w:pPr>
        <w:ind w:left="357"/>
      </w:pPr>
    </w:p>
    <w:p w14:paraId="0943CC07" w14:textId="77777777" w:rsidR="001552DD" w:rsidRPr="009149DA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r w:rsidRPr="009149DA">
        <w:rPr>
          <w:b/>
          <w:bCs/>
          <w:sz w:val="26"/>
          <w:szCs w:val="26"/>
        </w:rPr>
        <w:t xml:space="preserve">Module </w:t>
      </w:r>
      <w:proofErr w:type="spellStart"/>
      <w:r w:rsidRPr="009149DA">
        <w:rPr>
          <w:b/>
          <w:bCs/>
          <w:sz w:val="26"/>
          <w:szCs w:val="26"/>
        </w:rPr>
        <w:t>Configuration</w:t>
      </w:r>
      <w:proofErr w:type="spellEnd"/>
      <w:r w:rsidRPr="009149DA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6132"/>
        <w:gridCol w:w="3495"/>
      </w:tblGrid>
      <w:tr w:rsidR="009149DA" w:rsidRPr="009149DA" w14:paraId="0DB7817E" w14:textId="77777777" w:rsidTr="00242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A9C33C" w14:textId="77777777" w:rsidR="009149DA" w:rsidRPr="009149DA" w:rsidRDefault="009149DA" w:rsidP="00242D1A">
            <w:pPr>
              <w:jc w:val="center"/>
            </w:pPr>
            <w:r w:rsidRPr="009149DA">
              <w:t>Operazione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3CC74" w14:textId="77777777" w:rsidR="009149DA" w:rsidRPr="009149DA" w:rsidRDefault="009149DA" w:rsidP="00242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49DA">
              <w:t>Descrizione</w:t>
            </w:r>
          </w:p>
        </w:tc>
      </w:tr>
      <w:tr w:rsidR="009149DA" w:rsidRPr="009149DA" w14:paraId="30CB05BA" w14:textId="77777777" w:rsidTr="0024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3EF8248" w14:textId="1C6AC714" w:rsidR="009149DA" w:rsidRPr="009149DA" w:rsidRDefault="009149DA" w:rsidP="00242D1A">
            <w:pPr>
              <w:ind w:left="720"/>
              <w:jc w:val="center"/>
            </w:pPr>
            <w:proofErr w:type="spellStart"/>
            <w:proofErr w:type="gramStart"/>
            <w:r w:rsidRPr="009149DA">
              <w:t>setModule</w:t>
            </w:r>
            <w:proofErr w:type="spellEnd"/>
            <w:r w:rsidRPr="009149DA">
              <w:t>(</w:t>
            </w:r>
            <w:proofErr w:type="spellStart"/>
            <w:proofErr w:type="gramEnd"/>
            <w:r w:rsidRPr="009149DA">
              <w:t>userId</w:t>
            </w:r>
            <w:proofErr w:type="spellEnd"/>
            <w:r w:rsidRPr="009149DA">
              <w:t xml:space="preserve">, </w:t>
            </w:r>
            <w:proofErr w:type="spellStart"/>
            <w:r w:rsidRPr="009149DA">
              <w:t>modul</w:t>
            </w:r>
            <w:r w:rsidR="00AD6571">
              <w:t>e</w:t>
            </w:r>
            <w:proofErr w:type="spellEnd"/>
            <w:r w:rsidRPr="009149DA">
              <w:t>)</w:t>
            </w:r>
          </w:p>
        </w:tc>
        <w:tc>
          <w:tcPr>
            <w:tcW w:w="34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665F73F" w14:textId="7D07DDD1" w:rsidR="009149DA" w:rsidRPr="009149DA" w:rsidRDefault="009149DA" w:rsidP="00242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49DA">
              <w:t>Salva il modulo selezionato dall’utente.</w:t>
            </w:r>
          </w:p>
        </w:tc>
      </w:tr>
      <w:tr w:rsidR="009149DA" w:rsidRPr="009149DA" w14:paraId="56EBA84F" w14:textId="77777777" w:rsidTr="0024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2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7A7823D" w14:textId="4B980F8C" w:rsidR="009149DA" w:rsidRPr="009149DA" w:rsidRDefault="009149DA" w:rsidP="00242D1A">
            <w:pPr>
              <w:ind w:left="720"/>
              <w:jc w:val="center"/>
            </w:pPr>
            <w:proofErr w:type="spellStart"/>
            <w:r w:rsidRPr="009149DA">
              <w:t>getModule</w:t>
            </w:r>
            <w:proofErr w:type="spellEnd"/>
            <w:r w:rsidRPr="009149DA">
              <w:t>(</w:t>
            </w:r>
            <w:proofErr w:type="spellStart"/>
            <w:r w:rsidRPr="009149DA">
              <w:t>userId</w:t>
            </w:r>
            <w:proofErr w:type="spellEnd"/>
            <w:r w:rsidRPr="009149DA">
              <w:t>)</w:t>
            </w:r>
          </w:p>
        </w:tc>
        <w:tc>
          <w:tcPr>
            <w:tcW w:w="3495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03C5DE9" w14:textId="629757EF" w:rsidR="009149DA" w:rsidRPr="009149DA" w:rsidRDefault="009149DA" w:rsidP="00242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49DA">
              <w:t>Restituisce il modulo correntemente impostato.</w:t>
            </w:r>
          </w:p>
        </w:tc>
      </w:tr>
    </w:tbl>
    <w:p w14:paraId="57EB66D3" w14:textId="3CFB58D0" w:rsidR="00431E0B" w:rsidRDefault="00431E0B">
      <w:pPr>
        <w:widowControl/>
        <w:suppressAutoHyphens w:val="0"/>
        <w:jc w:val="left"/>
        <w:rPr>
          <w:sz w:val="28"/>
          <w:szCs w:val="28"/>
        </w:rPr>
      </w:pPr>
    </w:p>
    <w:p w14:paraId="69FA73FA" w14:textId="77777777" w:rsidR="00DE0D84" w:rsidRPr="00292CE1" w:rsidRDefault="00DE0D84" w:rsidP="001552DD">
      <w:pPr>
        <w:ind w:left="360"/>
        <w:rPr>
          <w:sz w:val="28"/>
          <w:szCs w:val="28"/>
        </w:rPr>
      </w:pPr>
    </w:p>
    <w:p w14:paraId="233AB2ED" w14:textId="492293FB" w:rsidR="001552DD" w:rsidRPr="00431E0B" w:rsidRDefault="001552DD" w:rsidP="008D0EC3">
      <w:pPr>
        <w:ind w:left="360"/>
        <w:rPr>
          <w:b/>
          <w:bCs/>
          <w:sz w:val="26"/>
          <w:szCs w:val="26"/>
        </w:rPr>
      </w:pPr>
      <w:r w:rsidRPr="00431E0B">
        <w:rPr>
          <w:b/>
          <w:bCs/>
          <w:sz w:val="26"/>
          <w:szCs w:val="26"/>
        </w:rPr>
        <w:t xml:space="preserve">4.4 </w:t>
      </w:r>
      <w:proofErr w:type="spellStart"/>
      <w:r w:rsidRPr="00431E0B">
        <w:rPr>
          <w:b/>
          <w:bCs/>
          <w:sz w:val="26"/>
          <w:szCs w:val="26"/>
        </w:rPr>
        <w:t>Statistics</w:t>
      </w:r>
      <w:proofErr w:type="spellEnd"/>
      <w:r w:rsidR="005624ED" w:rsidRPr="00431E0B">
        <w:rPr>
          <w:b/>
          <w:bCs/>
          <w:sz w:val="26"/>
          <w:szCs w:val="26"/>
        </w:rPr>
        <w:t xml:space="preserve"> </w:t>
      </w:r>
      <w:r w:rsidRPr="00431E0B">
        <w:rPr>
          <w:b/>
          <w:bCs/>
          <w:sz w:val="26"/>
          <w:szCs w:val="26"/>
        </w:rPr>
        <w:t>Import Services</w:t>
      </w:r>
    </w:p>
    <w:p w14:paraId="76AA5899" w14:textId="66F11283" w:rsidR="00415C00" w:rsidRDefault="00431E0B" w:rsidP="00431E0B">
      <w:pPr>
        <w:spacing w:before="120"/>
        <w:ind w:left="357"/>
      </w:pPr>
      <w:r>
        <w:t>Questi servizi permettono il caricamento e la verifica del file delle statistiche dei giocatori.</w:t>
      </w:r>
    </w:p>
    <w:p w14:paraId="05BCC79E" w14:textId="77777777" w:rsidR="00431E0B" w:rsidRPr="00431E0B" w:rsidRDefault="00431E0B" w:rsidP="008D0EC3">
      <w:pPr>
        <w:ind w:left="360"/>
      </w:pPr>
    </w:p>
    <w:p w14:paraId="168ECFBF" w14:textId="5456E017" w:rsidR="001552DD" w:rsidRPr="001E79F5" w:rsidRDefault="001552DD" w:rsidP="00431E0B">
      <w:pPr>
        <w:spacing w:after="100" w:afterAutospacing="1"/>
        <w:ind w:left="357"/>
        <w:rPr>
          <w:b/>
          <w:bCs/>
          <w:sz w:val="26"/>
          <w:szCs w:val="26"/>
        </w:rPr>
      </w:pPr>
      <w:r w:rsidRPr="001E79F5">
        <w:rPr>
          <w:b/>
          <w:bCs/>
          <w:sz w:val="26"/>
          <w:szCs w:val="26"/>
        </w:rPr>
        <w:t>Excel Import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431E0B" w:rsidRPr="00431E0B" w14:paraId="73F1F4F7" w14:textId="77777777" w:rsidTr="00431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4CA576" w14:textId="77777777" w:rsidR="00431E0B" w:rsidRPr="00431E0B" w:rsidRDefault="00431E0B" w:rsidP="00431E0B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483D2" w14:textId="77777777" w:rsidR="00431E0B" w:rsidRPr="00431E0B" w:rsidRDefault="00431E0B" w:rsidP="00431E0B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431E0B" w:rsidRPr="00431E0B" w14:paraId="53551148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44F943B" w14:textId="00425756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uploadStatsFile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BF64F83" w14:textId="5B1645E3" w:rsidR="00431E0B" w:rsidRPr="00431E0B" w:rsidRDefault="00431E0B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1E0B">
              <w:t>Carica il file Excel in piattaforma.</w:t>
            </w:r>
          </w:p>
        </w:tc>
      </w:tr>
      <w:tr w:rsidR="00431E0B" w:rsidRPr="00431E0B" w14:paraId="6CD134DF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184D5F2" w14:textId="410E0236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validateStatsFile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0104FC5" w14:textId="43970BC6" w:rsidR="00431E0B" w:rsidRPr="00431E0B" w:rsidRDefault="00431E0B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Controlla che la struttura del file sia valida.</w:t>
            </w:r>
          </w:p>
        </w:tc>
      </w:tr>
      <w:tr w:rsidR="00431E0B" w:rsidRPr="00431E0B" w14:paraId="2D941E0C" w14:textId="77777777" w:rsidTr="00431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0E6416E" w14:textId="6076C2E5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parseStatsFile</w:t>
            </w:r>
            <w:proofErr w:type="spellEnd"/>
            <w:r w:rsidRPr="00431E0B">
              <w:t>(file)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C68DA87" w14:textId="1FB32DB0" w:rsidR="00431E0B" w:rsidRPr="00431E0B" w:rsidRDefault="00431E0B" w:rsidP="00431E0B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1E0B">
              <w:t>Estrae i dati dal</w:t>
            </w:r>
            <w:r>
              <w:t xml:space="preserve"> file.</w:t>
            </w:r>
          </w:p>
        </w:tc>
      </w:tr>
      <w:tr w:rsidR="00431E0B" w:rsidRPr="00431E0B" w14:paraId="10426F82" w14:textId="77777777" w:rsidTr="00431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6518442" w14:textId="4C021BA7" w:rsidR="00431E0B" w:rsidRPr="00431E0B" w:rsidRDefault="00431E0B" w:rsidP="00431E0B">
            <w:pPr>
              <w:spacing w:after="100" w:afterAutospacing="1"/>
              <w:jc w:val="center"/>
            </w:pPr>
            <w:proofErr w:type="spellStart"/>
            <w:r w:rsidRPr="00431E0B">
              <w:t>updatePlayerStats</w:t>
            </w:r>
            <w:proofErr w:type="spellEnd"/>
            <w:r w:rsidRPr="00431E0B">
              <w:t>(</w:t>
            </w:r>
            <w:proofErr w:type="spellStart"/>
            <w:r w:rsidRPr="00431E0B">
              <w:t>statList</w:t>
            </w:r>
            <w:proofErr w:type="spellEnd"/>
            <w:r w:rsidRPr="00431E0B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04B9FE9" w14:textId="77E19B55" w:rsidR="00431E0B" w:rsidRPr="00431E0B" w:rsidRDefault="00431E0B" w:rsidP="00431E0B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Aggiorna le statistiche dei giocatori nel database.</w:t>
            </w:r>
          </w:p>
        </w:tc>
      </w:tr>
    </w:tbl>
    <w:p w14:paraId="5639F335" w14:textId="77777777" w:rsidR="00431E0B" w:rsidRPr="00431E0B" w:rsidRDefault="00431E0B" w:rsidP="00431E0B">
      <w:pPr>
        <w:spacing w:after="100" w:afterAutospacing="1"/>
        <w:ind w:left="357"/>
        <w:rPr>
          <w:b/>
          <w:bCs/>
        </w:rPr>
      </w:pPr>
    </w:p>
    <w:p w14:paraId="7FC48868" w14:textId="77777777" w:rsidR="001552DD" w:rsidRPr="000A1D85" w:rsidRDefault="001552DD" w:rsidP="008D0EC3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>4.5 AI Services</w:t>
      </w:r>
    </w:p>
    <w:p w14:paraId="670EED7B" w14:textId="61107A9A" w:rsidR="00276CA5" w:rsidRDefault="00276CA5" w:rsidP="00276CA5">
      <w:pPr>
        <w:spacing w:before="120"/>
        <w:ind w:left="357"/>
      </w:pPr>
      <w:r>
        <w:t xml:space="preserve">Questi servizi permettono </w:t>
      </w:r>
      <w:r w:rsidR="003D7B2D">
        <w:t>l’integrazione e</w:t>
      </w:r>
      <w:r w:rsidR="00D63844">
        <w:t xml:space="preserve"> </w:t>
      </w:r>
      <w:r w:rsidR="000E64B1">
        <w:t>l</w:t>
      </w:r>
      <w:r w:rsidR="00F84DD5">
        <w:t>a messa in atto del modulo IA.</w:t>
      </w:r>
    </w:p>
    <w:p w14:paraId="68A4C4B5" w14:textId="77777777" w:rsidR="00415C00" w:rsidRPr="00276CA5" w:rsidRDefault="00415C00" w:rsidP="008D0EC3">
      <w:pPr>
        <w:ind w:left="360"/>
        <w:rPr>
          <w:sz w:val="28"/>
          <w:szCs w:val="28"/>
        </w:rPr>
      </w:pPr>
    </w:p>
    <w:p w14:paraId="31B1FC90" w14:textId="77777777" w:rsidR="001552DD" w:rsidRPr="000A1D85" w:rsidRDefault="001552DD" w:rsidP="00415C00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t>Difficulty</w:t>
      </w:r>
      <w:proofErr w:type="spellEnd"/>
      <w:r w:rsidRPr="000A1D85">
        <w:rPr>
          <w:b/>
          <w:bCs/>
          <w:sz w:val="26"/>
          <w:szCs w:val="26"/>
        </w:rPr>
        <w:t xml:space="preserve"> Index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0F1E4E" w:rsidRPr="00431E0B" w14:paraId="147B1D9A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78D3D" w14:textId="77777777" w:rsidR="000F1E4E" w:rsidRPr="00431E0B" w:rsidRDefault="000F1E4E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5246" w14:textId="77777777" w:rsidR="000F1E4E" w:rsidRPr="00431E0B" w:rsidRDefault="000F1E4E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0F1E4E" w:rsidRPr="00431E0B" w14:paraId="74D67002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22B4C13" w14:textId="25F5FB80" w:rsidR="000F1E4E" w:rsidRPr="00431E0B" w:rsidRDefault="00985541" w:rsidP="00FB19A7">
            <w:pPr>
              <w:spacing w:after="100" w:afterAutospacing="1"/>
              <w:jc w:val="center"/>
            </w:pPr>
            <w:proofErr w:type="spellStart"/>
            <w:r w:rsidRPr="00985541">
              <w:t>computeTeamDifficulty</w:t>
            </w:r>
            <w:proofErr w:type="spellEnd"/>
            <w:r w:rsidRPr="00985541">
              <w:t>(</w:t>
            </w:r>
            <w:proofErr w:type="spellStart"/>
            <w:r w:rsidRPr="00985541">
              <w:t>teamId</w:t>
            </w:r>
            <w:proofErr w:type="spellEnd"/>
            <w:r w:rsidRPr="0098554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2125868" w14:textId="44B46FD4" w:rsidR="000F1E4E" w:rsidRPr="00431E0B" w:rsidRDefault="00776AEF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6AEF">
              <w:t>Calcola l’indice di difficoltà di una squadra.</w:t>
            </w:r>
          </w:p>
        </w:tc>
      </w:tr>
      <w:tr w:rsidR="000F1E4E" w:rsidRPr="00431E0B" w14:paraId="6CC75028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19401F3" w14:textId="3EFC640D" w:rsidR="000F1E4E" w:rsidRPr="00431E0B" w:rsidRDefault="006A378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A378A">
              <w:t>computeAllDifficulties</w:t>
            </w:r>
            <w:proofErr w:type="spellEnd"/>
            <w:r w:rsidRPr="006A378A">
              <w:t>(</w:t>
            </w:r>
            <w:proofErr w:type="gramEnd"/>
            <w:r w:rsidRPr="006A378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61B9F9F" w14:textId="7E40B03B" w:rsidR="000F1E4E" w:rsidRPr="00431E0B" w:rsidRDefault="00776AEF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AEF">
              <w:t>Ricalcola tutti gli indici di difficoltà.</w:t>
            </w:r>
          </w:p>
        </w:tc>
      </w:tr>
      <w:tr w:rsidR="000F1E4E" w:rsidRPr="00431E0B" w14:paraId="38E7F6AE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55AED9E" w14:textId="6558EA5A" w:rsidR="000F1E4E" w:rsidRPr="00431E0B" w:rsidRDefault="006A378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A378A">
              <w:t>saveDifficultyIndex</w:t>
            </w:r>
            <w:proofErr w:type="spellEnd"/>
            <w:r w:rsidRPr="006A378A">
              <w:t>(</w:t>
            </w:r>
            <w:proofErr w:type="spellStart"/>
            <w:proofErr w:type="gramEnd"/>
            <w:r w:rsidRPr="006A378A">
              <w:t>teamId</w:t>
            </w:r>
            <w:proofErr w:type="spellEnd"/>
            <w:r w:rsidRPr="006A378A">
              <w:t>, index)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C5A8D34" w14:textId="00B31023" w:rsidR="000F1E4E" w:rsidRPr="00431E0B" w:rsidRDefault="00601335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1335">
              <w:t>Salva l’indice nel database.</w:t>
            </w:r>
          </w:p>
        </w:tc>
      </w:tr>
    </w:tbl>
    <w:p w14:paraId="1432E0AE" w14:textId="3C94A968" w:rsidR="001552DD" w:rsidRPr="00292CE1" w:rsidRDefault="001552DD" w:rsidP="000A1D85">
      <w:pPr>
        <w:ind w:left="720"/>
      </w:pPr>
    </w:p>
    <w:p w14:paraId="451E1DAB" w14:textId="77777777" w:rsidR="001552DD" w:rsidRPr="000A1D85" w:rsidRDefault="001552DD" w:rsidP="00415C00">
      <w:pPr>
        <w:spacing w:before="100" w:beforeAutospacing="1"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lastRenderedPageBreak/>
        <w:t>Formation</w:t>
      </w:r>
      <w:proofErr w:type="spellEnd"/>
      <w:r w:rsidRPr="000A1D85">
        <w:rPr>
          <w:b/>
          <w:bCs/>
          <w:sz w:val="26"/>
          <w:szCs w:val="26"/>
        </w:rPr>
        <w:t xml:space="preserve"> </w:t>
      </w:r>
      <w:proofErr w:type="spellStart"/>
      <w:r w:rsidRPr="000A1D85">
        <w:rPr>
          <w:b/>
          <w:bCs/>
          <w:sz w:val="26"/>
          <w:szCs w:val="26"/>
        </w:rPr>
        <w:t>Optimization</w:t>
      </w:r>
      <w:proofErr w:type="spellEnd"/>
      <w:r w:rsidRPr="000A1D85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C40398" w:rsidRPr="00431E0B" w14:paraId="52104787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F169C" w14:textId="77777777" w:rsidR="00C40398" w:rsidRPr="00431E0B" w:rsidRDefault="00C40398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731598" w14:textId="77777777" w:rsidR="00C40398" w:rsidRPr="00431E0B" w:rsidRDefault="00C40398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1B57EF" w:rsidRPr="00431E0B" w14:paraId="3B3A1CB2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594E1AE" w14:textId="6420DBA4" w:rsidR="001B57EF" w:rsidRPr="00431E0B" w:rsidRDefault="001B57EF" w:rsidP="001B57EF">
            <w:pPr>
              <w:spacing w:after="100" w:afterAutospacing="1"/>
              <w:jc w:val="center"/>
            </w:pPr>
            <w:proofErr w:type="spellStart"/>
            <w:proofErr w:type="gramStart"/>
            <w:r w:rsidRPr="001B57EF">
              <w:t>computeIdealFormation</w:t>
            </w:r>
            <w:proofErr w:type="spellEnd"/>
            <w:r w:rsidRPr="001B57EF">
              <w:t>(</w:t>
            </w:r>
            <w:proofErr w:type="spellStart"/>
            <w:proofErr w:type="gramEnd"/>
            <w:r w:rsidRPr="001B57EF">
              <w:t>userId</w:t>
            </w:r>
            <w:proofErr w:type="spellEnd"/>
            <w:r w:rsidRPr="001B57EF">
              <w:t xml:space="preserve">, </w:t>
            </w:r>
            <w:proofErr w:type="spellStart"/>
            <w:r w:rsidRPr="001B57EF">
              <w:t>modul</w:t>
            </w:r>
            <w:r w:rsidR="00AD6571">
              <w:t>e</w:t>
            </w:r>
            <w:proofErr w:type="spellEnd"/>
            <w:r w:rsidRPr="001B57EF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BA2AFAB" w14:textId="2E6613CE" w:rsidR="001B57EF" w:rsidRPr="00431E0B" w:rsidRDefault="00D533C6" w:rsidP="001B57E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33C6">
              <w:t>Calcola la formazione ideale.</w:t>
            </w:r>
          </w:p>
        </w:tc>
      </w:tr>
      <w:tr w:rsidR="001B57EF" w:rsidRPr="00431E0B" w14:paraId="43CB76FC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F6BAFE2" w14:textId="16C3125C" w:rsidR="001B57EF" w:rsidRPr="00431E0B" w:rsidRDefault="00684344" w:rsidP="001B57EF">
            <w:pPr>
              <w:spacing w:after="100" w:afterAutospacing="1"/>
              <w:jc w:val="center"/>
            </w:pPr>
            <w:proofErr w:type="spellStart"/>
            <w:r w:rsidRPr="00684344">
              <w:t>evaluatePlayerPotential</w:t>
            </w:r>
            <w:proofErr w:type="spellEnd"/>
            <w:r w:rsidRPr="00684344">
              <w:t>(</w:t>
            </w:r>
            <w:proofErr w:type="spellStart"/>
            <w:r w:rsidRPr="00684344">
              <w:t>playerId</w:t>
            </w:r>
            <w:proofErr w:type="spellEnd"/>
            <w:r w:rsidRPr="00684344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1473510" w14:textId="3B950B45" w:rsidR="001B57EF" w:rsidRPr="00431E0B" w:rsidRDefault="00D533C6" w:rsidP="001B57E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33C6">
              <w:t>Stima il punteggio potenziale del giocatore.</w:t>
            </w:r>
          </w:p>
        </w:tc>
      </w:tr>
    </w:tbl>
    <w:p w14:paraId="3439BCD0" w14:textId="6770AC2A" w:rsidR="001552DD" w:rsidRPr="00292CE1" w:rsidRDefault="001552DD" w:rsidP="001552DD">
      <w:pPr>
        <w:ind w:left="360"/>
        <w:rPr>
          <w:b/>
          <w:bCs/>
        </w:rPr>
      </w:pPr>
    </w:p>
    <w:p w14:paraId="260D41BE" w14:textId="77777777" w:rsidR="001552DD" w:rsidRDefault="001552DD" w:rsidP="008D0EC3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 xml:space="preserve">4.6 </w:t>
      </w:r>
      <w:proofErr w:type="spellStart"/>
      <w:r w:rsidRPr="000A1D85">
        <w:rPr>
          <w:b/>
          <w:bCs/>
          <w:sz w:val="26"/>
          <w:szCs w:val="26"/>
        </w:rPr>
        <w:t>Statistics</w:t>
      </w:r>
      <w:proofErr w:type="spellEnd"/>
      <w:r w:rsidRPr="000A1D85">
        <w:rPr>
          <w:b/>
          <w:bCs/>
          <w:sz w:val="26"/>
          <w:szCs w:val="26"/>
        </w:rPr>
        <w:t xml:space="preserve"> Viewer Services</w:t>
      </w:r>
    </w:p>
    <w:p w14:paraId="4B8E6300" w14:textId="7B7B20CB" w:rsidR="00604F4F" w:rsidRPr="00604F4F" w:rsidRDefault="00604F4F" w:rsidP="00604F4F">
      <w:pPr>
        <w:spacing w:before="120"/>
        <w:ind w:left="357"/>
      </w:pPr>
      <w:r>
        <w:t xml:space="preserve">Questi servizi permettono </w:t>
      </w:r>
      <w:r w:rsidR="00AE3787">
        <w:t>la visualizzazione delle varie statistiche</w:t>
      </w:r>
      <w:r w:rsidR="00611D18">
        <w:t xml:space="preserve"> inerenti a giocatori e squadre</w:t>
      </w:r>
      <w:r>
        <w:t>.</w:t>
      </w:r>
    </w:p>
    <w:p w14:paraId="2CBA7D4E" w14:textId="6996A8D7" w:rsidR="00415C00" w:rsidRPr="00292CE1" w:rsidRDefault="00415C00" w:rsidP="00861C64">
      <w:pPr>
        <w:widowControl/>
        <w:suppressAutoHyphens w:val="0"/>
        <w:jc w:val="left"/>
        <w:rPr>
          <w:b/>
          <w:bCs/>
          <w:sz w:val="22"/>
          <w:szCs w:val="22"/>
        </w:rPr>
      </w:pPr>
    </w:p>
    <w:p w14:paraId="127DE728" w14:textId="1D21527B" w:rsidR="001552DD" w:rsidRDefault="001552DD" w:rsidP="00E9252F">
      <w:pPr>
        <w:spacing w:after="100" w:afterAutospacing="1"/>
        <w:ind w:left="357"/>
        <w:rPr>
          <w:b/>
          <w:bCs/>
          <w:sz w:val="26"/>
          <w:szCs w:val="26"/>
        </w:rPr>
      </w:pPr>
      <w:proofErr w:type="spellStart"/>
      <w:r w:rsidRPr="000A1D85">
        <w:rPr>
          <w:b/>
          <w:bCs/>
          <w:sz w:val="26"/>
          <w:szCs w:val="26"/>
        </w:rPr>
        <w:t>Statistics</w:t>
      </w:r>
      <w:proofErr w:type="spellEnd"/>
      <w:r w:rsidRPr="000A1D85">
        <w:rPr>
          <w:b/>
          <w:bCs/>
          <w:sz w:val="26"/>
          <w:szCs w:val="26"/>
        </w:rPr>
        <w:t xml:space="preserve"> </w:t>
      </w:r>
      <w:proofErr w:type="spellStart"/>
      <w:r w:rsidRPr="000A1D85">
        <w:rPr>
          <w:b/>
          <w:bCs/>
          <w:sz w:val="26"/>
          <w:szCs w:val="26"/>
        </w:rPr>
        <w:t>Visualization</w:t>
      </w:r>
      <w:proofErr w:type="spellEnd"/>
      <w:r w:rsidRPr="000A1D85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E9252F" w:rsidRPr="00E9252F" w14:paraId="3FD77D85" w14:textId="77777777" w:rsidTr="00B03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B6D398" w14:textId="77777777" w:rsidR="00E9252F" w:rsidRPr="00E9252F" w:rsidRDefault="00E9252F" w:rsidP="00B03FFF">
            <w:pPr>
              <w:spacing w:after="100" w:afterAutospacing="1"/>
              <w:ind w:left="357"/>
              <w:jc w:val="center"/>
            </w:pPr>
            <w:r w:rsidRPr="00E9252F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04583" w14:textId="77777777" w:rsidR="00E9252F" w:rsidRPr="00E9252F" w:rsidRDefault="00E9252F" w:rsidP="00B03FFF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52F">
              <w:t>Descrizione</w:t>
            </w:r>
          </w:p>
        </w:tc>
      </w:tr>
      <w:tr w:rsidR="00E9252F" w:rsidRPr="00E9252F" w14:paraId="51709166" w14:textId="77777777" w:rsidTr="00B03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8F7235E" w14:textId="0D4762F5" w:rsidR="00E9252F" w:rsidRPr="00E9252F" w:rsidRDefault="00B03FFF" w:rsidP="00B03FFF">
            <w:pPr>
              <w:spacing w:after="100" w:afterAutospacing="1"/>
              <w:jc w:val="center"/>
            </w:pPr>
            <w:proofErr w:type="spellStart"/>
            <w:r w:rsidRPr="003A1E81">
              <w:t>getPlayerStats</w:t>
            </w:r>
            <w:proofErr w:type="spellEnd"/>
            <w:r w:rsidRPr="003A1E81">
              <w:t>(</w:t>
            </w:r>
            <w:proofErr w:type="spellStart"/>
            <w:r w:rsidRPr="003A1E81">
              <w:t>playerId</w:t>
            </w:r>
            <w:proofErr w:type="spell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C14B500" w14:textId="0D50FE78" w:rsidR="00E9252F" w:rsidRPr="00E9252F" w:rsidRDefault="00662FED" w:rsidP="00B03FF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E81">
              <w:t>Restituisce le statistiche aggiornate del giocatore.</w:t>
            </w:r>
          </w:p>
        </w:tc>
      </w:tr>
      <w:tr w:rsidR="00E9252F" w:rsidRPr="00E9252F" w14:paraId="79FDC03F" w14:textId="77777777" w:rsidTr="00B03F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686CC12" w14:textId="3C562374" w:rsidR="00E9252F" w:rsidRPr="00E9252F" w:rsidRDefault="00AE4F8C" w:rsidP="00B03FFF">
            <w:pPr>
              <w:spacing w:after="100" w:afterAutospacing="1"/>
              <w:jc w:val="center"/>
            </w:pPr>
            <w:proofErr w:type="spellStart"/>
            <w:proofErr w:type="gramStart"/>
            <w:r w:rsidRPr="003A1E81">
              <w:t>getUserSquadStats</w:t>
            </w:r>
            <w:proofErr w:type="spellEnd"/>
            <w:r w:rsidRPr="003A1E81">
              <w:t>(</w:t>
            </w:r>
            <w:proofErr w:type="spellStart"/>
            <w:proofErr w:type="gramEnd"/>
            <w:r w:rsidRPr="003A1E81">
              <w:t>userId</w:t>
            </w:r>
            <w:proofErr w:type="spellEnd"/>
            <w:r w:rsidR="003A1E81">
              <w:t xml:space="preserve">, </w:t>
            </w:r>
            <w:proofErr w:type="spellStart"/>
            <w:r w:rsidR="00423746">
              <w:t>squad</w:t>
            </w:r>
            <w:proofErr w:type="spell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C4FBC75" w14:textId="2BA074F4" w:rsidR="00E9252F" w:rsidRPr="00E9252F" w:rsidRDefault="003A1E81" w:rsidP="00B03FF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E81">
              <w:t>Restituisce le statistiche dei giocatori della rosa.</w:t>
            </w:r>
          </w:p>
        </w:tc>
      </w:tr>
      <w:tr w:rsidR="00E9252F" w:rsidRPr="00E9252F" w14:paraId="4F2023A6" w14:textId="77777777" w:rsidTr="00B03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6C538BC" w14:textId="381E0ED7" w:rsidR="00E9252F" w:rsidRPr="00E9252F" w:rsidRDefault="00AE4F8C" w:rsidP="00B03FFF">
            <w:pPr>
              <w:spacing w:after="100" w:afterAutospacing="1"/>
              <w:jc w:val="center"/>
            </w:pPr>
            <w:proofErr w:type="spellStart"/>
            <w:proofErr w:type="gramStart"/>
            <w:r w:rsidRPr="003A1E81">
              <w:t>getDifficultyRanking</w:t>
            </w:r>
            <w:proofErr w:type="spellEnd"/>
            <w:r w:rsidRPr="003A1E81">
              <w:t>(</w:t>
            </w:r>
            <w:proofErr w:type="gramEnd"/>
            <w:r w:rsidRPr="003A1E81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271E43EA" w14:textId="7FA1E5B9" w:rsidR="00E9252F" w:rsidRPr="00E9252F" w:rsidRDefault="00662FED" w:rsidP="00B03FFF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1E81">
              <w:t>Restituisce la classifica di difficoltà aggiornata.</w:t>
            </w:r>
          </w:p>
        </w:tc>
      </w:tr>
    </w:tbl>
    <w:p w14:paraId="3BFF089C" w14:textId="77777777" w:rsidR="00E9252F" w:rsidRDefault="00E9252F" w:rsidP="00E9252F">
      <w:pPr>
        <w:spacing w:after="100" w:afterAutospacing="1"/>
        <w:ind w:left="357"/>
        <w:rPr>
          <w:b/>
          <w:bCs/>
          <w:sz w:val="26"/>
          <w:szCs w:val="26"/>
        </w:rPr>
      </w:pPr>
    </w:p>
    <w:p w14:paraId="310DD4B8" w14:textId="0EEAE395" w:rsidR="00CF7B16" w:rsidRDefault="00CF7B16" w:rsidP="00CF7B16">
      <w:pPr>
        <w:ind w:left="360"/>
        <w:rPr>
          <w:b/>
          <w:bCs/>
          <w:sz w:val="26"/>
          <w:szCs w:val="26"/>
        </w:rPr>
      </w:pPr>
      <w:r w:rsidRPr="000A1D85">
        <w:rPr>
          <w:b/>
          <w:bCs/>
          <w:sz w:val="26"/>
          <w:szCs w:val="26"/>
        </w:rPr>
        <w:t>4.</w:t>
      </w:r>
      <w:r>
        <w:rPr>
          <w:b/>
          <w:bCs/>
          <w:sz w:val="26"/>
          <w:szCs w:val="26"/>
        </w:rPr>
        <w:t>7</w:t>
      </w:r>
      <w:r w:rsidRPr="000A1D85">
        <w:rPr>
          <w:b/>
          <w:bCs/>
          <w:sz w:val="26"/>
          <w:szCs w:val="26"/>
        </w:rPr>
        <w:t xml:space="preserve"> </w:t>
      </w:r>
      <w:r w:rsidR="00E16B90">
        <w:rPr>
          <w:b/>
          <w:bCs/>
          <w:sz w:val="26"/>
          <w:szCs w:val="26"/>
        </w:rPr>
        <w:t>Community</w:t>
      </w:r>
      <w:r w:rsidRPr="000A1D85">
        <w:rPr>
          <w:b/>
          <w:bCs/>
          <w:sz w:val="26"/>
          <w:szCs w:val="26"/>
        </w:rPr>
        <w:t xml:space="preserve"> Services</w:t>
      </w:r>
    </w:p>
    <w:p w14:paraId="2BB74639" w14:textId="787FDA69" w:rsidR="00CF7B16" w:rsidRDefault="002C5CDC" w:rsidP="002C5CDC">
      <w:pPr>
        <w:spacing w:before="120" w:after="100" w:afterAutospacing="1"/>
        <w:ind w:left="357"/>
      </w:pPr>
      <w:r w:rsidRPr="002C5CDC">
        <w:t>Questo sottosistema consente l’interazione sociale tra utenti della piattaforma, attraverso la pubblicazione di formazioni e la possibilità di commentarle.</w:t>
      </w:r>
    </w:p>
    <w:p w14:paraId="455EE1F5" w14:textId="39553CC4" w:rsidR="006569B8" w:rsidRDefault="006569B8" w:rsidP="002C5CDC">
      <w:pPr>
        <w:spacing w:before="120" w:after="100" w:afterAutospacing="1"/>
        <w:ind w:left="357"/>
        <w:rPr>
          <w:b/>
          <w:bCs/>
          <w:sz w:val="26"/>
          <w:szCs w:val="26"/>
        </w:rPr>
      </w:pPr>
      <w:proofErr w:type="spellStart"/>
      <w:r w:rsidRPr="006569B8">
        <w:rPr>
          <w:b/>
          <w:bCs/>
          <w:sz w:val="26"/>
          <w:szCs w:val="26"/>
        </w:rPr>
        <w:t>Formation</w:t>
      </w:r>
      <w:proofErr w:type="spellEnd"/>
      <w:r w:rsidRPr="006569B8">
        <w:rPr>
          <w:b/>
          <w:bCs/>
          <w:sz w:val="26"/>
          <w:szCs w:val="26"/>
        </w:rPr>
        <w:t xml:space="preserve"> Sharing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FF54FC" w:rsidRPr="00431E0B" w14:paraId="498497D3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5C4B6" w14:textId="77777777" w:rsidR="00FF54FC" w:rsidRPr="00431E0B" w:rsidRDefault="00FF54FC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784F3C" w14:textId="77777777" w:rsidR="00FF54FC" w:rsidRPr="00431E0B" w:rsidRDefault="00FF54FC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FF54FC" w:rsidRPr="00431E0B" w14:paraId="7EE36C8B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EC14A1F" w14:textId="37EF8BD4" w:rsidR="00FF54FC" w:rsidRPr="00431E0B" w:rsidRDefault="000961D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0961D5">
              <w:t>createPost</w:t>
            </w:r>
            <w:proofErr w:type="spellEnd"/>
            <w:r w:rsidRPr="000961D5">
              <w:t>(</w:t>
            </w:r>
            <w:proofErr w:type="spellStart"/>
            <w:proofErr w:type="gramEnd"/>
            <w:r w:rsidRPr="000961D5">
              <w:t>userId</w:t>
            </w:r>
            <w:proofErr w:type="spellEnd"/>
            <w:r w:rsidRPr="000961D5">
              <w:t xml:space="preserve">, </w:t>
            </w:r>
            <w:proofErr w:type="spellStart"/>
            <w:r w:rsidR="008A5595">
              <w:t>formation</w:t>
            </w:r>
            <w:proofErr w:type="spellEnd"/>
            <w:r w:rsidRPr="000961D5">
              <w:t xml:space="preserve">, </w:t>
            </w:r>
            <w:proofErr w:type="spellStart"/>
            <w:r w:rsidR="008A5595">
              <w:t>description</w:t>
            </w:r>
            <w:proofErr w:type="spellEnd"/>
            <w:r w:rsidRPr="000961D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8458A9C" w14:textId="2EC3DAD3" w:rsidR="00FF54FC" w:rsidRPr="00431E0B" w:rsidRDefault="007400CE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0CE">
              <w:t>Permette all’utente di pubblicare una formazione accompagnata da un testo descrittivo.</w:t>
            </w:r>
          </w:p>
        </w:tc>
      </w:tr>
      <w:tr w:rsidR="00FF54FC" w:rsidRPr="00431E0B" w14:paraId="16A86DA1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5C80395" w14:textId="03F853FF" w:rsidR="00FF54FC" w:rsidRPr="00431E0B" w:rsidRDefault="000961D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0961D5">
              <w:t>deletePost</w:t>
            </w:r>
            <w:proofErr w:type="spellEnd"/>
            <w:r w:rsidRPr="000961D5">
              <w:t>(</w:t>
            </w:r>
            <w:proofErr w:type="spellStart"/>
            <w:proofErr w:type="gramEnd"/>
            <w:r w:rsidRPr="000961D5">
              <w:t>userId</w:t>
            </w:r>
            <w:proofErr w:type="spellEnd"/>
            <w:r w:rsidRPr="000961D5">
              <w:t xml:space="preserve">, </w:t>
            </w:r>
            <w:proofErr w:type="spellStart"/>
            <w:r w:rsidRPr="000961D5">
              <w:t>postId</w:t>
            </w:r>
            <w:proofErr w:type="spellEnd"/>
            <w:r w:rsidRPr="000961D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53E6B56" w14:textId="2898A577" w:rsidR="00FF54FC" w:rsidRPr="00431E0B" w:rsidRDefault="00773054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054">
              <w:t>Rimuove un proprio post dalla community.</w:t>
            </w:r>
          </w:p>
        </w:tc>
      </w:tr>
      <w:tr w:rsidR="00FF54FC" w:rsidRPr="00431E0B" w14:paraId="25E5724C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682737B" w14:textId="0CA49102" w:rsidR="00FF54FC" w:rsidRPr="00431E0B" w:rsidRDefault="008A5595" w:rsidP="00FB19A7">
            <w:pPr>
              <w:spacing w:after="100" w:afterAutospacing="1"/>
              <w:jc w:val="center"/>
            </w:pPr>
            <w:proofErr w:type="spellStart"/>
            <w:r w:rsidRPr="008A5595">
              <w:t>getPost</w:t>
            </w:r>
            <w:proofErr w:type="spellEnd"/>
            <w:r w:rsidRPr="008A5595">
              <w:t>(</w:t>
            </w:r>
            <w:proofErr w:type="spellStart"/>
            <w:r w:rsidRPr="008A5595">
              <w:t>postId</w:t>
            </w:r>
            <w:proofErr w:type="spellEnd"/>
            <w:r w:rsidRPr="008A559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5952626" w14:textId="46D89CD2" w:rsidR="00FF54FC" w:rsidRPr="00431E0B" w:rsidRDefault="00773054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054">
              <w:t>Restituisce i dettagli di un singolo post.</w:t>
            </w:r>
          </w:p>
        </w:tc>
      </w:tr>
      <w:tr w:rsidR="00FF54FC" w:rsidRPr="00431E0B" w14:paraId="1DC2F6AF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E5E9610" w14:textId="270DAC21" w:rsidR="00FF54FC" w:rsidRPr="00431E0B" w:rsidRDefault="008A5595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8A5595">
              <w:t>getAllPosts</w:t>
            </w:r>
            <w:proofErr w:type="spellEnd"/>
            <w:r w:rsidRPr="008A5595">
              <w:t>(</w:t>
            </w:r>
            <w:proofErr w:type="gramEnd"/>
            <w:r w:rsidRPr="008A5595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DAFD674" w14:textId="5324DF4F" w:rsidR="00FF54FC" w:rsidRPr="00431E0B" w:rsidRDefault="00773054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054">
              <w:t>Restituisce l’elenco dei post pubblicati dagli utenti.</w:t>
            </w:r>
          </w:p>
        </w:tc>
      </w:tr>
    </w:tbl>
    <w:p w14:paraId="046B2B57" w14:textId="7B7D8A1E" w:rsidR="00861C64" w:rsidRDefault="00861C64" w:rsidP="002C5CDC">
      <w:pPr>
        <w:spacing w:before="120" w:after="100" w:afterAutospacing="1"/>
        <w:ind w:left="357"/>
        <w:rPr>
          <w:b/>
          <w:bCs/>
        </w:rPr>
      </w:pPr>
    </w:p>
    <w:p w14:paraId="2A2228A2" w14:textId="3C7C9137" w:rsidR="002E45D1" w:rsidRPr="000B6F67" w:rsidRDefault="00861C64" w:rsidP="008D1B2C">
      <w:pPr>
        <w:widowControl/>
        <w:suppressAutoHyphens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5C34C433" w14:textId="6861A105" w:rsidR="006569B8" w:rsidRDefault="00726F8C" w:rsidP="002E45D1">
      <w:pPr>
        <w:spacing w:after="100" w:afterAutospacing="1"/>
        <w:ind w:left="357"/>
        <w:rPr>
          <w:b/>
          <w:bCs/>
          <w:sz w:val="26"/>
          <w:szCs w:val="26"/>
        </w:rPr>
      </w:pPr>
      <w:r w:rsidRPr="00726F8C">
        <w:rPr>
          <w:b/>
          <w:bCs/>
          <w:sz w:val="26"/>
          <w:szCs w:val="26"/>
        </w:rPr>
        <w:lastRenderedPageBreak/>
        <w:t>Comment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726F8C" w:rsidRPr="00431E0B" w14:paraId="51B2ADAF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CDAB1" w14:textId="77777777" w:rsidR="00726F8C" w:rsidRPr="00431E0B" w:rsidRDefault="00726F8C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E9D3B" w14:textId="77777777" w:rsidR="00726F8C" w:rsidRPr="00431E0B" w:rsidRDefault="00726F8C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726F8C" w:rsidRPr="00431E0B" w14:paraId="35CEECE7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EBDF6D4" w14:textId="3D49953E" w:rsidR="00726F8C" w:rsidRPr="00431E0B" w:rsidRDefault="006F5BD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F5BDA">
              <w:t>addComment</w:t>
            </w:r>
            <w:proofErr w:type="spellEnd"/>
            <w:r w:rsidRPr="006F5BDA">
              <w:t>(</w:t>
            </w:r>
            <w:proofErr w:type="spellStart"/>
            <w:proofErr w:type="gramEnd"/>
            <w:r w:rsidRPr="006F5BDA">
              <w:t>userId</w:t>
            </w:r>
            <w:proofErr w:type="spellEnd"/>
            <w:r w:rsidRPr="006F5BDA">
              <w:t xml:space="preserve">, </w:t>
            </w:r>
            <w:proofErr w:type="spellStart"/>
            <w:r w:rsidRPr="006F5BDA">
              <w:t>postId</w:t>
            </w:r>
            <w:proofErr w:type="spellEnd"/>
            <w:r w:rsidRPr="006F5BDA">
              <w:t>, te</w:t>
            </w:r>
            <w:r w:rsidR="00A65C6B">
              <w:t>xt</w:t>
            </w:r>
            <w:r w:rsidRPr="006F5BD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8B2FE34" w14:textId="4239C43D" w:rsidR="00726F8C" w:rsidRPr="00431E0B" w:rsidRDefault="00976F7C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6F7C">
              <w:t>Inserisce un commento sotto un post pubblico.</w:t>
            </w:r>
          </w:p>
        </w:tc>
      </w:tr>
      <w:tr w:rsidR="00726F8C" w:rsidRPr="00431E0B" w14:paraId="265FFF22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E6335DA" w14:textId="0A4D212B" w:rsidR="00726F8C" w:rsidRPr="00431E0B" w:rsidRDefault="006F5BDA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6F5BDA">
              <w:t>deleteComment</w:t>
            </w:r>
            <w:proofErr w:type="spellEnd"/>
            <w:r w:rsidRPr="006F5BDA">
              <w:t>(</w:t>
            </w:r>
            <w:proofErr w:type="spellStart"/>
            <w:proofErr w:type="gramEnd"/>
            <w:r w:rsidRPr="006F5BDA">
              <w:t>userId</w:t>
            </w:r>
            <w:proofErr w:type="spellEnd"/>
            <w:r w:rsidRPr="006F5BDA">
              <w:t xml:space="preserve">, </w:t>
            </w:r>
            <w:proofErr w:type="spellStart"/>
            <w:r w:rsidRPr="006F5BDA">
              <w:t>commentId</w:t>
            </w:r>
            <w:proofErr w:type="spellEnd"/>
            <w:r w:rsidRPr="006F5BDA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F15E788" w14:textId="6E25B83C" w:rsidR="00726F8C" w:rsidRPr="00431E0B" w:rsidRDefault="008614B6" w:rsidP="00A54A7F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4B6">
              <w:t xml:space="preserve">Permette all’autore o al </w:t>
            </w:r>
            <w:r w:rsidR="00C62AC9">
              <w:t>gestore</w:t>
            </w:r>
            <w:r w:rsidRPr="008614B6">
              <w:t xml:space="preserve"> di cancellare un commento.</w:t>
            </w:r>
          </w:p>
        </w:tc>
      </w:tr>
      <w:tr w:rsidR="00726F8C" w:rsidRPr="00431E0B" w14:paraId="7440A8FC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BCB9411" w14:textId="5291BBFB" w:rsidR="00726F8C" w:rsidRPr="00431E0B" w:rsidRDefault="00976F7C" w:rsidP="00FB19A7">
            <w:pPr>
              <w:spacing w:after="100" w:afterAutospacing="1"/>
              <w:jc w:val="center"/>
            </w:pPr>
            <w:proofErr w:type="spellStart"/>
            <w:r w:rsidRPr="00976F7C">
              <w:t>getComments</w:t>
            </w:r>
            <w:proofErr w:type="spellEnd"/>
            <w:r w:rsidRPr="00976F7C">
              <w:t>(</w:t>
            </w:r>
            <w:proofErr w:type="spellStart"/>
            <w:r w:rsidRPr="00976F7C">
              <w:t>postId</w:t>
            </w:r>
            <w:proofErr w:type="spellEnd"/>
            <w:r w:rsidRPr="00976F7C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BFC2C69" w14:textId="15DFD9AE" w:rsidR="00726F8C" w:rsidRPr="00431E0B" w:rsidRDefault="008614B6" w:rsidP="008614B6">
            <w:pPr>
              <w:widowControl/>
              <w:suppressAutoHyphens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</w:rPr>
            </w:pPr>
            <w:r>
              <w:t>Restituisce tutti i commenti associati a un post.</w:t>
            </w:r>
          </w:p>
        </w:tc>
      </w:tr>
    </w:tbl>
    <w:p w14:paraId="53710357" w14:textId="77777777" w:rsidR="002E45D1" w:rsidRPr="000B6F67" w:rsidRDefault="002E45D1" w:rsidP="002C5CDC">
      <w:pPr>
        <w:spacing w:before="120" w:after="100" w:afterAutospacing="1"/>
        <w:ind w:left="357"/>
        <w:rPr>
          <w:b/>
          <w:bCs/>
        </w:rPr>
      </w:pPr>
    </w:p>
    <w:p w14:paraId="13ACA1C5" w14:textId="7F82AE98" w:rsidR="00726F8C" w:rsidRDefault="00935661" w:rsidP="002E45D1">
      <w:pPr>
        <w:spacing w:after="100" w:afterAutospacing="1"/>
        <w:ind w:left="357"/>
        <w:rPr>
          <w:b/>
          <w:bCs/>
          <w:sz w:val="26"/>
          <w:szCs w:val="26"/>
        </w:rPr>
      </w:pPr>
      <w:r w:rsidRPr="0089054F">
        <w:rPr>
          <w:b/>
          <w:bCs/>
          <w:sz w:val="26"/>
          <w:szCs w:val="26"/>
        </w:rPr>
        <w:t>Reaction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89054F" w:rsidRPr="00431E0B" w14:paraId="4DDADB6A" w14:textId="77777777" w:rsidTr="00FB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E5E2E4" w14:textId="77777777" w:rsidR="0089054F" w:rsidRPr="00431E0B" w:rsidRDefault="0089054F" w:rsidP="00FB19A7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3E1C92" w14:textId="77777777" w:rsidR="0089054F" w:rsidRPr="00431E0B" w:rsidRDefault="0089054F" w:rsidP="00FB19A7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89054F" w:rsidRPr="00431E0B" w14:paraId="3EAA96F9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0204B32" w14:textId="10E69501" w:rsidR="0089054F" w:rsidRPr="00431E0B" w:rsidRDefault="00E73189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E73189">
              <w:t>addReaction</w:t>
            </w:r>
            <w:proofErr w:type="spellEnd"/>
            <w:r w:rsidRPr="00E73189">
              <w:t>(</w:t>
            </w:r>
            <w:proofErr w:type="spellStart"/>
            <w:proofErr w:type="gramEnd"/>
            <w:r w:rsidRPr="00E73189">
              <w:t>userId</w:t>
            </w:r>
            <w:proofErr w:type="spellEnd"/>
            <w:r w:rsidRPr="00E73189">
              <w:t xml:space="preserve">, </w:t>
            </w:r>
            <w:proofErr w:type="spellStart"/>
            <w:r w:rsidRPr="00E73189">
              <w:t>postId</w:t>
            </w:r>
            <w:proofErr w:type="spellEnd"/>
            <w:r w:rsidRPr="00E73189">
              <w:t xml:space="preserve">, </w:t>
            </w:r>
            <w:proofErr w:type="spellStart"/>
            <w:r w:rsidR="008F5C03">
              <w:t>reactionType</w:t>
            </w:r>
            <w:proofErr w:type="spellEnd"/>
            <w:r w:rsidRPr="00E73189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51F1A743" w14:textId="640E9324" w:rsidR="0089054F" w:rsidRPr="00431E0B" w:rsidRDefault="008F5C03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C03">
              <w:t>Aggiunge una reazione (es. “like”) a un post.</w:t>
            </w:r>
          </w:p>
        </w:tc>
      </w:tr>
      <w:tr w:rsidR="0089054F" w:rsidRPr="00431E0B" w14:paraId="51488C96" w14:textId="77777777" w:rsidTr="00FB1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16E9BEF" w14:textId="2217BDEA" w:rsidR="0089054F" w:rsidRPr="00431E0B" w:rsidRDefault="00CF4037" w:rsidP="00FB19A7">
            <w:pPr>
              <w:spacing w:after="100" w:afterAutospacing="1"/>
              <w:jc w:val="center"/>
            </w:pPr>
            <w:proofErr w:type="spellStart"/>
            <w:proofErr w:type="gramStart"/>
            <w:r w:rsidRPr="00CF4037">
              <w:t>removeReaction</w:t>
            </w:r>
            <w:proofErr w:type="spellEnd"/>
            <w:r w:rsidRPr="00CF4037">
              <w:t>(</w:t>
            </w:r>
            <w:proofErr w:type="spellStart"/>
            <w:proofErr w:type="gramEnd"/>
            <w:r w:rsidRPr="00CF4037">
              <w:t>userId</w:t>
            </w:r>
            <w:proofErr w:type="spellEnd"/>
            <w:r w:rsidRPr="00CF4037">
              <w:t xml:space="preserve">, </w:t>
            </w:r>
            <w:proofErr w:type="spellStart"/>
            <w:r w:rsidRPr="00CF4037">
              <w:t>postId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B60F29E" w14:textId="7EC05784" w:rsidR="0089054F" w:rsidRPr="00431E0B" w:rsidRDefault="0069000F" w:rsidP="00FB19A7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000F">
              <w:t>Rimuove una reazione precedentemente inserita.</w:t>
            </w:r>
          </w:p>
        </w:tc>
      </w:tr>
      <w:tr w:rsidR="0089054F" w:rsidRPr="00431E0B" w14:paraId="6A2473CD" w14:textId="77777777" w:rsidTr="00FB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74633A0" w14:textId="3B496A49" w:rsidR="0089054F" w:rsidRPr="00431E0B" w:rsidRDefault="00CF4037" w:rsidP="00FB19A7">
            <w:pPr>
              <w:spacing w:after="100" w:afterAutospacing="1"/>
              <w:jc w:val="center"/>
            </w:pPr>
            <w:proofErr w:type="spellStart"/>
            <w:r w:rsidRPr="00CF4037">
              <w:t>getReactions</w:t>
            </w:r>
            <w:proofErr w:type="spellEnd"/>
            <w:r w:rsidRPr="00CF4037">
              <w:t>(</w:t>
            </w:r>
            <w:proofErr w:type="spellStart"/>
            <w:r w:rsidRPr="00CF4037">
              <w:t>postId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B3778DD" w14:textId="484BD5E7" w:rsidR="0089054F" w:rsidRPr="00431E0B" w:rsidRDefault="0069000F" w:rsidP="00FB19A7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000F">
              <w:t>Restituisce le reazioni associate al post.</w:t>
            </w:r>
          </w:p>
        </w:tc>
      </w:tr>
    </w:tbl>
    <w:p w14:paraId="0FD0B038" w14:textId="77777777" w:rsidR="0089054F" w:rsidRDefault="0089054F" w:rsidP="002C5CDC">
      <w:pPr>
        <w:spacing w:before="120" w:after="100" w:afterAutospacing="1"/>
        <w:ind w:left="357"/>
        <w:rPr>
          <w:b/>
          <w:bCs/>
          <w:sz w:val="26"/>
          <w:szCs w:val="26"/>
        </w:rPr>
      </w:pPr>
    </w:p>
    <w:p w14:paraId="551B25C7" w14:textId="2FA7FA2C" w:rsidR="008D1B2C" w:rsidRDefault="008D1B2C" w:rsidP="008D1B2C">
      <w:pPr>
        <w:spacing w:after="100" w:afterAutospacing="1"/>
        <w:ind w:left="357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Report</w:t>
      </w:r>
      <w:r w:rsidRPr="0089054F">
        <w:rPr>
          <w:b/>
          <w:bCs/>
          <w:sz w:val="26"/>
          <w:szCs w:val="26"/>
        </w:rPr>
        <w:t xml:space="preserve"> Service</w:t>
      </w:r>
    </w:p>
    <w:tbl>
      <w:tblPr>
        <w:tblStyle w:val="Tabellagriglia2"/>
        <w:tblW w:w="0" w:type="auto"/>
        <w:tblLook w:val="04A0" w:firstRow="1" w:lastRow="0" w:firstColumn="1" w:lastColumn="0" w:noHBand="0" w:noVBand="1"/>
      </w:tblPr>
      <w:tblGrid>
        <w:gridCol w:w="5769"/>
        <w:gridCol w:w="3858"/>
      </w:tblGrid>
      <w:tr w:rsidR="008D1B2C" w:rsidRPr="00431E0B" w14:paraId="76D273F1" w14:textId="77777777" w:rsidTr="005B4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51EEF" w14:textId="77777777" w:rsidR="008D1B2C" w:rsidRPr="00431E0B" w:rsidRDefault="008D1B2C" w:rsidP="005B4843">
            <w:pPr>
              <w:spacing w:after="100" w:afterAutospacing="1"/>
              <w:ind w:left="357"/>
              <w:jc w:val="center"/>
            </w:pPr>
            <w:r w:rsidRPr="00431E0B">
              <w:t>Operazione</w:t>
            </w:r>
          </w:p>
        </w:tc>
        <w:tc>
          <w:tcPr>
            <w:tcW w:w="38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006FEB" w14:textId="77777777" w:rsidR="008D1B2C" w:rsidRPr="00431E0B" w:rsidRDefault="008D1B2C" w:rsidP="005B4843">
            <w:pPr>
              <w:spacing w:after="100" w:afterAutospacing="1"/>
              <w:ind w:left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E0B">
              <w:t>Descrizione</w:t>
            </w:r>
          </w:p>
        </w:tc>
      </w:tr>
      <w:tr w:rsidR="008D1B2C" w:rsidRPr="00431E0B" w14:paraId="5BAF2B3D" w14:textId="77777777" w:rsidTr="005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02B6E222" w14:textId="1640D8E3" w:rsidR="008D1B2C" w:rsidRPr="00431E0B" w:rsidRDefault="008D1B2C" w:rsidP="005B4843">
            <w:pPr>
              <w:spacing w:after="100" w:afterAutospacing="1"/>
              <w:jc w:val="center"/>
            </w:pPr>
            <w:proofErr w:type="spellStart"/>
            <w:proofErr w:type="gramStart"/>
            <w:r>
              <w:t>checkReport</w:t>
            </w:r>
            <w:proofErr w:type="spellEnd"/>
            <w:r w:rsidRPr="00E73189">
              <w:t>(</w:t>
            </w:r>
            <w:proofErr w:type="spellStart"/>
            <w:proofErr w:type="gramEnd"/>
            <w:r w:rsidRPr="00E73189">
              <w:t>userId</w:t>
            </w:r>
            <w:proofErr w:type="spellEnd"/>
            <w:r w:rsidRPr="00E73189">
              <w:t xml:space="preserve">, </w:t>
            </w:r>
            <w:proofErr w:type="spellStart"/>
            <w:r>
              <w:t>postId</w:t>
            </w:r>
            <w:proofErr w:type="spellEnd"/>
            <w:r>
              <w:t xml:space="preserve">, </w:t>
            </w:r>
            <w:proofErr w:type="spellStart"/>
            <w:r>
              <w:t>commentId</w:t>
            </w:r>
            <w:proofErr w:type="spellEnd"/>
            <w:r w:rsidRPr="00E73189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3D0DF650" w14:textId="1B5DCB23" w:rsidR="008D1B2C" w:rsidRPr="00431E0B" w:rsidRDefault="008D1B2C" w:rsidP="005B4843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 il commento/post segnalato da un utente</w:t>
            </w:r>
            <w:r w:rsidRPr="008F5C03">
              <w:t>.</w:t>
            </w:r>
          </w:p>
        </w:tc>
      </w:tr>
      <w:tr w:rsidR="008D1B2C" w:rsidRPr="00431E0B" w14:paraId="054F4E64" w14:textId="77777777" w:rsidTr="005B4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6A1A9B46" w14:textId="70CEFDE0" w:rsidR="008D1B2C" w:rsidRPr="00431E0B" w:rsidRDefault="008D1B2C" w:rsidP="005B4843">
            <w:pPr>
              <w:spacing w:after="100" w:afterAutospacing="1"/>
              <w:jc w:val="center"/>
            </w:pPr>
            <w:proofErr w:type="spellStart"/>
            <w:proofErr w:type="gramStart"/>
            <w:r w:rsidRPr="00CF4037">
              <w:t>remove</w:t>
            </w:r>
            <w:r>
              <w:t>Comment</w:t>
            </w:r>
            <w:proofErr w:type="spellEnd"/>
            <w:r w:rsidRPr="00CF4037">
              <w:t>(</w:t>
            </w:r>
            <w:proofErr w:type="spellStart"/>
            <w:proofErr w:type="gramEnd"/>
            <w:r w:rsidRPr="00CF4037">
              <w:t>userId</w:t>
            </w:r>
            <w:proofErr w:type="spellEnd"/>
            <w:r w:rsidRPr="00CF4037">
              <w:t xml:space="preserve">, </w:t>
            </w:r>
            <w:proofErr w:type="spellStart"/>
            <w:r w:rsidRPr="00CF4037">
              <w:t>postId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19C3BDA6" w14:textId="4D69114E" w:rsidR="008D1B2C" w:rsidRPr="00431E0B" w:rsidRDefault="008D1B2C" w:rsidP="005B4843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Rimuove il commento dal post</w:t>
            </w:r>
          </w:p>
        </w:tc>
      </w:tr>
      <w:tr w:rsidR="008D1B2C" w:rsidRPr="00431E0B" w14:paraId="581B4B28" w14:textId="77777777" w:rsidTr="005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4E7F17F0" w14:textId="4443EC81" w:rsidR="008D1B2C" w:rsidRPr="00431E0B" w:rsidRDefault="008D1B2C" w:rsidP="005B4843">
            <w:pPr>
              <w:spacing w:after="100" w:afterAutospacing="1"/>
              <w:jc w:val="center"/>
            </w:pPr>
            <w:proofErr w:type="spellStart"/>
            <w:r>
              <w:t>banUser</w:t>
            </w:r>
            <w:proofErr w:type="spellEnd"/>
            <w:r w:rsidRPr="00CF4037">
              <w:t>(</w:t>
            </w:r>
            <w:proofErr w:type="spellStart"/>
            <w:r>
              <w:t>userId</w:t>
            </w:r>
            <w:proofErr w:type="spellEnd"/>
            <w:r w:rsidRPr="00CF4037"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  <w:hideMark/>
          </w:tcPr>
          <w:p w14:paraId="7CC62235" w14:textId="146CFDBB" w:rsidR="008D1B2C" w:rsidRPr="00431E0B" w:rsidRDefault="008D1B2C" w:rsidP="005B4843">
            <w:pPr>
              <w:spacing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Blocca l’accesso al portale dell’utente</w:t>
            </w:r>
          </w:p>
        </w:tc>
      </w:tr>
      <w:tr w:rsidR="008D1B2C" w:rsidRPr="00431E0B" w14:paraId="1939F94C" w14:textId="77777777" w:rsidTr="005B4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</w:tcPr>
          <w:p w14:paraId="12F8FA5B" w14:textId="15BEB71C" w:rsidR="008D1B2C" w:rsidRDefault="008D1B2C" w:rsidP="005B4843">
            <w:pPr>
              <w:spacing w:after="100" w:afterAutospacing="1"/>
              <w:jc w:val="center"/>
            </w:pPr>
            <w:proofErr w:type="spellStart"/>
            <w:proofErr w:type="gramStart"/>
            <w:r>
              <w:t>validateReport</w:t>
            </w:r>
            <w:proofErr w:type="spellEnd"/>
            <w:r>
              <w:t>(</w:t>
            </w:r>
            <w:proofErr w:type="spellStart"/>
            <w:proofErr w:type="gramEnd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reportId</w:t>
            </w:r>
            <w:proofErr w:type="spellEnd"/>
            <w:r>
              <w:t>)</w:t>
            </w:r>
          </w:p>
        </w:tc>
        <w:tc>
          <w:tcPr>
            <w:tcW w:w="3858" w:type="dxa"/>
            <w:tcBorders>
              <w:top w:val="single" w:sz="2" w:space="0" w:color="666666" w:themeColor="text1" w:themeTint="99"/>
              <w:left w:val="single" w:sz="4" w:space="0" w:color="auto"/>
              <w:bottom w:val="single" w:sz="2" w:space="0" w:color="666666" w:themeColor="text1" w:themeTint="99"/>
              <w:right w:val="single" w:sz="4" w:space="0" w:color="auto"/>
            </w:tcBorders>
            <w:vAlign w:val="center"/>
          </w:tcPr>
          <w:p w14:paraId="74A92D40" w14:textId="3C462B7D" w:rsidR="008D1B2C" w:rsidRDefault="008D1B2C" w:rsidP="005B4843">
            <w:pPr>
              <w:spacing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che ha effettuato la segnalazione riceve un aggiornamento</w:t>
            </w:r>
          </w:p>
        </w:tc>
      </w:tr>
    </w:tbl>
    <w:p w14:paraId="39F708D8" w14:textId="308F7740" w:rsidR="008D1B2C" w:rsidRDefault="008D1B2C" w:rsidP="002C5CDC">
      <w:pPr>
        <w:spacing w:before="120" w:after="100" w:afterAutospacing="1"/>
        <w:ind w:left="357"/>
        <w:rPr>
          <w:b/>
          <w:bCs/>
          <w:sz w:val="26"/>
          <w:szCs w:val="26"/>
        </w:rPr>
      </w:pPr>
    </w:p>
    <w:p w14:paraId="0ADEA32D" w14:textId="77777777" w:rsidR="008D1B2C" w:rsidRDefault="008D1B2C">
      <w:pPr>
        <w:widowControl/>
        <w:suppressAutoHyphens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F07347A" w14:textId="53F310CE" w:rsidR="00EB313F" w:rsidRPr="00292CE1" w:rsidRDefault="00EB313F" w:rsidP="00137C99">
      <w:pPr>
        <w:pStyle w:val="Titolo"/>
        <w:numPr>
          <w:ilvl w:val="0"/>
          <w:numId w:val="14"/>
        </w:numPr>
        <w:jc w:val="left"/>
      </w:pPr>
      <w:bookmarkStart w:id="32" w:name="_Toc214571010"/>
      <w:bookmarkStart w:id="33" w:name="_Toc219865916"/>
      <w:r w:rsidRPr="00292CE1">
        <w:lastRenderedPageBreak/>
        <w:t>GLOSSARY</w:t>
      </w:r>
      <w:bookmarkEnd w:id="32"/>
      <w:bookmarkEnd w:id="33"/>
    </w:p>
    <w:p w14:paraId="2274E831" w14:textId="77777777" w:rsidR="00EB313F" w:rsidRPr="00292CE1" w:rsidRDefault="00EB313F" w:rsidP="00EB313F"/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2357"/>
        <w:gridCol w:w="7270"/>
      </w:tblGrid>
      <w:tr w:rsidR="005C2394" w:rsidRPr="00292CE1" w14:paraId="47D4115E" w14:textId="77777777" w:rsidTr="00137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9FC584B" w14:textId="77777777" w:rsidR="005C2394" w:rsidRPr="00292CE1" w:rsidRDefault="005C2394" w:rsidP="00137C99">
            <w:pPr>
              <w:jc w:val="center"/>
            </w:pPr>
            <w:r w:rsidRPr="00292CE1">
              <w:t>NOME</w:t>
            </w:r>
          </w:p>
        </w:tc>
        <w:tc>
          <w:tcPr>
            <w:tcW w:w="7270" w:type="dxa"/>
            <w:vAlign w:val="center"/>
          </w:tcPr>
          <w:p w14:paraId="60D433CC" w14:textId="77777777" w:rsidR="005C2394" w:rsidRPr="00292CE1" w:rsidRDefault="005C2394" w:rsidP="00137C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92CE1">
              <w:t>DESCRIZIONE</w:t>
            </w:r>
          </w:p>
        </w:tc>
      </w:tr>
      <w:tr w:rsidR="005C2394" w:rsidRPr="00292CE1" w14:paraId="306F04AC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2DAB3172" w14:textId="5E269FC5" w:rsidR="005C2394" w:rsidRPr="00292CE1" w:rsidRDefault="00137C99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r w:rsidRPr="00292CE1">
              <w:t>Subsystem</w:t>
            </w:r>
          </w:p>
        </w:tc>
        <w:tc>
          <w:tcPr>
            <w:tcW w:w="7270" w:type="dxa"/>
            <w:vAlign w:val="center"/>
          </w:tcPr>
          <w:p w14:paraId="1B94A447" w14:textId="5D35854D" w:rsidR="005C2394" w:rsidRPr="00292CE1" w:rsidRDefault="00137C99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Componente architetturale che include più servizi o moduli con responsabilità omogenee.</w:t>
            </w:r>
          </w:p>
        </w:tc>
      </w:tr>
      <w:tr w:rsidR="005C2394" w:rsidRPr="00292CE1" w14:paraId="7412F0AF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2E12FBE6" w14:textId="61F58E7B" w:rsidR="005C2394" w:rsidRPr="00292CE1" w:rsidRDefault="00E268F2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r w:rsidRPr="00292CE1">
              <w:t>Componente software</w:t>
            </w:r>
          </w:p>
        </w:tc>
        <w:tc>
          <w:tcPr>
            <w:tcW w:w="7270" w:type="dxa"/>
            <w:vAlign w:val="center"/>
          </w:tcPr>
          <w:p w14:paraId="29566FFC" w14:textId="1FFD9FF0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Elemento modulare che realizza una funzione specifica del sistema, spesso parte di un sottosistema più ampio.</w:t>
            </w:r>
          </w:p>
        </w:tc>
      </w:tr>
      <w:tr w:rsidR="005C2394" w:rsidRPr="00292CE1" w14:paraId="39294616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15A8571F" w14:textId="539FDE7E" w:rsidR="005C2394" w:rsidRPr="00292CE1" w:rsidRDefault="00E268F2" w:rsidP="00137C99">
            <w:pPr>
              <w:jc w:val="center"/>
            </w:pPr>
            <w:r w:rsidRPr="00292CE1">
              <w:t>Endpoint</w:t>
            </w:r>
          </w:p>
        </w:tc>
        <w:tc>
          <w:tcPr>
            <w:tcW w:w="7270" w:type="dxa"/>
            <w:vAlign w:val="center"/>
          </w:tcPr>
          <w:p w14:paraId="76230950" w14:textId="7672204E" w:rsidR="005C2394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 xml:space="preserve">URL che espone un servizio del </w:t>
            </w:r>
            <w:proofErr w:type="spellStart"/>
            <w:r w:rsidRPr="00292CE1">
              <w:t>backend</w:t>
            </w:r>
            <w:proofErr w:type="spellEnd"/>
            <w:r w:rsidRPr="00292CE1">
              <w:t xml:space="preserve"> tramite API REST e che può essere invocato dall’interfaccia o da altri moduli interni.</w:t>
            </w:r>
          </w:p>
        </w:tc>
      </w:tr>
      <w:tr w:rsidR="005C2394" w:rsidRPr="00292CE1" w14:paraId="028D7534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F7295ED" w14:textId="062D7C80" w:rsidR="005C2394" w:rsidRPr="00292CE1" w:rsidRDefault="00E268F2" w:rsidP="00137C99">
            <w:pPr>
              <w:jc w:val="center"/>
            </w:pPr>
            <w:r w:rsidRPr="00292CE1">
              <w:t xml:space="preserve">Module </w:t>
            </w:r>
            <w:proofErr w:type="spellStart"/>
            <w:r w:rsidRPr="00292CE1">
              <w:t>Selection</w:t>
            </w:r>
            <w:proofErr w:type="spellEnd"/>
          </w:p>
        </w:tc>
        <w:tc>
          <w:tcPr>
            <w:tcW w:w="7270" w:type="dxa"/>
            <w:vAlign w:val="center"/>
          </w:tcPr>
          <w:p w14:paraId="69EEA06D" w14:textId="28AD4927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Sottosistema che gestisce la scelta e la modifica del modulo utilizzato dall’utente per generare la formazione ideale.</w:t>
            </w:r>
          </w:p>
        </w:tc>
      </w:tr>
      <w:tr w:rsidR="005C2394" w:rsidRPr="00292CE1" w14:paraId="008D45FB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07D60C2F" w14:textId="3E47B023" w:rsidR="005C2394" w:rsidRPr="00292CE1" w:rsidRDefault="00E268F2" w:rsidP="00137C99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292CE1">
              <w:t>Parsing</w:t>
            </w:r>
            <w:proofErr w:type="spellEnd"/>
          </w:p>
        </w:tc>
        <w:tc>
          <w:tcPr>
            <w:tcW w:w="7270" w:type="dxa"/>
            <w:vAlign w:val="center"/>
          </w:tcPr>
          <w:p w14:paraId="399E14B5" w14:textId="39F90572" w:rsidR="005C2394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Processo di analisi del contenuto del file Excel al fine di estrarre le informazioni e convertirle in strutture dati interne.</w:t>
            </w:r>
          </w:p>
        </w:tc>
      </w:tr>
      <w:tr w:rsidR="005C2394" w:rsidRPr="00292CE1" w14:paraId="0CF56003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46C25765" w14:textId="4674DF46" w:rsidR="005C2394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Rollback</w:t>
            </w:r>
            <w:proofErr w:type="spellEnd"/>
          </w:p>
        </w:tc>
        <w:tc>
          <w:tcPr>
            <w:tcW w:w="7270" w:type="dxa"/>
            <w:vAlign w:val="center"/>
          </w:tcPr>
          <w:p w14:paraId="289F93C9" w14:textId="7D72D61C" w:rsidR="005C2394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Azione che annulla una transazione in caso di errore, riportando il sistema a uno stato consistente.</w:t>
            </w:r>
          </w:p>
        </w:tc>
      </w:tr>
      <w:tr w:rsidR="00E268F2" w:rsidRPr="00292CE1" w14:paraId="5AEEAA86" w14:textId="77777777" w:rsidTr="00137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75511A1B" w14:textId="08C98B67" w:rsidR="00E268F2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Persistence</w:t>
            </w:r>
            <w:proofErr w:type="spellEnd"/>
            <w:r w:rsidRPr="00292CE1">
              <w:rPr>
                <w:sz w:val="22"/>
                <w:szCs w:val="22"/>
              </w:rPr>
              <w:t xml:space="preserve"> Component</w:t>
            </w:r>
          </w:p>
        </w:tc>
        <w:tc>
          <w:tcPr>
            <w:tcW w:w="7270" w:type="dxa"/>
            <w:vAlign w:val="center"/>
          </w:tcPr>
          <w:p w14:paraId="43637E3C" w14:textId="4A8BE985" w:rsidR="00E268F2" w:rsidRPr="00292CE1" w:rsidRDefault="00E268F2" w:rsidP="00137C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2CE1">
              <w:t>Parte del sistema che si occupa della memorizzazione e recupero dei dati dal database, implementata tramite ORM e repository.</w:t>
            </w:r>
          </w:p>
        </w:tc>
      </w:tr>
      <w:tr w:rsidR="00E268F2" w:rsidRPr="00292CE1" w14:paraId="15132800" w14:textId="77777777" w:rsidTr="00137C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vAlign w:val="center"/>
          </w:tcPr>
          <w:p w14:paraId="0C3C51E7" w14:textId="0C1E4FA5" w:rsidR="00E268F2" w:rsidRPr="00292CE1" w:rsidRDefault="00E268F2" w:rsidP="00137C99">
            <w:pPr>
              <w:jc w:val="center"/>
              <w:rPr>
                <w:sz w:val="22"/>
                <w:szCs w:val="22"/>
              </w:rPr>
            </w:pPr>
            <w:proofErr w:type="spellStart"/>
            <w:r w:rsidRPr="00292CE1">
              <w:rPr>
                <w:sz w:val="22"/>
                <w:szCs w:val="22"/>
              </w:rPr>
              <w:t>Statistics</w:t>
            </w:r>
            <w:proofErr w:type="spellEnd"/>
            <w:r w:rsidRPr="00292CE1">
              <w:rPr>
                <w:sz w:val="22"/>
                <w:szCs w:val="22"/>
              </w:rPr>
              <w:t xml:space="preserve"> Import</w:t>
            </w:r>
          </w:p>
        </w:tc>
        <w:tc>
          <w:tcPr>
            <w:tcW w:w="7270" w:type="dxa"/>
            <w:vAlign w:val="center"/>
          </w:tcPr>
          <w:p w14:paraId="011EC90A" w14:textId="2BEED7E8" w:rsidR="00E268F2" w:rsidRPr="00292CE1" w:rsidRDefault="00E268F2" w:rsidP="00137C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2CE1">
              <w:t>Sottosistema incaricato dell’elaborazione dei file Excel contenenti dati aggiornati dei giocatori.</w:t>
            </w:r>
          </w:p>
        </w:tc>
      </w:tr>
    </w:tbl>
    <w:p w14:paraId="3C710C56" w14:textId="77777777" w:rsidR="00EB313F" w:rsidRPr="00292CE1" w:rsidRDefault="00EB313F" w:rsidP="00EB313F"/>
    <w:p w14:paraId="57F31063" w14:textId="77777777" w:rsidR="00EB313F" w:rsidRPr="00EB313F" w:rsidRDefault="00EB313F" w:rsidP="00EB313F"/>
    <w:sectPr w:rsidR="00EB313F" w:rsidRPr="00EB313F" w:rsidSect="00B51734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7CBD7" w14:textId="77777777" w:rsidR="0065322A" w:rsidRPr="00292CE1" w:rsidRDefault="0065322A">
      <w:r w:rsidRPr="00292CE1">
        <w:separator/>
      </w:r>
    </w:p>
  </w:endnote>
  <w:endnote w:type="continuationSeparator" w:id="0">
    <w:p w14:paraId="6811FA89" w14:textId="77777777" w:rsidR="0065322A" w:rsidRPr="00292CE1" w:rsidRDefault="0065322A">
      <w:r w:rsidRPr="00292C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8B36D5" w:rsidRPr="00292CE1" w14:paraId="2D50C5E5" w14:textId="77777777">
      <w:trPr>
        <w:trHeight w:val="293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4FFB3213" w14:textId="77777777" w:rsidR="008B36D5" w:rsidRPr="00292CE1" w:rsidRDefault="008B36D5" w:rsidP="00FB21E6">
          <w:pPr>
            <w:pStyle w:val="Contenutotabella"/>
            <w:ind w:firstLine="709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2BCD76B" w14:textId="77777777" w:rsidR="008B36D5" w:rsidRPr="00292CE1" w:rsidRDefault="008B36D5">
          <w:pPr>
            <w:pStyle w:val="Contenutotabella"/>
            <w:jc w:val="center"/>
            <w:rPr>
              <w:sz w:val="20"/>
            </w:rPr>
          </w:pPr>
          <w:r w:rsidRPr="00292CE1"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1A11FE0" w14:textId="77777777" w:rsidR="008B36D5" w:rsidRPr="00292CE1" w:rsidRDefault="008B36D5">
          <w:pPr>
            <w:pStyle w:val="Contenutotabella"/>
            <w:jc w:val="right"/>
          </w:pPr>
          <w:r w:rsidRPr="00292CE1">
            <w:rPr>
              <w:sz w:val="20"/>
            </w:rPr>
            <w:t xml:space="preserve">Pagina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PAGE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2</w:t>
          </w:r>
          <w:r w:rsidRPr="00292CE1">
            <w:rPr>
              <w:sz w:val="20"/>
            </w:rPr>
            <w:fldChar w:fldCharType="end"/>
          </w:r>
          <w:r w:rsidRPr="00292CE1">
            <w:rPr>
              <w:sz w:val="20"/>
            </w:rPr>
            <w:t xml:space="preserve"> di </w:t>
          </w:r>
          <w:r w:rsidRPr="00292CE1">
            <w:rPr>
              <w:sz w:val="20"/>
            </w:rPr>
            <w:fldChar w:fldCharType="begin"/>
          </w:r>
          <w:r w:rsidRPr="00292CE1">
            <w:rPr>
              <w:sz w:val="20"/>
            </w:rPr>
            <w:instrText xml:space="preserve"> NUMPAGES \*Arabic </w:instrText>
          </w:r>
          <w:r w:rsidRPr="00292CE1">
            <w:rPr>
              <w:sz w:val="20"/>
            </w:rPr>
            <w:fldChar w:fldCharType="separate"/>
          </w:r>
          <w:r w:rsidR="002713D8" w:rsidRPr="00292CE1">
            <w:rPr>
              <w:sz w:val="20"/>
            </w:rPr>
            <w:t>4</w:t>
          </w:r>
          <w:r w:rsidRPr="00292CE1">
            <w:rPr>
              <w:sz w:val="20"/>
            </w:rPr>
            <w:fldChar w:fldCharType="end"/>
          </w:r>
        </w:p>
      </w:tc>
    </w:tr>
  </w:tbl>
  <w:p w14:paraId="0EC49CCA" w14:textId="77777777" w:rsidR="008B36D5" w:rsidRPr="00292CE1" w:rsidRDefault="008B36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386F" w14:textId="77777777" w:rsidR="008B36D5" w:rsidRPr="00292CE1" w:rsidRDefault="008B36D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C6B7" w14:textId="77777777" w:rsidR="008B36D5" w:rsidRPr="00292CE1" w:rsidRDefault="008B36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7DCB" w14:textId="77777777" w:rsidR="00373DEE" w:rsidRPr="00292CE1" w:rsidRDefault="00373DEE">
    <w:pPr>
      <w:pStyle w:val="Pidipagina"/>
      <w:jc w:val="right"/>
    </w:pPr>
    <w:r w:rsidRPr="00292CE1">
      <w:fldChar w:fldCharType="begin"/>
    </w:r>
    <w:r w:rsidRPr="00292CE1">
      <w:instrText>PAGE   \* MERGEFORMAT</w:instrText>
    </w:r>
    <w:r w:rsidRPr="00292CE1">
      <w:fldChar w:fldCharType="separate"/>
    </w:r>
    <w:r w:rsidRPr="00292CE1">
      <w:t>2</w:t>
    </w:r>
    <w:r w:rsidRPr="00292CE1">
      <w:fldChar w:fldCharType="end"/>
    </w:r>
  </w:p>
  <w:p w14:paraId="64ACCBF5" w14:textId="77777777" w:rsidR="008B36D5" w:rsidRPr="00292CE1" w:rsidRDefault="008B36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6F9CF" w14:textId="77777777" w:rsidR="008B36D5" w:rsidRPr="00292CE1" w:rsidRDefault="008B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FE0A" w14:textId="77777777" w:rsidR="0065322A" w:rsidRPr="00292CE1" w:rsidRDefault="0065322A">
      <w:r w:rsidRPr="00292CE1">
        <w:separator/>
      </w:r>
    </w:p>
  </w:footnote>
  <w:footnote w:type="continuationSeparator" w:id="0">
    <w:p w14:paraId="45719883" w14:textId="77777777" w:rsidR="0065322A" w:rsidRPr="00292CE1" w:rsidRDefault="0065322A">
      <w:r w:rsidRPr="00292C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8B36D5" w:rsidRPr="00292CE1" w14:paraId="441EA2F4" w14:textId="77777777">
      <w:trPr>
        <w:trHeight w:val="244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762059C3" w14:textId="77777777" w:rsidR="008B36D5" w:rsidRPr="00292CE1" w:rsidRDefault="008B36D5" w:rsidP="00093D9B">
          <w:pPr>
            <w:pStyle w:val="Intestazionetabella"/>
            <w:jc w:val="left"/>
            <w:rPr>
              <w:b w:val="0"/>
              <w:sz w:val="20"/>
            </w:rPr>
          </w:pPr>
          <w:bookmarkStart w:id="4" w:name="_Hlk214570121"/>
          <w:r w:rsidRPr="00292CE1">
            <w:rPr>
              <w:b w:val="0"/>
              <w:sz w:val="20"/>
            </w:rPr>
            <w:t xml:space="preserve">Progetto: </w:t>
          </w:r>
          <w:proofErr w:type="spellStart"/>
          <w:r w:rsidR="00BB045D" w:rsidRPr="00292CE1">
            <w:rPr>
              <w:b w:val="0"/>
              <w:sz w:val="20"/>
            </w:rPr>
            <w:t>FantaUnisa</w:t>
          </w:r>
          <w:proofErr w:type="spellEnd"/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2081C1" w14:textId="24C6047C" w:rsidR="008B36D5" w:rsidRPr="00292CE1" w:rsidRDefault="008B36D5">
          <w:pPr>
            <w:pStyle w:val="Intestazionetabella"/>
            <w:jc w:val="left"/>
            <w:rPr>
              <w:b w:val="0"/>
              <w:sz w:val="20"/>
            </w:rPr>
          </w:pPr>
          <w:r w:rsidRPr="00292CE1">
            <w:rPr>
              <w:b w:val="0"/>
              <w:sz w:val="20"/>
            </w:rPr>
            <w:t xml:space="preserve">Versione: </w:t>
          </w:r>
          <w:r w:rsidR="00DA625D">
            <w:rPr>
              <w:b w:val="0"/>
              <w:sz w:val="20"/>
            </w:rPr>
            <w:t>2.0</w:t>
          </w:r>
        </w:p>
      </w:tc>
    </w:tr>
    <w:tr w:rsidR="008B36D5" w:rsidRPr="00292CE1" w14:paraId="59310A5D" w14:textId="77777777">
      <w:trPr>
        <w:trHeight w:val="244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665E3C4F" w14:textId="1C1E55E7" w:rsidR="008B36D5" w:rsidRPr="00292CE1" w:rsidRDefault="008B36D5" w:rsidP="00093D9B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Documento: </w:t>
          </w:r>
          <w:r w:rsidR="001371B3" w:rsidRPr="00292CE1">
            <w:rPr>
              <w:sz w:val="20"/>
            </w:rPr>
            <w:t>System</w:t>
          </w:r>
          <w:r w:rsidR="004541DD" w:rsidRPr="00292CE1">
            <w:rPr>
              <w:sz w:val="20"/>
            </w:rPr>
            <w:t xml:space="preserve"> </w:t>
          </w:r>
          <w:r w:rsidR="001371B3" w:rsidRPr="00292CE1">
            <w:rPr>
              <w:sz w:val="20"/>
            </w:rPr>
            <w:t>Design</w:t>
          </w:r>
          <w:r w:rsidR="004541DD" w:rsidRPr="00292CE1">
            <w:rPr>
              <w:sz w:val="20"/>
            </w:rPr>
            <w:t xml:space="preserve"> </w:t>
          </w:r>
          <w:proofErr w:type="spellStart"/>
          <w:r w:rsidR="004541DD" w:rsidRPr="00292CE1">
            <w:rPr>
              <w:sz w:val="20"/>
            </w:rPr>
            <w:t>Document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483CA274" w14:textId="09DD83AD" w:rsidR="008B36D5" w:rsidRPr="00292CE1" w:rsidRDefault="004D1EA6">
          <w:pPr>
            <w:pStyle w:val="Contenutotabella"/>
            <w:rPr>
              <w:sz w:val="20"/>
            </w:rPr>
          </w:pPr>
          <w:r w:rsidRPr="00292CE1">
            <w:rPr>
              <w:sz w:val="20"/>
            </w:rPr>
            <w:t xml:space="preserve">Data: </w:t>
          </w:r>
          <w:r w:rsidR="00316AB6">
            <w:rPr>
              <w:sz w:val="20"/>
            </w:rPr>
            <w:t>21</w:t>
          </w:r>
          <w:r w:rsidR="00BE107D" w:rsidRPr="00292CE1">
            <w:rPr>
              <w:sz w:val="20"/>
            </w:rPr>
            <w:t>/</w:t>
          </w:r>
          <w:r w:rsidR="00316AB6">
            <w:rPr>
              <w:sz w:val="20"/>
            </w:rPr>
            <w:t>0</w:t>
          </w:r>
          <w:r w:rsidR="00D52000" w:rsidRPr="00292CE1">
            <w:rPr>
              <w:sz w:val="20"/>
            </w:rPr>
            <w:t>1</w:t>
          </w:r>
          <w:r w:rsidR="00BE107D" w:rsidRPr="00292CE1">
            <w:rPr>
              <w:sz w:val="20"/>
            </w:rPr>
            <w:t>/202</w:t>
          </w:r>
          <w:r w:rsidR="00316AB6">
            <w:rPr>
              <w:sz w:val="20"/>
            </w:rPr>
            <w:t>6</w:t>
          </w:r>
        </w:p>
      </w:tc>
    </w:tr>
    <w:bookmarkEnd w:id="4"/>
  </w:tbl>
  <w:p w14:paraId="496783E7" w14:textId="77777777" w:rsidR="008B36D5" w:rsidRPr="00292CE1" w:rsidRDefault="008B36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9ABF" w14:textId="77777777" w:rsidR="008B36D5" w:rsidRPr="00292CE1" w:rsidRDefault="008B36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4E81" w14:textId="77777777" w:rsidR="008B36D5" w:rsidRPr="00292CE1" w:rsidRDefault="008B36D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4B21" w14:textId="77777777" w:rsidR="008B36D5" w:rsidRPr="00292CE1" w:rsidRDefault="008B36D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83C9" w14:textId="77777777" w:rsidR="008B36D5" w:rsidRPr="00292CE1" w:rsidRDefault="008B36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9DEF7C6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FAFAD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A4129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4DCB3F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70413A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38ADCA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D4D134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96B32A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A63FA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84056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04"/>
    <w:multiLevelType w:val="singleLevel"/>
    <w:tmpl w:val="00000004"/>
    <w:name w:val="372837248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entury Gothic" w:hAnsi="Century Gothic" w:cs="Times New Roman"/>
      </w:rPr>
    </w:lvl>
  </w:abstractNum>
  <w:abstractNum w:abstractNumId="13" w15:restartNumberingAfterBreak="0">
    <w:nsid w:val="00000005"/>
    <w:multiLevelType w:val="singleLevel"/>
    <w:tmpl w:val="00000005"/>
    <w:name w:val="372837388"/>
    <w:lvl w:ilvl="0">
      <w:numFmt w:val="bullet"/>
      <w:lvlText w:val="-"/>
      <w:lvlJc w:val="left"/>
      <w:pPr>
        <w:tabs>
          <w:tab w:val="num" w:pos="0"/>
        </w:tabs>
        <w:ind w:left="3198" w:hanging="360"/>
      </w:pPr>
      <w:rPr>
        <w:rFonts w:ascii="Century Gothic" w:hAnsi="Century Gothic" w:cs="Times New Roman"/>
      </w:rPr>
    </w:lvl>
  </w:abstractNum>
  <w:abstractNum w:abstractNumId="14" w15:restartNumberingAfterBreak="0">
    <w:nsid w:val="0105523F"/>
    <w:multiLevelType w:val="multilevel"/>
    <w:tmpl w:val="0E8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80E69"/>
    <w:multiLevelType w:val="multilevel"/>
    <w:tmpl w:val="2AF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E3152"/>
    <w:multiLevelType w:val="multilevel"/>
    <w:tmpl w:val="96E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B7588"/>
    <w:multiLevelType w:val="multilevel"/>
    <w:tmpl w:val="89B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D00C5"/>
    <w:multiLevelType w:val="multilevel"/>
    <w:tmpl w:val="66A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B6D03"/>
    <w:multiLevelType w:val="multilevel"/>
    <w:tmpl w:val="A2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433D7"/>
    <w:multiLevelType w:val="multilevel"/>
    <w:tmpl w:val="C8A4B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pStyle w:val="Titolo3"/>
      <w:lvlText w:val="%1.%2.2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5"/>
      <w:lvlJc w:val="left"/>
      <w:pPr>
        <w:ind w:left="1357" w:hanging="648"/>
      </w:pPr>
      <w:rPr>
        <w:rFonts w:hint="default"/>
      </w:rPr>
    </w:lvl>
    <w:lvl w:ilvl="4">
      <w:start w:val="1"/>
      <w:numFmt w:val="decimal"/>
      <w:lvlText w:val="%1.%2.3"/>
      <w:lvlJc w:val="left"/>
      <w:pPr>
        <w:ind w:left="1501" w:hanging="792"/>
      </w:pPr>
      <w:rPr>
        <w:rFonts w:hint="default"/>
      </w:rPr>
    </w:lvl>
    <w:lvl w:ilvl="5">
      <w:start w:val="1"/>
      <w:numFmt w:val="decimal"/>
      <w:lvlText w:val="%1.%2.4"/>
      <w:lvlJc w:val="left"/>
      <w:pPr>
        <w:ind w:left="16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18402B2"/>
    <w:multiLevelType w:val="multilevel"/>
    <w:tmpl w:val="138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A2BF8"/>
    <w:multiLevelType w:val="hybridMultilevel"/>
    <w:tmpl w:val="59C8BD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E86234"/>
    <w:multiLevelType w:val="multilevel"/>
    <w:tmpl w:val="792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26837"/>
    <w:multiLevelType w:val="multilevel"/>
    <w:tmpl w:val="A86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976CC"/>
    <w:multiLevelType w:val="multilevel"/>
    <w:tmpl w:val="6C2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26940"/>
    <w:multiLevelType w:val="multilevel"/>
    <w:tmpl w:val="81D66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0E8571A"/>
    <w:multiLevelType w:val="multilevel"/>
    <w:tmpl w:val="8D4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E4D90"/>
    <w:multiLevelType w:val="hybridMultilevel"/>
    <w:tmpl w:val="66C63EF4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6BA1A85"/>
    <w:multiLevelType w:val="multilevel"/>
    <w:tmpl w:val="2A8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476B3"/>
    <w:multiLevelType w:val="multilevel"/>
    <w:tmpl w:val="EC3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07957"/>
    <w:multiLevelType w:val="multilevel"/>
    <w:tmpl w:val="C61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B43BA"/>
    <w:multiLevelType w:val="multilevel"/>
    <w:tmpl w:val="DF7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C0D6C"/>
    <w:multiLevelType w:val="multilevel"/>
    <w:tmpl w:val="540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F2BB8"/>
    <w:multiLevelType w:val="multilevel"/>
    <w:tmpl w:val="C5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405D2"/>
    <w:multiLevelType w:val="multilevel"/>
    <w:tmpl w:val="EE0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662E5"/>
    <w:multiLevelType w:val="multilevel"/>
    <w:tmpl w:val="7B4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5374A"/>
    <w:multiLevelType w:val="multilevel"/>
    <w:tmpl w:val="9E9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A361C"/>
    <w:multiLevelType w:val="multilevel"/>
    <w:tmpl w:val="1E0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A310E"/>
    <w:multiLevelType w:val="multilevel"/>
    <w:tmpl w:val="66E6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77006"/>
    <w:multiLevelType w:val="multilevel"/>
    <w:tmpl w:val="CD8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587069">
    <w:abstractNumId w:val="20"/>
  </w:num>
  <w:num w:numId="2" w16cid:durableId="2051611985">
    <w:abstractNumId w:val="8"/>
  </w:num>
  <w:num w:numId="3" w16cid:durableId="1621378754">
    <w:abstractNumId w:val="3"/>
  </w:num>
  <w:num w:numId="4" w16cid:durableId="1250581733">
    <w:abstractNumId w:val="2"/>
  </w:num>
  <w:num w:numId="5" w16cid:durableId="1977642051">
    <w:abstractNumId w:val="1"/>
  </w:num>
  <w:num w:numId="6" w16cid:durableId="56174844">
    <w:abstractNumId w:val="0"/>
  </w:num>
  <w:num w:numId="7" w16cid:durableId="261770397">
    <w:abstractNumId w:val="9"/>
  </w:num>
  <w:num w:numId="8" w16cid:durableId="1715736890">
    <w:abstractNumId w:val="7"/>
  </w:num>
  <w:num w:numId="9" w16cid:durableId="144713132">
    <w:abstractNumId w:val="6"/>
  </w:num>
  <w:num w:numId="10" w16cid:durableId="1989895938">
    <w:abstractNumId w:val="5"/>
  </w:num>
  <w:num w:numId="11" w16cid:durableId="1918592205">
    <w:abstractNumId w:val="4"/>
  </w:num>
  <w:num w:numId="12" w16cid:durableId="1272281760">
    <w:abstractNumId w:val="28"/>
  </w:num>
  <w:num w:numId="13" w16cid:durableId="982539905">
    <w:abstractNumId w:val="20"/>
  </w:num>
  <w:num w:numId="14" w16cid:durableId="12537677">
    <w:abstractNumId w:val="26"/>
  </w:num>
  <w:num w:numId="15" w16cid:durableId="1558199833">
    <w:abstractNumId w:val="23"/>
  </w:num>
  <w:num w:numId="16" w16cid:durableId="588002419">
    <w:abstractNumId w:val="22"/>
  </w:num>
  <w:num w:numId="17" w16cid:durableId="707680592">
    <w:abstractNumId w:val="30"/>
  </w:num>
  <w:num w:numId="18" w16cid:durableId="1518036048">
    <w:abstractNumId w:val="33"/>
  </w:num>
  <w:num w:numId="19" w16cid:durableId="716054228">
    <w:abstractNumId w:val="17"/>
  </w:num>
  <w:num w:numId="20" w16cid:durableId="1553496895">
    <w:abstractNumId w:val="27"/>
  </w:num>
  <w:num w:numId="21" w16cid:durableId="1596790344">
    <w:abstractNumId w:val="31"/>
  </w:num>
  <w:num w:numId="22" w16cid:durableId="54397472">
    <w:abstractNumId w:val="38"/>
  </w:num>
  <w:num w:numId="23" w16cid:durableId="1054086337">
    <w:abstractNumId w:val="35"/>
  </w:num>
  <w:num w:numId="24" w16cid:durableId="1167862876">
    <w:abstractNumId w:val="34"/>
  </w:num>
  <w:num w:numId="25" w16cid:durableId="123084128">
    <w:abstractNumId w:val="16"/>
  </w:num>
  <w:num w:numId="26" w16cid:durableId="144131790">
    <w:abstractNumId w:val="18"/>
  </w:num>
  <w:num w:numId="27" w16cid:durableId="35014110">
    <w:abstractNumId w:val="15"/>
  </w:num>
  <w:num w:numId="28" w16cid:durableId="1356619945">
    <w:abstractNumId w:val="36"/>
  </w:num>
  <w:num w:numId="29" w16cid:durableId="386686217">
    <w:abstractNumId w:val="39"/>
  </w:num>
  <w:num w:numId="30" w16cid:durableId="1387412419">
    <w:abstractNumId w:val="37"/>
  </w:num>
  <w:num w:numId="31" w16cid:durableId="1461260369">
    <w:abstractNumId w:val="40"/>
  </w:num>
  <w:num w:numId="32" w16cid:durableId="1922643848">
    <w:abstractNumId w:val="25"/>
  </w:num>
  <w:num w:numId="33" w16cid:durableId="369500103">
    <w:abstractNumId w:val="19"/>
  </w:num>
  <w:num w:numId="34" w16cid:durableId="1516993253">
    <w:abstractNumId w:val="32"/>
  </w:num>
  <w:num w:numId="35" w16cid:durableId="452480315">
    <w:abstractNumId w:val="14"/>
  </w:num>
  <w:num w:numId="36" w16cid:durableId="2022973183">
    <w:abstractNumId w:val="21"/>
  </w:num>
  <w:num w:numId="37" w16cid:durableId="1631207823">
    <w:abstractNumId w:val="24"/>
  </w:num>
  <w:num w:numId="38" w16cid:durableId="927426205">
    <w:abstractNumId w:val="2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AE"/>
    <w:rsid w:val="00020766"/>
    <w:rsid w:val="0002146A"/>
    <w:rsid w:val="000405D5"/>
    <w:rsid w:val="00040DA4"/>
    <w:rsid w:val="00041325"/>
    <w:rsid w:val="00041B9E"/>
    <w:rsid w:val="0004352F"/>
    <w:rsid w:val="000440C8"/>
    <w:rsid w:val="00050999"/>
    <w:rsid w:val="000524D1"/>
    <w:rsid w:val="0005786D"/>
    <w:rsid w:val="00057C96"/>
    <w:rsid w:val="0006415F"/>
    <w:rsid w:val="00070C56"/>
    <w:rsid w:val="0007365F"/>
    <w:rsid w:val="000736F4"/>
    <w:rsid w:val="00092BE8"/>
    <w:rsid w:val="00093D9B"/>
    <w:rsid w:val="0009487A"/>
    <w:rsid w:val="000961D5"/>
    <w:rsid w:val="000A1D85"/>
    <w:rsid w:val="000A5632"/>
    <w:rsid w:val="000B1889"/>
    <w:rsid w:val="000B1E3F"/>
    <w:rsid w:val="000B6F67"/>
    <w:rsid w:val="000B731C"/>
    <w:rsid w:val="000C3249"/>
    <w:rsid w:val="000C7D08"/>
    <w:rsid w:val="000D2800"/>
    <w:rsid w:val="000D2998"/>
    <w:rsid w:val="000D5B52"/>
    <w:rsid w:val="000E64B1"/>
    <w:rsid w:val="000F04C2"/>
    <w:rsid w:val="000F1E4E"/>
    <w:rsid w:val="000F4327"/>
    <w:rsid w:val="0010228B"/>
    <w:rsid w:val="00110156"/>
    <w:rsid w:val="00110A6D"/>
    <w:rsid w:val="00123AEA"/>
    <w:rsid w:val="001371B3"/>
    <w:rsid w:val="00137C99"/>
    <w:rsid w:val="00141FCC"/>
    <w:rsid w:val="00143787"/>
    <w:rsid w:val="00144A93"/>
    <w:rsid w:val="001552DD"/>
    <w:rsid w:val="0015580B"/>
    <w:rsid w:val="001765AE"/>
    <w:rsid w:val="001815AB"/>
    <w:rsid w:val="001815B4"/>
    <w:rsid w:val="00183939"/>
    <w:rsid w:val="001927BC"/>
    <w:rsid w:val="00192C1C"/>
    <w:rsid w:val="00193E9B"/>
    <w:rsid w:val="0019661E"/>
    <w:rsid w:val="001B1D7A"/>
    <w:rsid w:val="001B500F"/>
    <w:rsid w:val="001B57EF"/>
    <w:rsid w:val="001B6CE4"/>
    <w:rsid w:val="001B7965"/>
    <w:rsid w:val="001C5218"/>
    <w:rsid w:val="001E0274"/>
    <w:rsid w:val="001E1A95"/>
    <w:rsid w:val="001E79F5"/>
    <w:rsid w:val="001F0083"/>
    <w:rsid w:val="001F6444"/>
    <w:rsid w:val="00204586"/>
    <w:rsid w:val="00205262"/>
    <w:rsid w:val="00215AB2"/>
    <w:rsid w:val="00217440"/>
    <w:rsid w:val="0022528E"/>
    <w:rsid w:val="00226851"/>
    <w:rsid w:val="0023288B"/>
    <w:rsid w:val="00233A2D"/>
    <w:rsid w:val="00242D1A"/>
    <w:rsid w:val="00244E98"/>
    <w:rsid w:val="00245868"/>
    <w:rsid w:val="00246565"/>
    <w:rsid w:val="00251AA1"/>
    <w:rsid w:val="00256F27"/>
    <w:rsid w:val="002713D8"/>
    <w:rsid w:val="00276CA5"/>
    <w:rsid w:val="00283BA8"/>
    <w:rsid w:val="00286F95"/>
    <w:rsid w:val="00292CE1"/>
    <w:rsid w:val="002B5673"/>
    <w:rsid w:val="002C3CD4"/>
    <w:rsid w:val="002C5CDC"/>
    <w:rsid w:val="002C78CF"/>
    <w:rsid w:val="002D1345"/>
    <w:rsid w:val="002E0C76"/>
    <w:rsid w:val="002E45D1"/>
    <w:rsid w:val="002F21EC"/>
    <w:rsid w:val="002F64B5"/>
    <w:rsid w:val="002F6862"/>
    <w:rsid w:val="00301271"/>
    <w:rsid w:val="003043C9"/>
    <w:rsid w:val="003051FB"/>
    <w:rsid w:val="003114C1"/>
    <w:rsid w:val="00313499"/>
    <w:rsid w:val="00316AB6"/>
    <w:rsid w:val="0031757B"/>
    <w:rsid w:val="003227DA"/>
    <w:rsid w:val="00330668"/>
    <w:rsid w:val="003329D1"/>
    <w:rsid w:val="00340554"/>
    <w:rsid w:val="003411B5"/>
    <w:rsid w:val="00346822"/>
    <w:rsid w:val="003476B5"/>
    <w:rsid w:val="0035037A"/>
    <w:rsid w:val="00371213"/>
    <w:rsid w:val="00372FC6"/>
    <w:rsid w:val="00373DEE"/>
    <w:rsid w:val="00384792"/>
    <w:rsid w:val="0038532F"/>
    <w:rsid w:val="00387888"/>
    <w:rsid w:val="00387E3E"/>
    <w:rsid w:val="0039184D"/>
    <w:rsid w:val="0039259A"/>
    <w:rsid w:val="00392F3B"/>
    <w:rsid w:val="00397284"/>
    <w:rsid w:val="00397C91"/>
    <w:rsid w:val="003A02EA"/>
    <w:rsid w:val="003A1E81"/>
    <w:rsid w:val="003A626C"/>
    <w:rsid w:val="003B1141"/>
    <w:rsid w:val="003B1393"/>
    <w:rsid w:val="003B474F"/>
    <w:rsid w:val="003C187A"/>
    <w:rsid w:val="003C18CA"/>
    <w:rsid w:val="003D044D"/>
    <w:rsid w:val="003D4DA4"/>
    <w:rsid w:val="003D7B2D"/>
    <w:rsid w:val="003E00FB"/>
    <w:rsid w:val="003E6159"/>
    <w:rsid w:val="003F25F3"/>
    <w:rsid w:val="003F546A"/>
    <w:rsid w:val="00415C00"/>
    <w:rsid w:val="00423746"/>
    <w:rsid w:val="00425062"/>
    <w:rsid w:val="004314DD"/>
    <w:rsid w:val="00431E0B"/>
    <w:rsid w:val="0043337F"/>
    <w:rsid w:val="0044373D"/>
    <w:rsid w:val="00445EE6"/>
    <w:rsid w:val="004539BD"/>
    <w:rsid w:val="00453FA0"/>
    <w:rsid w:val="004541DD"/>
    <w:rsid w:val="004605DE"/>
    <w:rsid w:val="00460A4C"/>
    <w:rsid w:val="004646F8"/>
    <w:rsid w:val="00474A23"/>
    <w:rsid w:val="00495998"/>
    <w:rsid w:val="004B515E"/>
    <w:rsid w:val="004C224F"/>
    <w:rsid w:val="004D1EA6"/>
    <w:rsid w:val="004D294C"/>
    <w:rsid w:val="004E1C0C"/>
    <w:rsid w:val="004E5F77"/>
    <w:rsid w:val="004E758E"/>
    <w:rsid w:val="004F0573"/>
    <w:rsid w:val="0050033D"/>
    <w:rsid w:val="0051566B"/>
    <w:rsid w:val="00523096"/>
    <w:rsid w:val="00524BE8"/>
    <w:rsid w:val="0055146C"/>
    <w:rsid w:val="00555F09"/>
    <w:rsid w:val="005624ED"/>
    <w:rsid w:val="00563789"/>
    <w:rsid w:val="0057648C"/>
    <w:rsid w:val="0058244D"/>
    <w:rsid w:val="005841F6"/>
    <w:rsid w:val="0058587C"/>
    <w:rsid w:val="00591DC8"/>
    <w:rsid w:val="005A4CC6"/>
    <w:rsid w:val="005A6737"/>
    <w:rsid w:val="005C2394"/>
    <w:rsid w:val="005C2881"/>
    <w:rsid w:val="005C2F3D"/>
    <w:rsid w:val="005C41E8"/>
    <w:rsid w:val="005C4F06"/>
    <w:rsid w:val="005C7574"/>
    <w:rsid w:val="005E2832"/>
    <w:rsid w:val="005E3071"/>
    <w:rsid w:val="005F4FB1"/>
    <w:rsid w:val="005F5A5F"/>
    <w:rsid w:val="00601335"/>
    <w:rsid w:val="00604F4F"/>
    <w:rsid w:val="006116FE"/>
    <w:rsid w:val="00611D18"/>
    <w:rsid w:val="006231E0"/>
    <w:rsid w:val="006353D2"/>
    <w:rsid w:val="006373D6"/>
    <w:rsid w:val="0064561A"/>
    <w:rsid w:val="00646A2B"/>
    <w:rsid w:val="0064708C"/>
    <w:rsid w:val="0065322A"/>
    <w:rsid w:val="0065520E"/>
    <w:rsid w:val="006569B8"/>
    <w:rsid w:val="00662FED"/>
    <w:rsid w:val="006718DA"/>
    <w:rsid w:val="006736A4"/>
    <w:rsid w:val="00676913"/>
    <w:rsid w:val="00684344"/>
    <w:rsid w:val="0069000F"/>
    <w:rsid w:val="006A0B37"/>
    <w:rsid w:val="006A378A"/>
    <w:rsid w:val="006B4CB8"/>
    <w:rsid w:val="006B76FE"/>
    <w:rsid w:val="006C2D2A"/>
    <w:rsid w:val="006D1A21"/>
    <w:rsid w:val="006D456F"/>
    <w:rsid w:val="006E37A2"/>
    <w:rsid w:val="006F5BDA"/>
    <w:rsid w:val="00702BDE"/>
    <w:rsid w:val="00703E32"/>
    <w:rsid w:val="00711FDB"/>
    <w:rsid w:val="0071321B"/>
    <w:rsid w:val="007245F7"/>
    <w:rsid w:val="00726367"/>
    <w:rsid w:val="00726F8C"/>
    <w:rsid w:val="00727179"/>
    <w:rsid w:val="0073074B"/>
    <w:rsid w:val="00731E58"/>
    <w:rsid w:val="007400CE"/>
    <w:rsid w:val="007504AC"/>
    <w:rsid w:val="00761955"/>
    <w:rsid w:val="00773054"/>
    <w:rsid w:val="00775B3B"/>
    <w:rsid w:val="00776AEF"/>
    <w:rsid w:val="007937E8"/>
    <w:rsid w:val="00797392"/>
    <w:rsid w:val="007A70CF"/>
    <w:rsid w:val="007B6D29"/>
    <w:rsid w:val="007B7218"/>
    <w:rsid w:val="007C10E1"/>
    <w:rsid w:val="007E18A0"/>
    <w:rsid w:val="00802E0E"/>
    <w:rsid w:val="00811E93"/>
    <w:rsid w:val="00816067"/>
    <w:rsid w:val="00820518"/>
    <w:rsid w:val="008209DE"/>
    <w:rsid w:val="00833BA5"/>
    <w:rsid w:val="00834955"/>
    <w:rsid w:val="00835798"/>
    <w:rsid w:val="0083612D"/>
    <w:rsid w:val="00860DA0"/>
    <w:rsid w:val="008614B6"/>
    <w:rsid w:val="00861C64"/>
    <w:rsid w:val="008727B8"/>
    <w:rsid w:val="0088435E"/>
    <w:rsid w:val="0089054F"/>
    <w:rsid w:val="0089442F"/>
    <w:rsid w:val="00895CDB"/>
    <w:rsid w:val="008A5595"/>
    <w:rsid w:val="008B2768"/>
    <w:rsid w:val="008B36D5"/>
    <w:rsid w:val="008B430F"/>
    <w:rsid w:val="008B7CAA"/>
    <w:rsid w:val="008C1473"/>
    <w:rsid w:val="008D0EC3"/>
    <w:rsid w:val="008D1446"/>
    <w:rsid w:val="008D1B2C"/>
    <w:rsid w:val="008D257F"/>
    <w:rsid w:val="008D44F5"/>
    <w:rsid w:val="008D57C7"/>
    <w:rsid w:val="008D6266"/>
    <w:rsid w:val="008E276C"/>
    <w:rsid w:val="008E318B"/>
    <w:rsid w:val="008F148A"/>
    <w:rsid w:val="008F4075"/>
    <w:rsid w:val="008F5A14"/>
    <w:rsid w:val="008F5C03"/>
    <w:rsid w:val="0090499F"/>
    <w:rsid w:val="00905EE4"/>
    <w:rsid w:val="00906A50"/>
    <w:rsid w:val="009149DA"/>
    <w:rsid w:val="009229BF"/>
    <w:rsid w:val="00923817"/>
    <w:rsid w:val="00930AA3"/>
    <w:rsid w:val="0093390C"/>
    <w:rsid w:val="00935661"/>
    <w:rsid w:val="00936792"/>
    <w:rsid w:val="009618CF"/>
    <w:rsid w:val="00976F7C"/>
    <w:rsid w:val="00985541"/>
    <w:rsid w:val="009941A2"/>
    <w:rsid w:val="009A0D78"/>
    <w:rsid w:val="009A3E6B"/>
    <w:rsid w:val="009C3DD5"/>
    <w:rsid w:val="009D0775"/>
    <w:rsid w:val="009D2FDD"/>
    <w:rsid w:val="009E2571"/>
    <w:rsid w:val="009E30F4"/>
    <w:rsid w:val="009E6C45"/>
    <w:rsid w:val="009F744D"/>
    <w:rsid w:val="00A01C24"/>
    <w:rsid w:val="00A038A6"/>
    <w:rsid w:val="00A126B0"/>
    <w:rsid w:val="00A276FA"/>
    <w:rsid w:val="00A3187E"/>
    <w:rsid w:val="00A34F41"/>
    <w:rsid w:val="00A40C1F"/>
    <w:rsid w:val="00A41AC2"/>
    <w:rsid w:val="00A42A29"/>
    <w:rsid w:val="00A44AF8"/>
    <w:rsid w:val="00A54A7F"/>
    <w:rsid w:val="00A625A1"/>
    <w:rsid w:val="00A65C6B"/>
    <w:rsid w:val="00A6778A"/>
    <w:rsid w:val="00A8416D"/>
    <w:rsid w:val="00A937B3"/>
    <w:rsid w:val="00AA07A4"/>
    <w:rsid w:val="00AB0361"/>
    <w:rsid w:val="00AD6571"/>
    <w:rsid w:val="00AE3787"/>
    <w:rsid w:val="00AE4F8C"/>
    <w:rsid w:val="00AF726A"/>
    <w:rsid w:val="00B02378"/>
    <w:rsid w:val="00B03FFF"/>
    <w:rsid w:val="00B33897"/>
    <w:rsid w:val="00B36894"/>
    <w:rsid w:val="00B51734"/>
    <w:rsid w:val="00B558D6"/>
    <w:rsid w:val="00B569B3"/>
    <w:rsid w:val="00B61050"/>
    <w:rsid w:val="00B6166D"/>
    <w:rsid w:val="00B71FFF"/>
    <w:rsid w:val="00B82EC3"/>
    <w:rsid w:val="00BA0583"/>
    <w:rsid w:val="00BA1972"/>
    <w:rsid w:val="00BA1D70"/>
    <w:rsid w:val="00BB045D"/>
    <w:rsid w:val="00BB0EF0"/>
    <w:rsid w:val="00BB3E4F"/>
    <w:rsid w:val="00BB3F65"/>
    <w:rsid w:val="00BB51EA"/>
    <w:rsid w:val="00BC3F74"/>
    <w:rsid w:val="00BD708A"/>
    <w:rsid w:val="00BE081B"/>
    <w:rsid w:val="00BE107D"/>
    <w:rsid w:val="00BF0FB0"/>
    <w:rsid w:val="00C03EC0"/>
    <w:rsid w:val="00C16CF1"/>
    <w:rsid w:val="00C27DFD"/>
    <w:rsid w:val="00C40398"/>
    <w:rsid w:val="00C425CE"/>
    <w:rsid w:val="00C539D5"/>
    <w:rsid w:val="00C56833"/>
    <w:rsid w:val="00C62AC9"/>
    <w:rsid w:val="00C649B7"/>
    <w:rsid w:val="00C65C8D"/>
    <w:rsid w:val="00C76EC3"/>
    <w:rsid w:val="00C84E1C"/>
    <w:rsid w:val="00CA15E4"/>
    <w:rsid w:val="00CA38CB"/>
    <w:rsid w:val="00CA544C"/>
    <w:rsid w:val="00CB0252"/>
    <w:rsid w:val="00CB42DC"/>
    <w:rsid w:val="00CB769D"/>
    <w:rsid w:val="00CC00AD"/>
    <w:rsid w:val="00CC459C"/>
    <w:rsid w:val="00CD00E6"/>
    <w:rsid w:val="00CD4C25"/>
    <w:rsid w:val="00CD52AD"/>
    <w:rsid w:val="00CD5786"/>
    <w:rsid w:val="00CE7E56"/>
    <w:rsid w:val="00CF0A3F"/>
    <w:rsid w:val="00CF4037"/>
    <w:rsid w:val="00CF64E6"/>
    <w:rsid w:val="00CF7B16"/>
    <w:rsid w:val="00D035D8"/>
    <w:rsid w:val="00D05024"/>
    <w:rsid w:val="00D070CC"/>
    <w:rsid w:val="00D1464E"/>
    <w:rsid w:val="00D1585A"/>
    <w:rsid w:val="00D15F88"/>
    <w:rsid w:val="00D2721C"/>
    <w:rsid w:val="00D30FDE"/>
    <w:rsid w:val="00D31613"/>
    <w:rsid w:val="00D4724E"/>
    <w:rsid w:val="00D52000"/>
    <w:rsid w:val="00D533BC"/>
    <w:rsid w:val="00D533C6"/>
    <w:rsid w:val="00D57F05"/>
    <w:rsid w:val="00D63844"/>
    <w:rsid w:val="00D63C5D"/>
    <w:rsid w:val="00D71392"/>
    <w:rsid w:val="00D73552"/>
    <w:rsid w:val="00D778FB"/>
    <w:rsid w:val="00D83EA5"/>
    <w:rsid w:val="00D8780D"/>
    <w:rsid w:val="00DA0FB8"/>
    <w:rsid w:val="00DA155C"/>
    <w:rsid w:val="00DA625D"/>
    <w:rsid w:val="00DB569B"/>
    <w:rsid w:val="00DD0562"/>
    <w:rsid w:val="00DD13D1"/>
    <w:rsid w:val="00DE0D84"/>
    <w:rsid w:val="00DE4BA6"/>
    <w:rsid w:val="00DE4ED0"/>
    <w:rsid w:val="00E131C5"/>
    <w:rsid w:val="00E131D7"/>
    <w:rsid w:val="00E16B90"/>
    <w:rsid w:val="00E16FE2"/>
    <w:rsid w:val="00E268F2"/>
    <w:rsid w:val="00E36990"/>
    <w:rsid w:val="00E36996"/>
    <w:rsid w:val="00E41C6E"/>
    <w:rsid w:val="00E476EE"/>
    <w:rsid w:val="00E50ADA"/>
    <w:rsid w:val="00E538C5"/>
    <w:rsid w:val="00E73189"/>
    <w:rsid w:val="00E80986"/>
    <w:rsid w:val="00E84EAC"/>
    <w:rsid w:val="00E86B1A"/>
    <w:rsid w:val="00E905D8"/>
    <w:rsid w:val="00E9252F"/>
    <w:rsid w:val="00E95B57"/>
    <w:rsid w:val="00E96A02"/>
    <w:rsid w:val="00EA08FB"/>
    <w:rsid w:val="00EA3D7C"/>
    <w:rsid w:val="00EA4402"/>
    <w:rsid w:val="00EB1538"/>
    <w:rsid w:val="00EB313F"/>
    <w:rsid w:val="00EB4655"/>
    <w:rsid w:val="00EB7BA5"/>
    <w:rsid w:val="00EC276A"/>
    <w:rsid w:val="00EC2B2F"/>
    <w:rsid w:val="00EC5228"/>
    <w:rsid w:val="00EC5AD4"/>
    <w:rsid w:val="00ED695E"/>
    <w:rsid w:val="00EF6772"/>
    <w:rsid w:val="00F00ADF"/>
    <w:rsid w:val="00F073DF"/>
    <w:rsid w:val="00F07D19"/>
    <w:rsid w:val="00F16A2F"/>
    <w:rsid w:val="00F226E9"/>
    <w:rsid w:val="00F23092"/>
    <w:rsid w:val="00F274FC"/>
    <w:rsid w:val="00F31352"/>
    <w:rsid w:val="00F379FA"/>
    <w:rsid w:val="00F524F6"/>
    <w:rsid w:val="00F612FF"/>
    <w:rsid w:val="00F62252"/>
    <w:rsid w:val="00F64C60"/>
    <w:rsid w:val="00F66B1A"/>
    <w:rsid w:val="00F73BDA"/>
    <w:rsid w:val="00F77CD5"/>
    <w:rsid w:val="00F80F7B"/>
    <w:rsid w:val="00F84DD5"/>
    <w:rsid w:val="00F91967"/>
    <w:rsid w:val="00F91D88"/>
    <w:rsid w:val="00F92C0B"/>
    <w:rsid w:val="00FA647D"/>
    <w:rsid w:val="00FB21E6"/>
    <w:rsid w:val="00FB4CD4"/>
    <w:rsid w:val="00FB545B"/>
    <w:rsid w:val="00FC08C3"/>
    <w:rsid w:val="00FC4CDC"/>
    <w:rsid w:val="00FE5223"/>
    <w:rsid w:val="00FE59A5"/>
    <w:rsid w:val="00FF23E0"/>
    <w:rsid w:val="00FF54FC"/>
    <w:rsid w:val="00FF56A7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5BE162"/>
  <w14:defaultImageDpi w14:val="330"/>
  <w15:chartTrackingRefBased/>
  <w15:docId w15:val="{BE1C22C2-E810-4877-96B0-FA8A32C3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937E8"/>
    <w:pPr>
      <w:widowControl w:val="0"/>
      <w:suppressAutoHyphens/>
      <w:jc w:val="both"/>
    </w:pPr>
    <w:rPr>
      <w:rFonts w:ascii="Montserrat" w:eastAsia="Lucida Sans Unicode" w:hAnsi="Montserrat"/>
      <w:kern w:val="1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0274"/>
    <w:pPr>
      <w:keepNext/>
      <w:spacing w:before="240" w:after="6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Titolo2">
    <w:name w:val="heading 2"/>
    <w:basedOn w:val="Normale"/>
    <w:next w:val="Normale"/>
    <w:qFormat/>
    <w:rsid w:val="003E00FB"/>
    <w:pPr>
      <w:numPr>
        <w:ilvl w:val="1"/>
        <w:numId w:val="13"/>
      </w:numPr>
      <w:outlineLvl w:val="1"/>
    </w:pPr>
    <w:rPr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C7D08"/>
    <w:pPr>
      <w:keepNext/>
      <w:numPr>
        <w:ilvl w:val="2"/>
        <w:numId w:val="13"/>
      </w:numPr>
      <w:spacing w:before="240" w:after="60"/>
      <w:outlineLvl w:val="2"/>
    </w:pPr>
    <w:rPr>
      <w:rFonts w:eastAsia="MS Gothic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C2394"/>
    <w:pPr>
      <w:keepNext/>
      <w:spacing w:before="240" w:after="60"/>
      <w:outlineLvl w:val="3"/>
    </w:pPr>
    <w:rPr>
      <w:rFonts w:eastAsia="Times New Roman"/>
      <w:b/>
      <w:bCs/>
      <w:szCs w:val="28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31613"/>
    <w:pPr>
      <w:spacing w:before="240" w:after="60"/>
      <w:outlineLvl w:val="4"/>
    </w:pPr>
    <w:rPr>
      <w:rFonts w:eastAsia="Times New Roman"/>
      <w:b/>
      <w:bCs/>
      <w:i/>
      <w:iCs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5868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5868"/>
    <w:pPr>
      <w:spacing w:before="240" w:after="60"/>
      <w:outlineLvl w:val="6"/>
    </w:pPr>
    <w:rPr>
      <w:rFonts w:ascii="Calibri" w:eastAsia="Times New Roman" w:hAnsi="Calibri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5868"/>
    <w:pPr>
      <w:spacing w:before="240" w:after="60"/>
      <w:outlineLvl w:val="7"/>
    </w:pPr>
    <w:rPr>
      <w:rFonts w:ascii="Calibri" w:eastAsia="Times New Roman" w:hAnsi="Calibri"/>
      <w:i/>
      <w:iCs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5868"/>
    <w:pPr>
      <w:spacing w:before="240" w:after="60"/>
      <w:outlineLvl w:val="8"/>
    </w:pPr>
    <w:rPr>
      <w:rFonts w:ascii="Calibri Light" w:eastAsia="Times New Roman" w:hAnsi="Calibri Light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1">
    <w:name w:val="WW8Num1z1"/>
    <w:rPr>
      <w:b/>
    </w:rPr>
  </w:style>
  <w:style w:type="character" w:customStyle="1" w:styleId="WW8Num3z0">
    <w:name w:val="WW8Num3z0"/>
    <w:rPr>
      <w:rFonts w:ascii="Times New Roman" w:hAnsi="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Century Gothic" w:eastAsia="Calibri" w:hAnsi="Century Gothic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1">
    <w:name w:val="WW8Num10z1"/>
    <w:rPr>
      <w:b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Pr>
      <w:b/>
    </w:rPr>
  </w:style>
  <w:style w:type="character" w:customStyle="1" w:styleId="372836293z0">
    <w:name w:val="372836293z0"/>
    <w:rPr>
      <w:rFonts w:ascii="Times New Roman" w:hAnsi="Times New Roman" w:cs="Times New Roman"/>
    </w:rPr>
  </w:style>
  <w:style w:type="character" w:customStyle="1" w:styleId="372836293z1">
    <w:name w:val="372836293z1"/>
    <w:rPr>
      <w:rFonts w:ascii="Courier New" w:hAnsi="Courier New" w:cs="Courier New"/>
    </w:rPr>
  </w:style>
  <w:style w:type="character" w:customStyle="1" w:styleId="372836293z2">
    <w:name w:val="372836293z2"/>
    <w:rPr>
      <w:rFonts w:ascii="Wingdings" w:hAnsi="Wingdings"/>
    </w:rPr>
  </w:style>
  <w:style w:type="character" w:customStyle="1" w:styleId="372836293z3">
    <w:name w:val="372836293z3"/>
    <w:rPr>
      <w:rFonts w:ascii="Symbol" w:hAnsi="Symbol"/>
    </w:rPr>
  </w:style>
  <w:style w:type="character" w:customStyle="1" w:styleId="372836295z0">
    <w:name w:val="372836295z0"/>
    <w:rPr>
      <w:rFonts w:ascii="Wingdings" w:hAnsi="Wingdings"/>
    </w:rPr>
  </w:style>
  <w:style w:type="character" w:customStyle="1" w:styleId="372836295z1">
    <w:name w:val="372836295z1"/>
    <w:rPr>
      <w:rFonts w:ascii="Courier New" w:hAnsi="Courier New" w:cs="Courier New"/>
    </w:rPr>
  </w:style>
  <w:style w:type="character" w:customStyle="1" w:styleId="372836295z3">
    <w:name w:val="372836295z3"/>
    <w:rPr>
      <w:rFonts w:ascii="Symbol" w:hAnsi="Symbol"/>
    </w:rPr>
  </w:style>
  <w:style w:type="character" w:customStyle="1" w:styleId="372836296z0">
    <w:name w:val="372836296z0"/>
    <w:rPr>
      <w:rFonts w:ascii="Symbol" w:hAnsi="Symbol"/>
    </w:rPr>
  </w:style>
  <w:style w:type="character" w:customStyle="1" w:styleId="372836297z0">
    <w:name w:val="372836297z0"/>
    <w:rPr>
      <w:rFonts w:ascii="Symbol" w:hAnsi="Symbol"/>
    </w:rPr>
  </w:style>
  <w:style w:type="character" w:customStyle="1" w:styleId="372836298z0">
    <w:name w:val="372836298z0"/>
    <w:rPr>
      <w:rFonts w:ascii="Century Gothic" w:eastAsia="Calibri" w:hAnsi="Century Gothic" w:cs="Times New Roman"/>
    </w:rPr>
  </w:style>
  <w:style w:type="character" w:customStyle="1" w:styleId="372836298z1">
    <w:name w:val="372836298z1"/>
    <w:rPr>
      <w:rFonts w:ascii="Courier New" w:hAnsi="Courier New" w:cs="Courier New"/>
    </w:rPr>
  </w:style>
  <w:style w:type="character" w:customStyle="1" w:styleId="372836298z2">
    <w:name w:val="372836298z2"/>
    <w:rPr>
      <w:rFonts w:ascii="Wingdings" w:hAnsi="Wingdings"/>
    </w:rPr>
  </w:style>
  <w:style w:type="character" w:customStyle="1" w:styleId="372836298z3">
    <w:name w:val="372836298z3"/>
    <w:rPr>
      <w:rFonts w:ascii="Symbol" w:hAnsi="Symbol"/>
    </w:rPr>
  </w:style>
  <w:style w:type="character" w:customStyle="1" w:styleId="372836299z0">
    <w:name w:val="372836299z0"/>
    <w:rPr>
      <w:rFonts w:ascii="Wingdings" w:hAnsi="Wingdings"/>
    </w:rPr>
  </w:style>
  <w:style w:type="character" w:customStyle="1" w:styleId="372836299z1">
    <w:name w:val="372836299z1"/>
    <w:rPr>
      <w:rFonts w:ascii="Courier New" w:hAnsi="Courier New" w:cs="Courier New"/>
    </w:rPr>
  </w:style>
  <w:style w:type="character" w:customStyle="1" w:styleId="372836299z3">
    <w:name w:val="372836299z3"/>
    <w:rPr>
      <w:rFonts w:ascii="Symbol" w:hAnsi="Symbol"/>
    </w:rPr>
  </w:style>
  <w:style w:type="character" w:customStyle="1" w:styleId="3728362910z1">
    <w:name w:val="3728362910z1"/>
    <w:rPr>
      <w:b/>
    </w:rPr>
  </w:style>
  <w:style w:type="character" w:customStyle="1" w:styleId="372836371z1">
    <w:name w:val="372836371z1"/>
    <w:rPr>
      <w:b/>
    </w:rPr>
  </w:style>
  <w:style w:type="character" w:customStyle="1" w:styleId="372836373z0">
    <w:name w:val="372836373z0"/>
    <w:rPr>
      <w:rFonts w:ascii="Times New Roman" w:hAnsi="Times New Roman" w:cs="Times New Roman"/>
    </w:rPr>
  </w:style>
  <w:style w:type="character" w:customStyle="1" w:styleId="372836373z1">
    <w:name w:val="372836373z1"/>
    <w:rPr>
      <w:rFonts w:ascii="Courier New" w:hAnsi="Courier New" w:cs="Courier New"/>
    </w:rPr>
  </w:style>
  <w:style w:type="character" w:customStyle="1" w:styleId="372836373z2">
    <w:name w:val="372836373z2"/>
    <w:rPr>
      <w:rFonts w:ascii="Wingdings" w:hAnsi="Wingdings"/>
    </w:rPr>
  </w:style>
  <w:style w:type="character" w:customStyle="1" w:styleId="372836373z3">
    <w:name w:val="372836373z3"/>
    <w:rPr>
      <w:rFonts w:ascii="Symbol" w:hAnsi="Symbol"/>
    </w:rPr>
  </w:style>
  <w:style w:type="character" w:customStyle="1" w:styleId="372836375z0">
    <w:name w:val="372836375z0"/>
    <w:rPr>
      <w:rFonts w:ascii="Wingdings" w:hAnsi="Wingdings"/>
    </w:rPr>
  </w:style>
  <w:style w:type="character" w:customStyle="1" w:styleId="372836375z1">
    <w:name w:val="372836375z1"/>
    <w:rPr>
      <w:rFonts w:ascii="Courier New" w:hAnsi="Courier New" w:cs="Courier New"/>
    </w:rPr>
  </w:style>
  <w:style w:type="character" w:customStyle="1" w:styleId="372836375z3">
    <w:name w:val="372836375z3"/>
    <w:rPr>
      <w:rFonts w:ascii="Symbol" w:hAnsi="Symbol"/>
    </w:rPr>
  </w:style>
  <w:style w:type="character" w:customStyle="1" w:styleId="372836376z0">
    <w:name w:val="372836376z0"/>
    <w:rPr>
      <w:rFonts w:ascii="Symbol" w:hAnsi="Symbol"/>
    </w:rPr>
  </w:style>
  <w:style w:type="character" w:customStyle="1" w:styleId="372836377z0">
    <w:name w:val="372836377z0"/>
    <w:rPr>
      <w:rFonts w:ascii="Symbol" w:hAnsi="Symbol"/>
    </w:rPr>
  </w:style>
  <w:style w:type="character" w:customStyle="1" w:styleId="372836378z0">
    <w:name w:val="372836378z0"/>
    <w:rPr>
      <w:rFonts w:ascii="Century Gothic" w:eastAsia="Calibri" w:hAnsi="Century Gothic" w:cs="Times New Roman"/>
    </w:rPr>
  </w:style>
  <w:style w:type="character" w:customStyle="1" w:styleId="372836378z1">
    <w:name w:val="372836378z1"/>
    <w:rPr>
      <w:rFonts w:ascii="Courier New" w:hAnsi="Courier New" w:cs="Courier New"/>
    </w:rPr>
  </w:style>
  <w:style w:type="character" w:customStyle="1" w:styleId="372836378z2">
    <w:name w:val="372836378z2"/>
    <w:rPr>
      <w:rFonts w:ascii="Wingdings" w:hAnsi="Wingdings"/>
    </w:rPr>
  </w:style>
  <w:style w:type="character" w:customStyle="1" w:styleId="372836378z3">
    <w:name w:val="372836378z3"/>
    <w:rPr>
      <w:rFonts w:ascii="Symbol" w:hAnsi="Symbol"/>
    </w:rPr>
  </w:style>
  <w:style w:type="character" w:customStyle="1" w:styleId="372836379z0">
    <w:name w:val="372836379z0"/>
    <w:rPr>
      <w:rFonts w:ascii="Wingdings" w:hAnsi="Wingdings"/>
    </w:rPr>
  </w:style>
  <w:style w:type="character" w:customStyle="1" w:styleId="372836379z1">
    <w:name w:val="372836379z1"/>
    <w:rPr>
      <w:rFonts w:ascii="Courier New" w:hAnsi="Courier New" w:cs="Courier New"/>
    </w:rPr>
  </w:style>
  <w:style w:type="character" w:customStyle="1" w:styleId="372836379z3">
    <w:name w:val="372836379z3"/>
    <w:rPr>
      <w:rFonts w:ascii="Symbol" w:hAnsi="Symbol"/>
    </w:rPr>
  </w:style>
  <w:style w:type="character" w:customStyle="1" w:styleId="3728363710z1">
    <w:name w:val="3728363710z1"/>
    <w:rPr>
      <w:b/>
    </w:rPr>
  </w:style>
  <w:style w:type="character" w:customStyle="1" w:styleId="372836451z1">
    <w:name w:val="372836451z1"/>
    <w:rPr>
      <w:b/>
    </w:rPr>
  </w:style>
  <w:style w:type="character" w:customStyle="1" w:styleId="372836453z0">
    <w:name w:val="372836453z0"/>
    <w:rPr>
      <w:rFonts w:ascii="Times New Roman" w:hAnsi="Times New Roman" w:cs="Times New Roman"/>
    </w:rPr>
  </w:style>
  <w:style w:type="character" w:customStyle="1" w:styleId="372836453z1">
    <w:name w:val="372836453z1"/>
    <w:rPr>
      <w:rFonts w:ascii="Courier New" w:hAnsi="Courier New" w:cs="Courier New"/>
    </w:rPr>
  </w:style>
  <w:style w:type="character" w:customStyle="1" w:styleId="372836453z2">
    <w:name w:val="372836453z2"/>
    <w:rPr>
      <w:rFonts w:ascii="Wingdings" w:hAnsi="Wingdings"/>
    </w:rPr>
  </w:style>
  <w:style w:type="character" w:customStyle="1" w:styleId="372836453z3">
    <w:name w:val="372836453z3"/>
    <w:rPr>
      <w:rFonts w:ascii="Symbol" w:hAnsi="Symbol"/>
    </w:rPr>
  </w:style>
  <w:style w:type="character" w:customStyle="1" w:styleId="372836455z0">
    <w:name w:val="372836455z0"/>
    <w:rPr>
      <w:rFonts w:ascii="Wingdings" w:hAnsi="Wingdings"/>
    </w:rPr>
  </w:style>
  <w:style w:type="character" w:customStyle="1" w:styleId="372836455z1">
    <w:name w:val="372836455z1"/>
    <w:rPr>
      <w:rFonts w:ascii="Courier New" w:hAnsi="Courier New" w:cs="Courier New"/>
    </w:rPr>
  </w:style>
  <w:style w:type="character" w:customStyle="1" w:styleId="372836455z3">
    <w:name w:val="372836455z3"/>
    <w:rPr>
      <w:rFonts w:ascii="Symbol" w:hAnsi="Symbol"/>
    </w:rPr>
  </w:style>
  <w:style w:type="character" w:customStyle="1" w:styleId="372836456z0">
    <w:name w:val="372836456z0"/>
    <w:rPr>
      <w:rFonts w:ascii="Symbol" w:hAnsi="Symbol"/>
    </w:rPr>
  </w:style>
  <w:style w:type="character" w:customStyle="1" w:styleId="372836457z0">
    <w:name w:val="372836457z0"/>
    <w:rPr>
      <w:rFonts w:ascii="Symbol" w:hAnsi="Symbol"/>
    </w:rPr>
  </w:style>
  <w:style w:type="character" w:customStyle="1" w:styleId="372836458z0">
    <w:name w:val="372836458z0"/>
    <w:rPr>
      <w:rFonts w:ascii="Century Gothic" w:eastAsia="Calibri" w:hAnsi="Century Gothic" w:cs="Times New Roman"/>
    </w:rPr>
  </w:style>
  <w:style w:type="character" w:customStyle="1" w:styleId="372836458z1">
    <w:name w:val="372836458z1"/>
    <w:rPr>
      <w:rFonts w:ascii="Courier New" w:hAnsi="Courier New" w:cs="Courier New"/>
    </w:rPr>
  </w:style>
  <w:style w:type="character" w:customStyle="1" w:styleId="372836458z2">
    <w:name w:val="372836458z2"/>
    <w:rPr>
      <w:rFonts w:ascii="Wingdings" w:hAnsi="Wingdings"/>
    </w:rPr>
  </w:style>
  <w:style w:type="character" w:customStyle="1" w:styleId="372836458z3">
    <w:name w:val="372836458z3"/>
    <w:rPr>
      <w:rFonts w:ascii="Symbol" w:hAnsi="Symbol"/>
    </w:rPr>
  </w:style>
  <w:style w:type="character" w:customStyle="1" w:styleId="372836459z0">
    <w:name w:val="372836459z0"/>
    <w:rPr>
      <w:rFonts w:ascii="Wingdings" w:hAnsi="Wingdings"/>
    </w:rPr>
  </w:style>
  <w:style w:type="character" w:customStyle="1" w:styleId="372836459z1">
    <w:name w:val="372836459z1"/>
    <w:rPr>
      <w:rFonts w:ascii="Courier New" w:hAnsi="Courier New" w:cs="Courier New"/>
    </w:rPr>
  </w:style>
  <w:style w:type="character" w:customStyle="1" w:styleId="372836459z3">
    <w:name w:val="372836459z3"/>
    <w:rPr>
      <w:rFonts w:ascii="Symbol" w:hAnsi="Symbol"/>
    </w:rPr>
  </w:style>
  <w:style w:type="character" w:customStyle="1" w:styleId="3728364510z1">
    <w:name w:val="3728364510z1"/>
    <w:rPr>
      <w:b/>
    </w:rPr>
  </w:style>
  <w:style w:type="character" w:customStyle="1" w:styleId="372836631z1">
    <w:name w:val="372836631z1"/>
    <w:rPr>
      <w:b/>
    </w:rPr>
  </w:style>
  <w:style w:type="character" w:customStyle="1" w:styleId="372836633z0">
    <w:name w:val="372836633z0"/>
    <w:rPr>
      <w:rFonts w:ascii="Times New Roman" w:hAnsi="Times New Roman" w:cs="Times New Roman"/>
    </w:rPr>
  </w:style>
  <w:style w:type="character" w:customStyle="1" w:styleId="372836633z1">
    <w:name w:val="372836633z1"/>
    <w:rPr>
      <w:rFonts w:ascii="Courier New" w:hAnsi="Courier New" w:cs="Courier New"/>
    </w:rPr>
  </w:style>
  <w:style w:type="character" w:customStyle="1" w:styleId="372836633z2">
    <w:name w:val="372836633z2"/>
    <w:rPr>
      <w:rFonts w:ascii="Wingdings" w:hAnsi="Wingdings"/>
    </w:rPr>
  </w:style>
  <w:style w:type="character" w:customStyle="1" w:styleId="372836633z3">
    <w:name w:val="372836633z3"/>
    <w:rPr>
      <w:rFonts w:ascii="Symbol" w:hAnsi="Symbol"/>
    </w:rPr>
  </w:style>
  <w:style w:type="character" w:customStyle="1" w:styleId="372836635z0">
    <w:name w:val="372836635z0"/>
    <w:rPr>
      <w:rFonts w:ascii="Wingdings" w:hAnsi="Wingdings"/>
    </w:rPr>
  </w:style>
  <w:style w:type="character" w:customStyle="1" w:styleId="372836635z1">
    <w:name w:val="372836635z1"/>
    <w:rPr>
      <w:rFonts w:ascii="Courier New" w:hAnsi="Courier New" w:cs="Courier New"/>
    </w:rPr>
  </w:style>
  <w:style w:type="character" w:customStyle="1" w:styleId="372836635z3">
    <w:name w:val="372836635z3"/>
    <w:rPr>
      <w:rFonts w:ascii="Symbol" w:hAnsi="Symbol"/>
    </w:rPr>
  </w:style>
  <w:style w:type="character" w:customStyle="1" w:styleId="372836636z0">
    <w:name w:val="372836636z0"/>
    <w:rPr>
      <w:rFonts w:ascii="Symbol" w:hAnsi="Symbol"/>
    </w:rPr>
  </w:style>
  <w:style w:type="character" w:customStyle="1" w:styleId="372836637z0">
    <w:name w:val="372836637z0"/>
    <w:rPr>
      <w:rFonts w:ascii="Symbol" w:hAnsi="Symbol"/>
    </w:rPr>
  </w:style>
  <w:style w:type="character" w:customStyle="1" w:styleId="372836638z0">
    <w:name w:val="372836638z0"/>
    <w:rPr>
      <w:rFonts w:ascii="Century Gothic" w:eastAsia="Calibri" w:hAnsi="Century Gothic" w:cs="Times New Roman"/>
    </w:rPr>
  </w:style>
  <w:style w:type="character" w:customStyle="1" w:styleId="372836638z1">
    <w:name w:val="372836638z1"/>
    <w:rPr>
      <w:rFonts w:ascii="Courier New" w:hAnsi="Courier New" w:cs="Courier New"/>
    </w:rPr>
  </w:style>
  <w:style w:type="character" w:customStyle="1" w:styleId="372836638z2">
    <w:name w:val="372836638z2"/>
    <w:rPr>
      <w:rFonts w:ascii="Wingdings" w:hAnsi="Wingdings"/>
    </w:rPr>
  </w:style>
  <w:style w:type="character" w:customStyle="1" w:styleId="372836638z3">
    <w:name w:val="372836638z3"/>
    <w:rPr>
      <w:rFonts w:ascii="Symbol" w:hAnsi="Symbol"/>
    </w:rPr>
  </w:style>
  <w:style w:type="character" w:customStyle="1" w:styleId="372836639z0">
    <w:name w:val="372836639z0"/>
    <w:rPr>
      <w:rFonts w:ascii="Wingdings" w:hAnsi="Wingdings"/>
    </w:rPr>
  </w:style>
  <w:style w:type="character" w:customStyle="1" w:styleId="372836639z1">
    <w:name w:val="372836639z1"/>
    <w:rPr>
      <w:rFonts w:ascii="Courier New" w:hAnsi="Courier New" w:cs="Courier New"/>
    </w:rPr>
  </w:style>
  <w:style w:type="character" w:customStyle="1" w:styleId="372836639z3">
    <w:name w:val="372836639z3"/>
    <w:rPr>
      <w:rFonts w:ascii="Symbol" w:hAnsi="Symbol"/>
    </w:rPr>
  </w:style>
  <w:style w:type="character" w:customStyle="1" w:styleId="3728366310z1">
    <w:name w:val="3728366310z1"/>
    <w:rPr>
      <w:b/>
    </w:rPr>
  </w:style>
  <w:style w:type="character" w:customStyle="1" w:styleId="372836761z1">
    <w:name w:val="372836761z1"/>
    <w:rPr>
      <w:b/>
    </w:rPr>
  </w:style>
  <w:style w:type="character" w:customStyle="1" w:styleId="372836763z0">
    <w:name w:val="372836763z0"/>
    <w:rPr>
      <w:rFonts w:ascii="Times New Roman" w:hAnsi="Times New Roman" w:cs="Times New Roman"/>
    </w:rPr>
  </w:style>
  <w:style w:type="character" w:customStyle="1" w:styleId="372836763z1">
    <w:name w:val="372836763z1"/>
    <w:rPr>
      <w:rFonts w:ascii="Courier New" w:hAnsi="Courier New" w:cs="Courier New"/>
    </w:rPr>
  </w:style>
  <w:style w:type="character" w:customStyle="1" w:styleId="372836763z2">
    <w:name w:val="372836763z2"/>
    <w:rPr>
      <w:rFonts w:ascii="Wingdings" w:hAnsi="Wingdings"/>
    </w:rPr>
  </w:style>
  <w:style w:type="character" w:customStyle="1" w:styleId="372836763z3">
    <w:name w:val="372836763z3"/>
    <w:rPr>
      <w:rFonts w:ascii="Symbol" w:hAnsi="Symbol"/>
    </w:rPr>
  </w:style>
  <w:style w:type="character" w:customStyle="1" w:styleId="372836765z0">
    <w:name w:val="372836765z0"/>
    <w:rPr>
      <w:rFonts w:ascii="Wingdings" w:hAnsi="Wingdings"/>
    </w:rPr>
  </w:style>
  <w:style w:type="character" w:customStyle="1" w:styleId="372836765z1">
    <w:name w:val="372836765z1"/>
    <w:rPr>
      <w:rFonts w:ascii="Courier New" w:hAnsi="Courier New" w:cs="Courier New"/>
    </w:rPr>
  </w:style>
  <w:style w:type="character" w:customStyle="1" w:styleId="372836765z3">
    <w:name w:val="372836765z3"/>
    <w:rPr>
      <w:rFonts w:ascii="Symbol" w:hAnsi="Symbol"/>
    </w:rPr>
  </w:style>
  <w:style w:type="character" w:customStyle="1" w:styleId="372836766z0">
    <w:name w:val="372836766z0"/>
    <w:rPr>
      <w:rFonts w:ascii="Symbol" w:hAnsi="Symbol"/>
    </w:rPr>
  </w:style>
  <w:style w:type="character" w:customStyle="1" w:styleId="372836767z0">
    <w:name w:val="372836767z0"/>
    <w:rPr>
      <w:rFonts w:ascii="Symbol" w:hAnsi="Symbol"/>
    </w:rPr>
  </w:style>
  <w:style w:type="character" w:customStyle="1" w:styleId="372836768z0">
    <w:name w:val="372836768z0"/>
    <w:rPr>
      <w:rFonts w:ascii="Century Gothic" w:eastAsia="Calibri" w:hAnsi="Century Gothic" w:cs="Times New Roman"/>
    </w:rPr>
  </w:style>
  <w:style w:type="character" w:customStyle="1" w:styleId="372836768z1">
    <w:name w:val="372836768z1"/>
    <w:rPr>
      <w:rFonts w:ascii="Courier New" w:hAnsi="Courier New" w:cs="Courier New"/>
    </w:rPr>
  </w:style>
  <w:style w:type="character" w:customStyle="1" w:styleId="372836768z2">
    <w:name w:val="372836768z2"/>
    <w:rPr>
      <w:rFonts w:ascii="Wingdings" w:hAnsi="Wingdings"/>
    </w:rPr>
  </w:style>
  <w:style w:type="character" w:customStyle="1" w:styleId="372836768z3">
    <w:name w:val="372836768z3"/>
    <w:rPr>
      <w:rFonts w:ascii="Symbol" w:hAnsi="Symbol"/>
    </w:rPr>
  </w:style>
  <w:style w:type="character" w:customStyle="1" w:styleId="372836769z0">
    <w:name w:val="372836769z0"/>
    <w:rPr>
      <w:rFonts w:ascii="Wingdings" w:hAnsi="Wingdings"/>
    </w:rPr>
  </w:style>
  <w:style w:type="character" w:customStyle="1" w:styleId="372836769z1">
    <w:name w:val="372836769z1"/>
    <w:rPr>
      <w:rFonts w:ascii="Courier New" w:hAnsi="Courier New" w:cs="Courier New"/>
    </w:rPr>
  </w:style>
  <w:style w:type="character" w:customStyle="1" w:styleId="372836769z3">
    <w:name w:val="372836769z3"/>
    <w:rPr>
      <w:rFonts w:ascii="Symbol" w:hAnsi="Symbol"/>
    </w:rPr>
  </w:style>
  <w:style w:type="character" w:customStyle="1" w:styleId="3728367610z1">
    <w:name w:val="3728367610z1"/>
    <w:rPr>
      <w:b/>
    </w:rPr>
  </w:style>
  <w:style w:type="character" w:customStyle="1" w:styleId="372836841z1">
    <w:name w:val="372836841z1"/>
    <w:rPr>
      <w:b/>
    </w:rPr>
  </w:style>
  <w:style w:type="character" w:customStyle="1" w:styleId="372836843z0">
    <w:name w:val="372836843z0"/>
    <w:rPr>
      <w:rFonts w:ascii="Times New Roman" w:hAnsi="Times New Roman" w:cs="Times New Roman"/>
    </w:rPr>
  </w:style>
  <w:style w:type="character" w:customStyle="1" w:styleId="372836843z1">
    <w:name w:val="372836843z1"/>
    <w:rPr>
      <w:rFonts w:ascii="Courier New" w:hAnsi="Courier New" w:cs="Courier New"/>
    </w:rPr>
  </w:style>
  <w:style w:type="character" w:customStyle="1" w:styleId="372836843z2">
    <w:name w:val="372836843z2"/>
    <w:rPr>
      <w:rFonts w:ascii="Wingdings" w:hAnsi="Wingdings"/>
    </w:rPr>
  </w:style>
  <w:style w:type="character" w:customStyle="1" w:styleId="372836843z3">
    <w:name w:val="372836843z3"/>
    <w:rPr>
      <w:rFonts w:ascii="Symbol" w:hAnsi="Symbol"/>
    </w:rPr>
  </w:style>
  <w:style w:type="character" w:customStyle="1" w:styleId="372836845z0">
    <w:name w:val="372836845z0"/>
    <w:rPr>
      <w:rFonts w:ascii="Wingdings" w:hAnsi="Wingdings"/>
    </w:rPr>
  </w:style>
  <w:style w:type="character" w:customStyle="1" w:styleId="372836845z1">
    <w:name w:val="372836845z1"/>
    <w:rPr>
      <w:rFonts w:ascii="Courier New" w:hAnsi="Courier New" w:cs="Courier New"/>
    </w:rPr>
  </w:style>
  <w:style w:type="character" w:customStyle="1" w:styleId="372836845z3">
    <w:name w:val="372836845z3"/>
    <w:rPr>
      <w:rFonts w:ascii="Symbol" w:hAnsi="Symbol"/>
    </w:rPr>
  </w:style>
  <w:style w:type="character" w:customStyle="1" w:styleId="372836846z0">
    <w:name w:val="372836846z0"/>
    <w:rPr>
      <w:rFonts w:ascii="Symbol" w:hAnsi="Symbol"/>
    </w:rPr>
  </w:style>
  <w:style w:type="character" w:customStyle="1" w:styleId="372836847z0">
    <w:name w:val="372836847z0"/>
    <w:rPr>
      <w:rFonts w:ascii="Symbol" w:hAnsi="Symbol"/>
    </w:rPr>
  </w:style>
  <w:style w:type="character" w:customStyle="1" w:styleId="372836848z0">
    <w:name w:val="372836848z0"/>
    <w:rPr>
      <w:rFonts w:ascii="Century Gothic" w:eastAsia="Calibri" w:hAnsi="Century Gothic" w:cs="Times New Roman"/>
    </w:rPr>
  </w:style>
  <w:style w:type="character" w:customStyle="1" w:styleId="372836848z1">
    <w:name w:val="372836848z1"/>
    <w:rPr>
      <w:rFonts w:ascii="Courier New" w:hAnsi="Courier New" w:cs="Courier New"/>
    </w:rPr>
  </w:style>
  <w:style w:type="character" w:customStyle="1" w:styleId="372836848z2">
    <w:name w:val="372836848z2"/>
    <w:rPr>
      <w:rFonts w:ascii="Wingdings" w:hAnsi="Wingdings"/>
    </w:rPr>
  </w:style>
  <w:style w:type="character" w:customStyle="1" w:styleId="372836848z3">
    <w:name w:val="372836848z3"/>
    <w:rPr>
      <w:rFonts w:ascii="Symbol" w:hAnsi="Symbol"/>
    </w:rPr>
  </w:style>
  <w:style w:type="character" w:customStyle="1" w:styleId="372836849z0">
    <w:name w:val="372836849z0"/>
    <w:rPr>
      <w:rFonts w:ascii="Wingdings" w:hAnsi="Wingdings"/>
    </w:rPr>
  </w:style>
  <w:style w:type="character" w:customStyle="1" w:styleId="372836849z1">
    <w:name w:val="372836849z1"/>
    <w:rPr>
      <w:rFonts w:ascii="Courier New" w:hAnsi="Courier New" w:cs="Courier New"/>
    </w:rPr>
  </w:style>
  <w:style w:type="character" w:customStyle="1" w:styleId="372836849z3">
    <w:name w:val="372836849z3"/>
    <w:rPr>
      <w:rFonts w:ascii="Symbol" w:hAnsi="Symbol"/>
    </w:rPr>
  </w:style>
  <w:style w:type="character" w:customStyle="1" w:styleId="3728368410z1">
    <w:name w:val="3728368410z1"/>
    <w:rPr>
      <w:b/>
    </w:rPr>
  </w:style>
  <w:style w:type="character" w:customStyle="1" w:styleId="372836951z1">
    <w:name w:val="372836951z1"/>
    <w:rPr>
      <w:b/>
    </w:rPr>
  </w:style>
  <w:style w:type="character" w:customStyle="1" w:styleId="372836953z0">
    <w:name w:val="372836953z0"/>
    <w:rPr>
      <w:rFonts w:ascii="Times New Roman" w:hAnsi="Times New Roman" w:cs="Times New Roman"/>
    </w:rPr>
  </w:style>
  <w:style w:type="character" w:customStyle="1" w:styleId="372836953z1">
    <w:name w:val="372836953z1"/>
    <w:rPr>
      <w:rFonts w:ascii="Courier New" w:hAnsi="Courier New" w:cs="Courier New"/>
    </w:rPr>
  </w:style>
  <w:style w:type="character" w:customStyle="1" w:styleId="372836953z2">
    <w:name w:val="372836953z2"/>
    <w:rPr>
      <w:rFonts w:ascii="Wingdings" w:hAnsi="Wingdings"/>
    </w:rPr>
  </w:style>
  <w:style w:type="character" w:customStyle="1" w:styleId="372836953z3">
    <w:name w:val="372836953z3"/>
    <w:rPr>
      <w:rFonts w:ascii="Symbol" w:hAnsi="Symbol"/>
    </w:rPr>
  </w:style>
  <w:style w:type="character" w:customStyle="1" w:styleId="372836955z0">
    <w:name w:val="372836955z0"/>
    <w:rPr>
      <w:rFonts w:ascii="Wingdings" w:hAnsi="Wingdings"/>
    </w:rPr>
  </w:style>
  <w:style w:type="character" w:customStyle="1" w:styleId="372836955z1">
    <w:name w:val="372836955z1"/>
    <w:rPr>
      <w:rFonts w:ascii="Courier New" w:hAnsi="Courier New" w:cs="Courier New"/>
    </w:rPr>
  </w:style>
  <w:style w:type="character" w:customStyle="1" w:styleId="372836955z3">
    <w:name w:val="372836955z3"/>
    <w:rPr>
      <w:rFonts w:ascii="Symbol" w:hAnsi="Symbol"/>
    </w:rPr>
  </w:style>
  <w:style w:type="character" w:customStyle="1" w:styleId="372836956z0">
    <w:name w:val="372836956z0"/>
    <w:rPr>
      <w:rFonts w:ascii="Symbol" w:hAnsi="Symbol"/>
    </w:rPr>
  </w:style>
  <w:style w:type="character" w:customStyle="1" w:styleId="372836957z0">
    <w:name w:val="372836957z0"/>
    <w:rPr>
      <w:rFonts w:ascii="Symbol" w:hAnsi="Symbol"/>
    </w:rPr>
  </w:style>
  <w:style w:type="character" w:customStyle="1" w:styleId="372836958z0">
    <w:name w:val="372836958z0"/>
    <w:rPr>
      <w:rFonts w:ascii="Century Gothic" w:eastAsia="Calibri" w:hAnsi="Century Gothic" w:cs="Times New Roman"/>
    </w:rPr>
  </w:style>
  <w:style w:type="character" w:customStyle="1" w:styleId="372836958z1">
    <w:name w:val="372836958z1"/>
    <w:rPr>
      <w:rFonts w:ascii="Courier New" w:hAnsi="Courier New" w:cs="Courier New"/>
    </w:rPr>
  </w:style>
  <w:style w:type="character" w:customStyle="1" w:styleId="372836958z2">
    <w:name w:val="372836958z2"/>
    <w:rPr>
      <w:rFonts w:ascii="Wingdings" w:hAnsi="Wingdings"/>
    </w:rPr>
  </w:style>
  <w:style w:type="character" w:customStyle="1" w:styleId="372836958z3">
    <w:name w:val="372836958z3"/>
    <w:rPr>
      <w:rFonts w:ascii="Symbol" w:hAnsi="Symbol"/>
    </w:rPr>
  </w:style>
  <w:style w:type="character" w:customStyle="1" w:styleId="372836959z0">
    <w:name w:val="372836959z0"/>
    <w:rPr>
      <w:rFonts w:ascii="Wingdings" w:hAnsi="Wingdings"/>
    </w:rPr>
  </w:style>
  <w:style w:type="character" w:customStyle="1" w:styleId="372836959z1">
    <w:name w:val="372836959z1"/>
    <w:rPr>
      <w:rFonts w:ascii="Courier New" w:hAnsi="Courier New" w:cs="Courier New"/>
    </w:rPr>
  </w:style>
  <w:style w:type="character" w:customStyle="1" w:styleId="372836959z3">
    <w:name w:val="372836959z3"/>
    <w:rPr>
      <w:rFonts w:ascii="Symbol" w:hAnsi="Symbol"/>
    </w:rPr>
  </w:style>
  <w:style w:type="character" w:customStyle="1" w:styleId="3728369510z1">
    <w:name w:val="3728369510z1"/>
    <w:rPr>
      <w:b/>
    </w:rPr>
  </w:style>
  <w:style w:type="character" w:customStyle="1" w:styleId="372837041z1">
    <w:name w:val="372837041z1"/>
    <w:rPr>
      <w:b/>
    </w:rPr>
  </w:style>
  <w:style w:type="character" w:customStyle="1" w:styleId="372837043z0">
    <w:name w:val="372837043z0"/>
    <w:rPr>
      <w:rFonts w:ascii="Times New Roman" w:hAnsi="Times New Roman" w:cs="Times New Roman"/>
    </w:rPr>
  </w:style>
  <w:style w:type="character" w:customStyle="1" w:styleId="372837043z1">
    <w:name w:val="372837043z1"/>
    <w:rPr>
      <w:rFonts w:ascii="Courier New" w:hAnsi="Courier New" w:cs="Courier New"/>
    </w:rPr>
  </w:style>
  <w:style w:type="character" w:customStyle="1" w:styleId="372837043z2">
    <w:name w:val="372837043z2"/>
    <w:rPr>
      <w:rFonts w:ascii="Wingdings" w:hAnsi="Wingdings"/>
    </w:rPr>
  </w:style>
  <w:style w:type="character" w:customStyle="1" w:styleId="372837043z3">
    <w:name w:val="372837043z3"/>
    <w:rPr>
      <w:rFonts w:ascii="Symbol" w:hAnsi="Symbol"/>
    </w:rPr>
  </w:style>
  <w:style w:type="character" w:customStyle="1" w:styleId="372837045z0">
    <w:name w:val="372837045z0"/>
    <w:rPr>
      <w:rFonts w:ascii="Wingdings" w:hAnsi="Wingdings"/>
    </w:rPr>
  </w:style>
  <w:style w:type="character" w:customStyle="1" w:styleId="372837045z1">
    <w:name w:val="372837045z1"/>
    <w:rPr>
      <w:rFonts w:ascii="Courier New" w:hAnsi="Courier New" w:cs="Courier New"/>
    </w:rPr>
  </w:style>
  <w:style w:type="character" w:customStyle="1" w:styleId="372837045z3">
    <w:name w:val="372837045z3"/>
    <w:rPr>
      <w:rFonts w:ascii="Symbol" w:hAnsi="Symbol"/>
    </w:rPr>
  </w:style>
  <w:style w:type="character" w:customStyle="1" w:styleId="372837046z0">
    <w:name w:val="372837046z0"/>
    <w:rPr>
      <w:rFonts w:ascii="Symbol" w:hAnsi="Symbol"/>
    </w:rPr>
  </w:style>
  <w:style w:type="character" w:customStyle="1" w:styleId="372837047z0">
    <w:name w:val="372837047z0"/>
    <w:rPr>
      <w:rFonts w:ascii="Symbol" w:hAnsi="Symbol"/>
    </w:rPr>
  </w:style>
  <w:style w:type="character" w:customStyle="1" w:styleId="372837048z0">
    <w:name w:val="372837048z0"/>
    <w:rPr>
      <w:rFonts w:ascii="Century Gothic" w:eastAsia="Calibri" w:hAnsi="Century Gothic" w:cs="Times New Roman"/>
    </w:rPr>
  </w:style>
  <w:style w:type="character" w:customStyle="1" w:styleId="372837048z1">
    <w:name w:val="372837048z1"/>
    <w:rPr>
      <w:rFonts w:ascii="Courier New" w:hAnsi="Courier New" w:cs="Courier New"/>
    </w:rPr>
  </w:style>
  <w:style w:type="character" w:customStyle="1" w:styleId="372837048z2">
    <w:name w:val="372837048z2"/>
    <w:rPr>
      <w:rFonts w:ascii="Wingdings" w:hAnsi="Wingdings"/>
    </w:rPr>
  </w:style>
  <w:style w:type="character" w:customStyle="1" w:styleId="372837048z3">
    <w:name w:val="372837048z3"/>
    <w:rPr>
      <w:rFonts w:ascii="Symbol" w:hAnsi="Symbol"/>
    </w:rPr>
  </w:style>
  <w:style w:type="character" w:customStyle="1" w:styleId="372837049z0">
    <w:name w:val="372837049z0"/>
    <w:rPr>
      <w:rFonts w:ascii="Wingdings" w:hAnsi="Wingdings"/>
    </w:rPr>
  </w:style>
  <w:style w:type="character" w:customStyle="1" w:styleId="372837049z1">
    <w:name w:val="372837049z1"/>
    <w:rPr>
      <w:rFonts w:ascii="Courier New" w:hAnsi="Courier New" w:cs="Courier New"/>
    </w:rPr>
  </w:style>
  <w:style w:type="character" w:customStyle="1" w:styleId="372837049z3">
    <w:name w:val="372837049z3"/>
    <w:rPr>
      <w:rFonts w:ascii="Symbol" w:hAnsi="Symbol"/>
    </w:rPr>
  </w:style>
  <w:style w:type="character" w:customStyle="1" w:styleId="3728370410z1">
    <w:name w:val="3728370410z1"/>
    <w:rPr>
      <w:b/>
    </w:rPr>
  </w:style>
  <w:style w:type="character" w:customStyle="1" w:styleId="372837131z1">
    <w:name w:val="372837131z1"/>
    <w:rPr>
      <w:b/>
    </w:rPr>
  </w:style>
  <w:style w:type="character" w:customStyle="1" w:styleId="372837133z0">
    <w:name w:val="372837133z0"/>
    <w:rPr>
      <w:rFonts w:ascii="Times New Roman" w:hAnsi="Times New Roman" w:cs="Times New Roman"/>
    </w:rPr>
  </w:style>
  <w:style w:type="character" w:customStyle="1" w:styleId="372837133z1">
    <w:name w:val="372837133z1"/>
    <w:rPr>
      <w:rFonts w:ascii="Courier New" w:hAnsi="Courier New" w:cs="Courier New"/>
    </w:rPr>
  </w:style>
  <w:style w:type="character" w:customStyle="1" w:styleId="372837133z2">
    <w:name w:val="372837133z2"/>
    <w:rPr>
      <w:rFonts w:ascii="Wingdings" w:hAnsi="Wingdings"/>
    </w:rPr>
  </w:style>
  <w:style w:type="character" w:customStyle="1" w:styleId="372837133z3">
    <w:name w:val="372837133z3"/>
    <w:rPr>
      <w:rFonts w:ascii="Symbol" w:hAnsi="Symbol"/>
    </w:rPr>
  </w:style>
  <w:style w:type="character" w:customStyle="1" w:styleId="372837135z0">
    <w:name w:val="372837135z0"/>
    <w:rPr>
      <w:rFonts w:ascii="Wingdings" w:hAnsi="Wingdings"/>
    </w:rPr>
  </w:style>
  <w:style w:type="character" w:customStyle="1" w:styleId="372837135z1">
    <w:name w:val="372837135z1"/>
    <w:rPr>
      <w:rFonts w:ascii="Courier New" w:hAnsi="Courier New" w:cs="Courier New"/>
    </w:rPr>
  </w:style>
  <w:style w:type="character" w:customStyle="1" w:styleId="372837135z3">
    <w:name w:val="372837135z3"/>
    <w:rPr>
      <w:rFonts w:ascii="Symbol" w:hAnsi="Symbol"/>
    </w:rPr>
  </w:style>
  <w:style w:type="character" w:customStyle="1" w:styleId="372837136z0">
    <w:name w:val="372837136z0"/>
    <w:rPr>
      <w:rFonts w:ascii="Symbol" w:hAnsi="Symbol"/>
    </w:rPr>
  </w:style>
  <w:style w:type="character" w:customStyle="1" w:styleId="372837137z0">
    <w:name w:val="372837137z0"/>
    <w:rPr>
      <w:rFonts w:ascii="Symbol" w:hAnsi="Symbol"/>
    </w:rPr>
  </w:style>
  <w:style w:type="character" w:customStyle="1" w:styleId="372837138z0">
    <w:name w:val="372837138z0"/>
    <w:rPr>
      <w:rFonts w:ascii="Century Gothic" w:eastAsia="Calibri" w:hAnsi="Century Gothic" w:cs="Times New Roman"/>
    </w:rPr>
  </w:style>
  <w:style w:type="character" w:customStyle="1" w:styleId="372837138z1">
    <w:name w:val="372837138z1"/>
    <w:rPr>
      <w:rFonts w:ascii="Courier New" w:hAnsi="Courier New" w:cs="Courier New"/>
    </w:rPr>
  </w:style>
  <w:style w:type="character" w:customStyle="1" w:styleId="372837138z2">
    <w:name w:val="372837138z2"/>
    <w:rPr>
      <w:rFonts w:ascii="Wingdings" w:hAnsi="Wingdings"/>
    </w:rPr>
  </w:style>
  <w:style w:type="character" w:customStyle="1" w:styleId="372837138z3">
    <w:name w:val="372837138z3"/>
    <w:rPr>
      <w:rFonts w:ascii="Symbol" w:hAnsi="Symbol"/>
    </w:rPr>
  </w:style>
  <w:style w:type="character" w:customStyle="1" w:styleId="372837139z0">
    <w:name w:val="372837139z0"/>
    <w:rPr>
      <w:rFonts w:ascii="Wingdings" w:hAnsi="Wingdings"/>
    </w:rPr>
  </w:style>
  <w:style w:type="character" w:customStyle="1" w:styleId="372837139z1">
    <w:name w:val="372837139z1"/>
    <w:rPr>
      <w:rFonts w:ascii="Courier New" w:hAnsi="Courier New" w:cs="Courier New"/>
    </w:rPr>
  </w:style>
  <w:style w:type="character" w:customStyle="1" w:styleId="372837139z3">
    <w:name w:val="372837139z3"/>
    <w:rPr>
      <w:rFonts w:ascii="Symbol" w:hAnsi="Symbol"/>
    </w:rPr>
  </w:style>
  <w:style w:type="character" w:customStyle="1" w:styleId="3728371310z1">
    <w:name w:val="3728371310z1"/>
    <w:rPr>
      <w:b/>
    </w:rPr>
  </w:style>
  <w:style w:type="character" w:customStyle="1" w:styleId="372837241z1">
    <w:name w:val="372837241z1"/>
    <w:rPr>
      <w:b/>
    </w:rPr>
  </w:style>
  <w:style w:type="character" w:customStyle="1" w:styleId="372837243z0">
    <w:name w:val="372837243z0"/>
    <w:rPr>
      <w:rFonts w:ascii="Times New Roman" w:hAnsi="Times New Roman" w:cs="Times New Roman"/>
    </w:rPr>
  </w:style>
  <w:style w:type="character" w:customStyle="1" w:styleId="372837243z1">
    <w:name w:val="372837243z1"/>
    <w:rPr>
      <w:rFonts w:ascii="Courier New" w:hAnsi="Courier New" w:cs="Courier New"/>
    </w:rPr>
  </w:style>
  <w:style w:type="character" w:customStyle="1" w:styleId="372837243z2">
    <w:name w:val="372837243z2"/>
    <w:rPr>
      <w:rFonts w:ascii="Wingdings" w:hAnsi="Wingdings"/>
    </w:rPr>
  </w:style>
  <w:style w:type="character" w:customStyle="1" w:styleId="372837243z3">
    <w:name w:val="372837243z3"/>
    <w:rPr>
      <w:rFonts w:ascii="Symbol" w:hAnsi="Symbol"/>
    </w:rPr>
  </w:style>
  <w:style w:type="character" w:customStyle="1" w:styleId="372837245z0">
    <w:name w:val="372837245z0"/>
    <w:rPr>
      <w:rFonts w:ascii="Wingdings" w:hAnsi="Wingdings"/>
    </w:rPr>
  </w:style>
  <w:style w:type="character" w:customStyle="1" w:styleId="372837245z1">
    <w:name w:val="372837245z1"/>
    <w:rPr>
      <w:rFonts w:ascii="Courier New" w:hAnsi="Courier New" w:cs="Courier New"/>
    </w:rPr>
  </w:style>
  <w:style w:type="character" w:customStyle="1" w:styleId="372837245z3">
    <w:name w:val="372837245z3"/>
    <w:rPr>
      <w:rFonts w:ascii="Symbol" w:hAnsi="Symbol"/>
    </w:rPr>
  </w:style>
  <w:style w:type="character" w:customStyle="1" w:styleId="372837246z0">
    <w:name w:val="372837246z0"/>
    <w:rPr>
      <w:rFonts w:ascii="Symbol" w:hAnsi="Symbol"/>
    </w:rPr>
  </w:style>
  <w:style w:type="character" w:customStyle="1" w:styleId="372837247z0">
    <w:name w:val="372837247z0"/>
    <w:rPr>
      <w:rFonts w:ascii="Symbol" w:hAnsi="Symbol"/>
    </w:rPr>
  </w:style>
  <w:style w:type="character" w:customStyle="1" w:styleId="372837248z0">
    <w:name w:val="372837248z0"/>
    <w:rPr>
      <w:rFonts w:ascii="Century Gothic" w:eastAsia="Calibri" w:hAnsi="Century Gothic" w:cs="Times New Roman"/>
    </w:rPr>
  </w:style>
  <w:style w:type="character" w:customStyle="1" w:styleId="372837248z1">
    <w:name w:val="372837248z1"/>
    <w:rPr>
      <w:rFonts w:ascii="Courier New" w:hAnsi="Courier New" w:cs="Courier New"/>
    </w:rPr>
  </w:style>
  <w:style w:type="character" w:customStyle="1" w:styleId="372837248z2">
    <w:name w:val="372837248z2"/>
    <w:rPr>
      <w:rFonts w:ascii="Wingdings" w:hAnsi="Wingdings"/>
    </w:rPr>
  </w:style>
  <w:style w:type="character" w:customStyle="1" w:styleId="372837248z3">
    <w:name w:val="372837248z3"/>
    <w:rPr>
      <w:rFonts w:ascii="Symbol" w:hAnsi="Symbol"/>
    </w:rPr>
  </w:style>
  <w:style w:type="character" w:customStyle="1" w:styleId="372837249z0">
    <w:name w:val="372837249z0"/>
    <w:rPr>
      <w:rFonts w:ascii="Wingdings" w:hAnsi="Wingdings"/>
    </w:rPr>
  </w:style>
  <w:style w:type="character" w:customStyle="1" w:styleId="372837249z1">
    <w:name w:val="372837249z1"/>
    <w:rPr>
      <w:rFonts w:ascii="Courier New" w:hAnsi="Courier New" w:cs="Courier New"/>
    </w:rPr>
  </w:style>
  <w:style w:type="character" w:customStyle="1" w:styleId="372837249z3">
    <w:name w:val="372837249z3"/>
    <w:rPr>
      <w:rFonts w:ascii="Symbol" w:hAnsi="Symbol"/>
    </w:rPr>
  </w:style>
  <w:style w:type="character" w:customStyle="1" w:styleId="3728372410z1">
    <w:name w:val="3728372410z1"/>
    <w:rPr>
      <w:b/>
    </w:rPr>
  </w:style>
  <w:style w:type="character" w:customStyle="1" w:styleId="372837381z1">
    <w:name w:val="372837381z1"/>
    <w:rPr>
      <w:b/>
    </w:rPr>
  </w:style>
  <w:style w:type="character" w:customStyle="1" w:styleId="372837383z0">
    <w:name w:val="372837383z0"/>
    <w:rPr>
      <w:rFonts w:ascii="Times New Roman" w:hAnsi="Times New Roman" w:cs="Times New Roman"/>
    </w:rPr>
  </w:style>
  <w:style w:type="character" w:customStyle="1" w:styleId="372837383z1">
    <w:name w:val="372837383z1"/>
    <w:rPr>
      <w:rFonts w:ascii="Courier New" w:hAnsi="Courier New" w:cs="Courier New"/>
    </w:rPr>
  </w:style>
  <w:style w:type="character" w:customStyle="1" w:styleId="372837383z2">
    <w:name w:val="372837383z2"/>
    <w:rPr>
      <w:rFonts w:ascii="Wingdings" w:hAnsi="Wingdings"/>
    </w:rPr>
  </w:style>
  <w:style w:type="character" w:customStyle="1" w:styleId="372837383z3">
    <w:name w:val="372837383z3"/>
    <w:rPr>
      <w:rFonts w:ascii="Symbol" w:hAnsi="Symbol"/>
    </w:rPr>
  </w:style>
  <w:style w:type="character" w:customStyle="1" w:styleId="372837385z0">
    <w:name w:val="372837385z0"/>
    <w:rPr>
      <w:rFonts w:ascii="Wingdings" w:hAnsi="Wingdings"/>
    </w:rPr>
  </w:style>
  <w:style w:type="character" w:customStyle="1" w:styleId="372837385z1">
    <w:name w:val="372837385z1"/>
    <w:rPr>
      <w:rFonts w:ascii="Courier New" w:hAnsi="Courier New" w:cs="Courier New"/>
    </w:rPr>
  </w:style>
  <w:style w:type="character" w:customStyle="1" w:styleId="372837385z3">
    <w:name w:val="372837385z3"/>
    <w:rPr>
      <w:rFonts w:ascii="Symbol" w:hAnsi="Symbol"/>
    </w:rPr>
  </w:style>
  <w:style w:type="character" w:customStyle="1" w:styleId="372837386z0">
    <w:name w:val="372837386z0"/>
    <w:rPr>
      <w:rFonts w:ascii="Symbol" w:hAnsi="Symbol"/>
    </w:rPr>
  </w:style>
  <w:style w:type="character" w:customStyle="1" w:styleId="372837387z0">
    <w:name w:val="372837387z0"/>
    <w:rPr>
      <w:rFonts w:ascii="Symbol" w:hAnsi="Symbol"/>
    </w:rPr>
  </w:style>
  <w:style w:type="character" w:customStyle="1" w:styleId="372837388z0">
    <w:name w:val="372837388z0"/>
    <w:rPr>
      <w:rFonts w:ascii="Century Gothic" w:eastAsia="Calibri" w:hAnsi="Century Gothic" w:cs="Times New Roman"/>
    </w:rPr>
  </w:style>
  <w:style w:type="character" w:customStyle="1" w:styleId="372837388z1">
    <w:name w:val="372837388z1"/>
    <w:rPr>
      <w:rFonts w:ascii="Courier New" w:hAnsi="Courier New" w:cs="Courier New"/>
    </w:rPr>
  </w:style>
  <w:style w:type="character" w:customStyle="1" w:styleId="372837388z2">
    <w:name w:val="372837388z2"/>
    <w:rPr>
      <w:rFonts w:ascii="Wingdings" w:hAnsi="Wingdings"/>
    </w:rPr>
  </w:style>
  <w:style w:type="character" w:customStyle="1" w:styleId="372837388z3">
    <w:name w:val="372837388z3"/>
    <w:rPr>
      <w:rFonts w:ascii="Symbol" w:hAnsi="Symbol"/>
    </w:rPr>
  </w:style>
  <w:style w:type="character" w:customStyle="1" w:styleId="372837389z0">
    <w:name w:val="372837389z0"/>
    <w:rPr>
      <w:rFonts w:ascii="Wingdings" w:hAnsi="Wingdings"/>
    </w:rPr>
  </w:style>
  <w:style w:type="character" w:customStyle="1" w:styleId="372837389z1">
    <w:name w:val="372837389z1"/>
    <w:rPr>
      <w:rFonts w:ascii="Courier New" w:hAnsi="Courier New" w:cs="Courier New"/>
    </w:rPr>
  </w:style>
  <w:style w:type="character" w:customStyle="1" w:styleId="372837389z3">
    <w:name w:val="372837389z3"/>
    <w:rPr>
      <w:rFonts w:ascii="Symbol" w:hAnsi="Symbol"/>
    </w:rPr>
  </w:style>
  <w:style w:type="character" w:customStyle="1" w:styleId="3728373810z1">
    <w:name w:val="3728373810z1"/>
    <w:rPr>
      <w:b/>
    </w:rPr>
  </w:style>
  <w:style w:type="character" w:customStyle="1" w:styleId="372837491z1">
    <w:name w:val="372837491z1"/>
    <w:rPr>
      <w:b/>
    </w:rPr>
  </w:style>
  <w:style w:type="character" w:customStyle="1" w:styleId="372837493z0">
    <w:name w:val="372837493z0"/>
    <w:rPr>
      <w:rFonts w:ascii="Times New Roman" w:hAnsi="Times New Roman" w:cs="Times New Roman"/>
    </w:rPr>
  </w:style>
  <w:style w:type="character" w:customStyle="1" w:styleId="372837493z1">
    <w:name w:val="372837493z1"/>
    <w:rPr>
      <w:rFonts w:ascii="Courier New" w:hAnsi="Courier New" w:cs="Courier New"/>
    </w:rPr>
  </w:style>
  <w:style w:type="character" w:customStyle="1" w:styleId="372837493z2">
    <w:name w:val="372837493z2"/>
    <w:rPr>
      <w:rFonts w:ascii="Wingdings" w:hAnsi="Wingdings"/>
    </w:rPr>
  </w:style>
  <w:style w:type="character" w:customStyle="1" w:styleId="372837493z3">
    <w:name w:val="372837493z3"/>
    <w:rPr>
      <w:rFonts w:ascii="Symbol" w:hAnsi="Symbol"/>
    </w:rPr>
  </w:style>
  <w:style w:type="character" w:customStyle="1" w:styleId="372837495z0">
    <w:name w:val="372837495z0"/>
    <w:rPr>
      <w:rFonts w:ascii="Wingdings" w:hAnsi="Wingdings"/>
    </w:rPr>
  </w:style>
  <w:style w:type="character" w:customStyle="1" w:styleId="372837495z1">
    <w:name w:val="372837495z1"/>
    <w:rPr>
      <w:rFonts w:ascii="Courier New" w:hAnsi="Courier New" w:cs="Courier New"/>
    </w:rPr>
  </w:style>
  <w:style w:type="character" w:customStyle="1" w:styleId="372837495z3">
    <w:name w:val="372837495z3"/>
    <w:rPr>
      <w:rFonts w:ascii="Symbol" w:hAnsi="Symbol"/>
    </w:rPr>
  </w:style>
  <w:style w:type="character" w:customStyle="1" w:styleId="372837496z0">
    <w:name w:val="372837496z0"/>
    <w:rPr>
      <w:rFonts w:ascii="Symbol" w:hAnsi="Symbol"/>
    </w:rPr>
  </w:style>
  <w:style w:type="character" w:customStyle="1" w:styleId="372837497z0">
    <w:name w:val="372837497z0"/>
    <w:rPr>
      <w:rFonts w:ascii="Symbol" w:hAnsi="Symbol"/>
    </w:rPr>
  </w:style>
  <w:style w:type="character" w:customStyle="1" w:styleId="372837498z0">
    <w:name w:val="372837498z0"/>
    <w:rPr>
      <w:rFonts w:ascii="Century Gothic" w:eastAsia="Calibri" w:hAnsi="Century Gothic" w:cs="Times New Roman"/>
    </w:rPr>
  </w:style>
  <w:style w:type="character" w:customStyle="1" w:styleId="372837498z1">
    <w:name w:val="372837498z1"/>
    <w:rPr>
      <w:rFonts w:ascii="Courier New" w:hAnsi="Courier New" w:cs="Courier New"/>
    </w:rPr>
  </w:style>
  <w:style w:type="character" w:customStyle="1" w:styleId="372837498z2">
    <w:name w:val="372837498z2"/>
    <w:rPr>
      <w:rFonts w:ascii="Wingdings" w:hAnsi="Wingdings"/>
    </w:rPr>
  </w:style>
  <w:style w:type="character" w:customStyle="1" w:styleId="372837498z3">
    <w:name w:val="372837498z3"/>
    <w:rPr>
      <w:rFonts w:ascii="Symbol" w:hAnsi="Symbol"/>
    </w:rPr>
  </w:style>
  <w:style w:type="character" w:customStyle="1" w:styleId="372837499z0">
    <w:name w:val="372837499z0"/>
    <w:rPr>
      <w:rFonts w:ascii="Wingdings" w:hAnsi="Wingdings"/>
    </w:rPr>
  </w:style>
  <w:style w:type="character" w:customStyle="1" w:styleId="372837499z1">
    <w:name w:val="372837499z1"/>
    <w:rPr>
      <w:rFonts w:ascii="Courier New" w:hAnsi="Courier New" w:cs="Courier New"/>
    </w:rPr>
  </w:style>
  <w:style w:type="character" w:customStyle="1" w:styleId="372837499z3">
    <w:name w:val="372837499z3"/>
    <w:rPr>
      <w:rFonts w:ascii="Symbol" w:hAnsi="Symbol"/>
    </w:rPr>
  </w:style>
  <w:style w:type="character" w:customStyle="1" w:styleId="3728374910z1">
    <w:name w:val="3728374910z1"/>
    <w:rPr>
      <w:b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semiHidden/>
    <w:pPr>
      <w:spacing w:after="120"/>
    </w:pPr>
  </w:style>
  <w:style w:type="paragraph" w:styleId="Elenco">
    <w:name w:val="List"/>
    <w:basedOn w:val="Corpotesto"/>
    <w:semiHidden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pPr>
      <w:suppressLineNumbers/>
    </w:pPr>
    <w:rPr>
      <w:b/>
      <w:bCs/>
      <w:sz w:val="32"/>
      <w:szCs w:val="32"/>
    </w:rPr>
  </w:style>
  <w:style w:type="paragraph" w:styleId="Intestazione">
    <w:name w:val="header"/>
    <w:basedOn w:val="Normale"/>
    <w:semiHidden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uiPriority w:val="99"/>
    <w:pPr>
      <w:suppressLineNumbers/>
      <w:tabs>
        <w:tab w:val="center" w:pos="4818"/>
        <w:tab w:val="right" w:pos="9637"/>
      </w:tabs>
    </w:pPr>
  </w:style>
  <w:style w:type="paragraph" w:customStyle="1" w:styleId="Intestazione1">
    <w:name w:val="Intestazione1"/>
    <w:basedOn w:val="Normale"/>
    <w:next w:val="Corpotesto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e"/>
    <w:pPr>
      <w:widowControl/>
      <w:suppressLineNumbers/>
      <w:spacing w:before="120" w:after="120"/>
    </w:pPr>
    <w:rPr>
      <w:rFonts w:ascii="Times New Roman" w:eastAsia="Arial" w:hAnsi="Times New Roman" w:cs="Tahoma"/>
      <w:i/>
      <w:iCs/>
    </w:rPr>
  </w:style>
  <w:style w:type="paragraph" w:styleId="Testofumetto">
    <w:name w:val="Balloon Text"/>
    <w:basedOn w:val="Normale"/>
    <w:pPr>
      <w:widowControl/>
    </w:pPr>
    <w:rPr>
      <w:rFonts w:ascii="Tahoma" w:eastAsia="Arial" w:hAnsi="Tahoma" w:cs="Tahoma"/>
      <w:sz w:val="16"/>
      <w:szCs w:val="16"/>
    </w:rPr>
  </w:style>
  <w:style w:type="paragraph" w:customStyle="1" w:styleId="Nessunaspaziatura1">
    <w:name w:val="Nessuna spaziatura1"/>
    <w:pPr>
      <w:suppressAutoHyphens/>
    </w:pPr>
    <w:rPr>
      <w:rFonts w:ascii="Calibri" w:eastAsia="Arial" w:hAnsi="Calibri" w:cs="Calibri"/>
      <w:kern w:val="1"/>
      <w:sz w:val="22"/>
      <w:szCs w:val="22"/>
      <w:lang w:eastAsia="ar-SA"/>
    </w:rPr>
  </w:style>
  <w:style w:type="paragraph" w:customStyle="1" w:styleId="Elencoacolori-Colore11">
    <w:name w:val="Elenco a colori - Colore 11"/>
    <w:basedOn w:val="Normale"/>
    <w:qFormat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Sommario1">
    <w:name w:val="toc 1"/>
    <w:basedOn w:val="Indice"/>
    <w:uiPriority w:val="39"/>
    <w:rsid w:val="00EC276A"/>
    <w:pPr>
      <w:suppressLineNumbers w:val="0"/>
      <w:spacing w:before="120"/>
    </w:pPr>
    <w:rPr>
      <w:rFonts w:cs="Calibri"/>
      <w:b/>
      <w:bCs/>
      <w:i/>
      <w:iCs/>
    </w:rPr>
  </w:style>
  <w:style w:type="paragraph" w:styleId="Sommario2">
    <w:name w:val="toc 2"/>
    <w:basedOn w:val="Indice"/>
    <w:uiPriority w:val="39"/>
    <w:rsid w:val="00EC276A"/>
    <w:pPr>
      <w:suppressLineNumbers w:val="0"/>
      <w:spacing w:before="120"/>
      <w:ind w:left="240"/>
    </w:pPr>
    <w:rPr>
      <w:rFonts w:cs="Calibri"/>
      <w:b/>
      <w:bCs/>
      <w:sz w:val="22"/>
      <w:szCs w:val="22"/>
    </w:rPr>
  </w:style>
  <w:style w:type="paragraph" w:styleId="Sommario3">
    <w:name w:val="toc 3"/>
    <w:basedOn w:val="Indice"/>
    <w:uiPriority w:val="39"/>
    <w:rsid w:val="00EC276A"/>
    <w:pPr>
      <w:suppressLineNumbers w:val="0"/>
      <w:ind w:left="480"/>
    </w:pPr>
    <w:rPr>
      <w:rFonts w:cs="Calibri"/>
      <w:sz w:val="20"/>
      <w:szCs w:val="20"/>
    </w:rPr>
  </w:style>
  <w:style w:type="paragraph" w:styleId="Sommario4">
    <w:name w:val="toc 4"/>
    <w:basedOn w:val="Indice"/>
    <w:uiPriority w:val="39"/>
    <w:pPr>
      <w:suppressLineNumbers w:val="0"/>
      <w:ind w:left="720"/>
    </w:pPr>
    <w:rPr>
      <w:rFonts w:ascii="Calibri" w:hAnsi="Calibri" w:cs="Calibri"/>
      <w:sz w:val="20"/>
      <w:szCs w:val="20"/>
    </w:rPr>
  </w:style>
  <w:style w:type="paragraph" w:styleId="Sommario5">
    <w:name w:val="toc 5"/>
    <w:basedOn w:val="Indice"/>
    <w:semiHidden/>
    <w:pPr>
      <w:suppressLineNumbers w:val="0"/>
      <w:ind w:left="960"/>
    </w:pPr>
    <w:rPr>
      <w:rFonts w:ascii="Calibri" w:hAnsi="Calibri" w:cs="Calibri"/>
      <w:sz w:val="20"/>
      <w:szCs w:val="20"/>
    </w:rPr>
  </w:style>
  <w:style w:type="paragraph" w:styleId="Indice1">
    <w:name w:val="index 1"/>
    <w:basedOn w:val="Normale"/>
    <w:next w:val="Normale"/>
    <w:autoRedefine/>
    <w:uiPriority w:val="99"/>
    <w:unhideWhenUsed/>
    <w:rsid w:val="00B51734"/>
    <w:pPr>
      <w:ind w:left="240" w:hanging="240"/>
    </w:pPr>
  </w:style>
  <w:style w:type="paragraph" w:styleId="Titolo">
    <w:name w:val="Title"/>
    <w:basedOn w:val="Normale"/>
    <w:next w:val="Normale"/>
    <w:link w:val="TitoloCarattere"/>
    <w:uiPriority w:val="10"/>
    <w:qFormat/>
    <w:rsid w:val="00EB313F"/>
    <w:pPr>
      <w:spacing w:before="240" w:after="60"/>
      <w:jc w:val="center"/>
      <w:outlineLvl w:val="0"/>
    </w:pPr>
    <w:rPr>
      <w:rFonts w:eastAsia="MS Gothic"/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EB313F"/>
    <w:rPr>
      <w:rFonts w:ascii="Montserrat" w:eastAsia="MS Gothic" w:hAnsi="Montserrat"/>
      <w:b/>
      <w:bCs/>
      <w:kern w:val="28"/>
      <w:sz w:val="32"/>
      <w:szCs w:val="32"/>
    </w:rPr>
  </w:style>
  <w:style w:type="character" w:customStyle="1" w:styleId="Titolo3Carattere">
    <w:name w:val="Titolo 3 Carattere"/>
    <w:link w:val="Titolo3"/>
    <w:uiPriority w:val="9"/>
    <w:rsid w:val="000C7D08"/>
    <w:rPr>
      <w:rFonts w:ascii="Montserrat" w:eastAsia="MS Gothic" w:hAnsi="Montserrat"/>
      <w:b/>
      <w:bCs/>
      <w:kern w:val="1"/>
      <w:sz w:val="26"/>
      <w:szCs w:val="26"/>
    </w:rPr>
  </w:style>
  <w:style w:type="paragraph" w:styleId="Indice2">
    <w:name w:val="index 2"/>
    <w:basedOn w:val="Normale"/>
    <w:next w:val="Normale"/>
    <w:autoRedefine/>
    <w:uiPriority w:val="99"/>
    <w:unhideWhenUsed/>
    <w:rsid w:val="00B51734"/>
    <w:pPr>
      <w:ind w:left="480" w:hanging="240"/>
    </w:pPr>
  </w:style>
  <w:style w:type="paragraph" w:styleId="Indice3">
    <w:name w:val="index 3"/>
    <w:basedOn w:val="Normale"/>
    <w:next w:val="Normale"/>
    <w:autoRedefine/>
    <w:uiPriority w:val="99"/>
    <w:unhideWhenUsed/>
    <w:rsid w:val="00B51734"/>
    <w:pPr>
      <w:ind w:left="720" w:hanging="240"/>
    </w:pPr>
  </w:style>
  <w:style w:type="paragraph" w:styleId="Indice4">
    <w:name w:val="index 4"/>
    <w:basedOn w:val="Normale"/>
    <w:next w:val="Normale"/>
    <w:autoRedefine/>
    <w:uiPriority w:val="99"/>
    <w:unhideWhenUsed/>
    <w:rsid w:val="00B51734"/>
    <w:pPr>
      <w:ind w:left="960" w:hanging="240"/>
    </w:pPr>
  </w:style>
  <w:style w:type="paragraph" w:styleId="Indice5">
    <w:name w:val="index 5"/>
    <w:basedOn w:val="Normale"/>
    <w:next w:val="Normale"/>
    <w:autoRedefine/>
    <w:uiPriority w:val="99"/>
    <w:unhideWhenUsed/>
    <w:rsid w:val="00B51734"/>
    <w:pPr>
      <w:ind w:left="1200" w:hanging="240"/>
    </w:pPr>
  </w:style>
  <w:style w:type="paragraph" w:styleId="Indice6">
    <w:name w:val="index 6"/>
    <w:basedOn w:val="Normale"/>
    <w:next w:val="Normale"/>
    <w:autoRedefine/>
    <w:uiPriority w:val="99"/>
    <w:unhideWhenUsed/>
    <w:rsid w:val="00B51734"/>
    <w:pPr>
      <w:ind w:left="1440" w:hanging="240"/>
    </w:pPr>
  </w:style>
  <w:style w:type="paragraph" w:styleId="Indice7">
    <w:name w:val="index 7"/>
    <w:basedOn w:val="Normale"/>
    <w:next w:val="Normale"/>
    <w:autoRedefine/>
    <w:uiPriority w:val="99"/>
    <w:unhideWhenUsed/>
    <w:rsid w:val="00B51734"/>
    <w:pPr>
      <w:ind w:left="1680" w:hanging="240"/>
    </w:pPr>
  </w:style>
  <w:style w:type="paragraph" w:styleId="Indice8">
    <w:name w:val="index 8"/>
    <w:basedOn w:val="Normale"/>
    <w:next w:val="Normale"/>
    <w:autoRedefine/>
    <w:uiPriority w:val="99"/>
    <w:unhideWhenUsed/>
    <w:rsid w:val="00B51734"/>
    <w:pPr>
      <w:ind w:left="1920" w:hanging="240"/>
    </w:pPr>
  </w:style>
  <w:style w:type="paragraph" w:styleId="Indice9">
    <w:name w:val="index 9"/>
    <w:basedOn w:val="Normale"/>
    <w:next w:val="Normale"/>
    <w:autoRedefine/>
    <w:uiPriority w:val="99"/>
    <w:unhideWhenUsed/>
    <w:rsid w:val="00B51734"/>
    <w:pPr>
      <w:ind w:left="2160" w:hanging="240"/>
    </w:pPr>
  </w:style>
  <w:style w:type="paragraph" w:styleId="Titoloindice">
    <w:name w:val="index heading"/>
    <w:basedOn w:val="Normale"/>
    <w:next w:val="Indice1"/>
    <w:uiPriority w:val="99"/>
    <w:unhideWhenUsed/>
    <w:rsid w:val="00B51734"/>
  </w:style>
  <w:style w:type="paragraph" w:styleId="Sommario6">
    <w:name w:val="toc 6"/>
    <w:basedOn w:val="Normale"/>
    <w:next w:val="Normale"/>
    <w:autoRedefine/>
    <w:uiPriority w:val="39"/>
    <w:unhideWhenUsed/>
    <w:rsid w:val="00B51734"/>
    <w:pPr>
      <w:ind w:left="1200"/>
    </w:pPr>
    <w:rPr>
      <w:rFonts w:ascii="Calibri" w:hAnsi="Calibri" w:cs="Calibr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B51734"/>
    <w:pPr>
      <w:ind w:left="1440"/>
    </w:pPr>
    <w:rPr>
      <w:rFonts w:ascii="Calibri" w:hAnsi="Calibri" w:cs="Calibr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B51734"/>
    <w:pPr>
      <w:ind w:left="1680"/>
    </w:pPr>
    <w:rPr>
      <w:rFonts w:ascii="Calibri" w:hAnsi="Calibri" w:cs="Calibr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B51734"/>
    <w:pPr>
      <w:ind w:left="1920"/>
    </w:pPr>
    <w:rPr>
      <w:rFonts w:ascii="Calibri" w:hAnsi="Calibri" w:cs="Calibri"/>
      <w:sz w:val="20"/>
      <w:szCs w:val="20"/>
    </w:rPr>
  </w:style>
  <w:style w:type="paragraph" w:styleId="Bibliografia">
    <w:name w:val="Bibliography"/>
    <w:basedOn w:val="Normale"/>
    <w:next w:val="Normale"/>
    <w:uiPriority w:val="70"/>
    <w:rsid w:val="00245868"/>
  </w:style>
  <w:style w:type="paragraph" w:styleId="Citazione">
    <w:name w:val="Quote"/>
    <w:basedOn w:val="Normale"/>
    <w:next w:val="Normale"/>
    <w:link w:val="CitazioneCarattere"/>
    <w:uiPriority w:val="73"/>
    <w:qFormat/>
    <w:rsid w:val="0024586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73"/>
    <w:rsid w:val="00245868"/>
    <w:rPr>
      <w:rFonts w:eastAsia="Lucida Sans Unicode"/>
      <w:i/>
      <w:iCs/>
      <w:color w:val="404040"/>
      <w:kern w:val="1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60"/>
    <w:qFormat/>
    <w:rsid w:val="00245868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CitazioneintensaCarattere">
    <w:name w:val="Citazione intensa Carattere"/>
    <w:link w:val="Citazioneintensa"/>
    <w:uiPriority w:val="60"/>
    <w:rsid w:val="00245868"/>
    <w:rPr>
      <w:rFonts w:eastAsia="Lucida Sans Unicode"/>
      <w:i/>
      <w:iCs/>
      <w:color w:val="4472C4"/>
      <w:kern w:val="1"/>
      <w:sz w:val="24"/>
      <w:szCs w:val="24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245868"/>
    <w:pPr>
      <w:spacing w:after="120" w:line="480" w:lineRule="auto"/>
    </w:pPr>
  </w:style>
  <w:style w:type="character" w:customStyle="1" w:styleId="Corpodeltesto2Carattere">
    <w:name w:val="Corpo del testo 2 Carattere"/>
    <w:link w:val="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245868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link w:val="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245868"/>
  </w:style>
  <w:style w:type="character" w:customStyle="1" w:styleId="DataCarattere">
    <w:name w:val="Data Carattere"/>
    <w:link w:val="Da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45868"/>
    <w:rPr>
      <w:b/>
      <w:bCs/>
      <w:sz w:val="20"/>
      <w:szCs w:val="20"/>
    </w:rPr>
  </w:style>
  <w:style w:type="paragraph" w:styleId="Elenco2">
    <w:name w:val="List 2"/>
    <w:basedOn w:val="Normale"/>
    <w:uiPriority w:val="99"/>
    <w:semiHidden/>
    <w:unhideWhenUsed/>
    <w:rsid w:val="00245868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245868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245868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245868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245868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245868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245868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245868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245868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245868"/>
    <w:pPr>
      <w:ind w:left="4252"/>
    </w:pPr>
  </w:style>
  <w:style w:type="character" w:customStyle="1" w:styleId="FirmaCarattere">
    <w:name w:val="Firma Carattere"/>
    <w:link w:val="Firm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245868"/>
  </w:style>
  <w:style w:type="character" w:customStyle="1" w:styleId="FirmadipostaelettronicaCarattere">
    <w:name w:val="Firma di posta elettronica Carattere"/>
    <w:link w:val="Firmadipostaelettronic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245868"/>
  </w:style>
  <w:style w:type="character" w:customStyle="1" w:styleId="FormuladiaperturaCarattere">
    <w:name w:val="Formula di apertura Carattere"/>
    <w:link w:val="Formuladiapert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245868"/>
    <w:pPr>
      <w:ind w:left="4252"/>
    </w:pPr>
  </w:style>
  <w:style w:type="character" w:customStyle="1" w:styleId="FormuladichiusuraCarattere">
    <w:name w:val="Formula di chiusura Carattere"/>
    <w:link w:val="Formuladichiusur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Indicedellefigure">
    <w:name w:val="table of figures"/>
    <w:basedOn w:val="Normale"/>
    <w:next w:val="Normale"/>
    <w:uiPriority w:val="99"/>
    <w:semiHidden/>
    <w:unhideWhenUsed/>
    <w:rsid w:val="00245868"/>
  </w:style>
  <w:style w:type="paragraph" w:styleId="Indicefonti">
    <w:name w:val="table of authorities"/>
    <w:basedOn w:val="Normale"/>
    <w:next w:val="Normale"/>
    <w:uiPriority w:val="99"/>
    <w:semiHidden/>
    <w:unhideWhenUsed/>
    <w:rsid w:val="00245868"/>
    <w:pPr>
      <w:ind w:left="240" w:hanging="240"/>
    </w:pPr>
  </w:style>
  <w:style w:type="paragraph" w:styleId="Indirizzodestinatario">
    <w:name w:val="envelope address"/>
    <w:basedOn w:val="Normale"/>
    <w:uiPriority w:val="99"/>
    <w:semiHidden/>
    <w:unhideWhenUsed/>
    <w:rsid w:val="00245868"/>
    <w:pPr>
      <w:framePr w:w="7920" w:h="1980" w:hRule="exact" w:hSpace="141" w:wrap="auto" w:hAnchor="page" w:xAlign="center" w:yAlign="bottom"/>
      <w:ind w:left="2880"/>
    </w:pPr>
    <w:rPr>
      <w:rFonts w:ascii="Calibri Light" w:eastAsia="Times New Roman" w:hAnsi="Calibri Light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245868"/>
    <w:rPr>
      <w:i/>
      <w:iCs/>
    </w:rPr>
  </w:style>
  <w:style w:type="character" w:customStyle="1" w:styleId="IndirizzoHTMLCarattere">
    <w:name w:val="Indirizzo HTML Carattere"/>
    <w:link w:val="IndirizzoHTML"/>
    <w:uiPriority w:val="99"/>
    <w:semiHidden/>
    <w:rsid w:val="00245868"/>
    <w:rPr>
      <w:rFonts w:eastAsia="Lucida Sans Unicode"/>
      <w:i/>
      <w:iCs/>
      <w:kern w:val="1"/>
      <w:sz w:val="24"/>
      <w:szCs w:val="24"/>
    </w:rPr>
  </w:style>
  <w:style w:type="paragraph" w:styleId="Indirizzomittente">
    <w:name w:val="envelope return"/>
    <w:basedOn w:val="Normale"/>
    <w:uiPriority w:val="99"/>
    <w:semiHidden/>
    <w:unhideWhenUsed/>
    <w:rsid w:val="00245868"/>
    <w:rPr>
      <w:rFonts w:ascii="Calibri Light" w:eastAsia="Times New Roman" w:hAnsi="Calibri Light"/>
      <w:sz w:val="20"/>
      <w:szCs w:val="20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24586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eastAsia="Times New Roman" w:hAnsi="Calibri Light"/>
    </w:rPr>
  </w:style>
  <w:style w:type="character" w:customStyle="1" w:styleId="IntestazionemessaggioCarattere">
    <w:name w:val="Intestazione messaggio Carattere"/>
    <w:link w:val="Intestazionemessaggio"/>
    <w:uiPriority w:val="99"/>
    <w:semiHidden/>
    <w:rsid w:val="00245868"/>
    <w:rPr>
      <w:rFonts w:ascii="Calibri Light" w:eastAsia="Times New Roman" w:hAnsi="Calibri Light" w:cs="Times New Roman"/>
      <w:kern w:val="1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245868"/>
  </w:style>
  <w:style w:type="character" w:customStyle="1" w:styleId="IntestazionenotaCarattere">
    <w:name w:val="Intestazione nota Carattere"/>
    <w:link w:val="Intestazionenota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245868"/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245868"/>
    <w:rPr>
      <w:rFonts w:ascii="Segoe UI" w:eastAsia="Lucida Sans Unicode" w:hAnsi="Segoe UI" w:cs="Segoe UI"/>
      <w:kern w:val="1"/>
      <w:sz w:val="16"/>
      <w:szCs w:val="16"/>
    </w:rPr>
  </w:style>
  <w:style w:type="paragraph" w:styleId="Nessunaspaziatura">
    <w:name w:val="No Spacing"/>
    <w:uiPriority w:val="99"/>
    <w:qFormat/>
    <w:rsid w:val="00245868"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245868"/>
  </w:style>
  <w:style w:type="paragraph" w:styleId="Numeroelenco">
    <w:name w:val="List Number"/>
    <w:basedOn w:val="Normale"/>
    <w:uiPriority w:val="99"/>
    <w:semiHidden/>
    <w:unhideWhenUsed/>
    <w:rsid w:val="00245868"/>
    <w:pPr>
      <w:numPr>
        <w:numId w:val="2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245868"/>
    <w:pPr>
      <w:numPr>
        <w:numId w:val="3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245868"/>
    <w:pPr>
      <w:numPr>
        <w:numId w:val="4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245868"/>
    <w:pPr>
      <w:numPr>
        <w:numId w:val="5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245868"/>
    <w:pPr>
      <w:numPr>
        <w:numId w:val="6"/>
      </w:numPr>
      <w:contextualSpacing/>
    </w:pPr>
  </w:style>
  <w:style w:type="paragraph" w:styleId="Paragrafoelenco">
    <w:name w:val="List Paragraph"/>
    <w:basedOn w:val="Normale"/>
    <w:uiPriority w:val="72"/>
    <w:qFormat/>
    <w:rsid w:val="00245868"/>
    <w:pPr>
      <w:ind w:left="708"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245868"/>
    <w:pPr>
      <w:ind w:firstLine="210"/>
    </w:pPr>
  </w:style>
  <w:style w:type="character" w:customStyle="1" w:styleId="CorpotestoCarattere">
    <w:name w:val="Corpo testo Carattere"/>
    <w:link w:val="Corpotesto"/>
    <w:semiHidden/>
    <w:rsid w:val="00245868"/>
    <w:rPr>
      <w:rFonts w:eastAsia="Lucida Sans Unicode"/>
      <w:kern w:val="1"/>
      <w:sz w:val="24"/>
      <w:szCs w:val="24"/>
    </w:r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245868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245868"/>
    <w:pPr>
      <w:ind w:firstLine="21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Puntoelenco">
    <w:name w:val="List Bullet"/>
    <w:basedOn w:val="Normale"/>
    <w:uiPriority w:val="99"/>
    <w:semiHidden/>
    <w:unhideWhenUsed/>
    <w:rsid w:val="00245868"/>
    <w:pPr>
      <w:numPr>
        <w:numId w:val="7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245868"/>
    <w:pPr>
      <w:numPr>
        <w:numId w:val="8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245868"/>
    <w:pPr>
      <w:numPr>
        <w:numId w:val="9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245868"/>
    <w:pPr>
      <w:numPr>
        <w:numId w:val="10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245868"/>
    <w:pPr>
      <w:numPr>
        <w:numId w:val="11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245868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link w:val="Rientrocorpodeltesto2"/>
    <w:uiPriority w:val="99"/>
    <w:semiHidden/>
    <w:rsid w:val="00245868"/>
    <w:rPr>
      <w:rFonts w:eastAsia="Lucida Sans Unicode"/>
      <w:kern w:val="1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245868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link w:val="Rientrocorpodeltesto3"/>
    <w:uiPriority w:val="99"/>
    <w:semiHidden/>
    <w:rsid w:val="00245868"/>
    <w:rPr>
      <w:rFonts w:eastAsia="Lucida Sans Unicode"/>
      <w:kern w:val="1"/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245868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45868"/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sid w:val="00245868"/>
    <w:rPr>
      <w:rFonts w:eastAsia="Lucida Sans Unicode"/>
      <w:kern w:val="1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5868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245868"/>
    <w:rPr>
      <w:rFonts w:eastAsia="Lucida Sans Unicode"/>
      <w:b/>
      <w:bCs/>
      <w:kern w:val="1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5868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SottotitoloCarattere">
    <w:name w:val="Sottotitolo Carattere"/>
    <w:link w:val="Sottotitolo"/>
    <w:uiPriority w:val="11"/>
    <w:rsid w:val="00245868"/>
    <w:rPr>
      <w:rFonts w:ascii="Calibri Light" w:eastAsia="Times New Roman" w:hAnsi="Calibri Light" w:cs="Times New Roman"/>
      <w:kern w:val="1"/>
      <w:sz w:val="24"/>
      <w:szCs w:val="24"/>
    </w:rPr>
  </w:style>
  <w:style w:type="paragraph" w:styleId="Testodelblocco">
    <w:name w:val="Block Text"/>
    <w:basedOn w:val="Normale"/>
    <w:uiPriority w:val="99"/>
    <w:semiHidden/>
    <w:unhideWhenUsed/>
    <w:rsid w:val="00245868"/>
    <w:pPr>
      <w:spacing w:after="120"/>
      <w:ind w:left="1440" w:right="1440"/>
    </w:pPr>
  </w:style>
  <w:style w:type="paragraph" w:styleId="Testomacro">
    <w:name w:val="macro"/>
    <w:link w:val="TestomacroCarattere"/>
    <w:uiPriority w:val="99"/>
    <w:semiHidden/>
    <w:unhideWhenUsed/>
    <w:rsid w:val="00245868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eastAsia="Lucida Sans Unicode" w:hAnsi="Courier New" w:cs="Courier New"/>
      <w:kern w:val="1"/>
    </w:rPr>
  </w:style>
  <w:style w:type="character" w:customStyle="1" w:styleId="TestomacroCarattere">
    <w:name w:val="Testo macro Carattere"/>
    <w:link w:val="Testomacro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245868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semiHidden/>
    <w:rsid w:val="00245868"/>
    <w:rPr>
      <w:rFonts w:ascii="Courier New" w:eastAsia="Lucida Sans Unicode" w:hAnsi="Courier New" w:cs="Courier New"/>
      <w:kern w:val="1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45868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rsid w:val="00245868"/>
    <w:rPr>
      <w:rFonts w:eastAsia="Lucida Sans Unicode"/>
      <w:kern w:val="1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245868"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rsid w:val="00245868"/>
    <w:rPr>
      <w:rFonts w:eastAsia="Lucida Sans Unicode"/>
      <w:kern w:val="1"/>
    </w:rPr>
  </w:style>
  <w:style w:type="character" w:customStyle="1" w:styleId="Titolo1Carattere">
    <w:name w:val="Titolo 1 Carattere"/>
    <w:link w:val="Titolo1"/>
    <w:uiPriority w:val="9"/>
    <w:rsid w:val="001E0274"/>
    <w:rPr>
      <w:rFonts w:ascii="Montserrat" w:hAnsi="Montserrat"/>
      <w:b/>
      <w:bCs/>
      <w:kern w:val="32"/>
      <w:sz w:val="28"/>
      <w:szCs w:val="32"/>
    </w:rPr>
  </w:style>
  <w:style w:type="character" w:customStyle="1" w:styleId="Titolo4Carattere">
    <w:name w:val="Titolo 4 Carattere"/>
    <w:link w:val="Titolo4"/>
    <w:uiPriority w:val="9"/>
    <w:rsid w:val="005C2394"/>
    <w:rPr>
      <w:rFonts w:ascii="Montserrat" w:hAnsi="Montserrat"/>
      <w:b/>
      <w:bCs/>
      <w:kern w:val="1"/>
      <w:sz w:val="24"/>
      <w:szCs w:val="28"/>
    </w:rPr>
  </w:style>
  <w:style w:type="character" w:customStyle="1" w:styleId="Titolo5Carattere">
    <w:name w:val="Titolo 5 Carattere"/>
    <w:link w:val="Titolo5"/>
    <w:uiPriority w:val="9"/>
    <w:rsid w:val="00D31613"/>
    <w:rPr>
      <w:rFonts w:ascii="Montserrat" w:hAnsi="Montserrat"/>
      <w:b/>
      <w:bCs/>
      <w:i/>
      <w:iCs/>
      <w:kern w:val="1"/>
      <w:sz w:val="24"/>
      <w:szCs w:val="26"/>
    </w:rPr>
  </w:style>
  <w:style w:type="character" w:customStyle="1" w:styleId="Titolo6Carattere">
    <w:name w:val="Titolo 6 Carattere"/>
    <w:link w:val="Titolo6"/>
    <w:uiPriority w:val="9"/>
    <w:semiHidden/>
    <w:rsid w:val="00245868"/>
    <w:rPr>
      <w:rFonts w:ascii="Calibri" w:eastAsia="Times New Roman" w:hAnsi="Calibri" w:cs="Times New Roman"/>
      <w:b/>
      <w:bCs/>
      <w:kern w:val="1"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245868"/>
    <w:rPr>
      <w:rFonts w:ascii="Calibri" w:eastAsia="Times New Roman" w:hAnsi="Calibri" w:cs="Times New Roman"/>
      <w:kern w:val="1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245868"/>
    <w:rPr>
      <w:rFonts w:ascii="Calibri" w:eastAsia="Times New Roman" w:hAnsi="Calibri" w:cs="Times New Roman"/>
      <w:i/>
      <w:iCs/>
      <w:kern w:val="1"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245868"/>
    <w:rPr>
      <w:rFonts w:ascii="Calibri Light" w:eastAsia="Times New Roman" w:hAnsi="Calibri Light" w:cs="Times New Roman"/>
      <w:kern w:val="1"/>
      <w:sz w:val="22"/>
      <w:szCs w:val="22"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245868"/>
    <w:pPr>
      <w:spacing w:before="120"/>
    </w:pPr>
    <w:rPr>
      <w:rFonts w:ascii="Calibri Light" w:eastAsia="Times New Roman" w:hAnsi="Calibri Light"/>
      <w:b/>
      <w:bCs/>
    </w:rPr>
  </w:style>
  <w:style w:type="paragraph" w:styleId="Titolosommario">
    <w:name w:val="TOC Heading"/>
    <w:basedOn w:val="Titolo1"/>
    <w:next w:val="Normale"/>
    <w:uiPriority w:val="39"/>
    <w:unhideWhenUsed/>
    <w:qFormat/>
    <w:rsid w:val="00245868"/>
    <w:pPr>
      <w:outlineLvl w:val="9"/>
    </w:pPr>
  </w:style>
  <w:style w:type="table" w:styleId="Grigliatabella">
    <w:name w:val="Table Grid"/>
    <w:basedOn w:val="Tabellanormale"/>
    <w:uiPriority w:val="59"/>
    <w:rsid w:val="00BE10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4BA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llegamentoipertestuale">
    <w:name w:val="Hyperlink"/>
    <w:uiPriority w:val="99"/>
    <w:unhideWhenUsed/>
    <w:rsid w:val="00DE4BA6"/>
    <w:rPr>
      <w:color w:val="0563C1"/>
      <w:u w:val="single"/>
    </w:rPr>
  </w:style>
  <w:style w:type="character" w:styleId="Menzionenonrisolta">
    <w:name w:val="Unresolved Mention"/>
    <w:uiPriority w:val="99"/>
    <w:semiHidden/>
    <w:unhideWhenUsed/>
    <w:rsid w:val="00DE4BA6"/>
    <w:rPr>
      <w:color w:val="605E5C"/>
      <w:shd w:val="clear" w:color="auto" w:fill="E1DFDD"/>
    </w:rPr>
  </w:style>
  <w:style w:type="character" w:customStyle="1" w:styleId="PidipaginaCarattere">
    <w:name w:val="Piè di pagina Carattere"/>
    <w:link w:val="Pidipagina"/>
    <w:uiPriority w:val="99"/>
    <w:rsid w:val="00373DEE"/>
    <w:rPr>
      <w:rFonts w:ascii="Montserrat" w:eastAsia="Lucida Sans Unicode" w:hAnsi="Montserrat"/>
      <w:kern w:val="1"/>
      <w:sz w:val="24"/>
      <w:szCs w:val="24"/>
    </w:rPr>
  </w:style>
  <w:style w:type="table" w:styleId="Tabellasemplice5">
    <w:name w:val="Plain Table 5"/>
    <w:basedOn w:val="Tabellanormale"/>
    <w:uiPriority w:val="31"/>
    <w:qFormat/>
    <w:rsid w:val="008D1446"/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72"/>
    <w:rsid w:val="008D1446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ellagriglia5scura">
    <w:name w:val="Grid Table 5 Dark"/>
    <w:basedOn w:val="Tabellanormale"/>
    <w:uiPriority w:val="50"/>
    <w:rsid w:val="001927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F2309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3-colore3">
    <w:name w:val="Grid Table 3 Accent 3"/>
    <w:basedOn w:val="Tabellanormale"/>
    <w:uiPriority w:val="48"/>
    <w:rsid w:val="00F2309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lagriglia6acolori-colore3">
    <w:name w:val="Grid Table 6 Colorful Accent 3"/>
    <w:basedOn w:val="Tabellanormale"/>
    <w:uiPriority w:val="51"/>
    <w:rsid w:val="00215AB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gliatab4">
    <w:name w:val="Grid Table 4"/>
    <w:basedOn w:val="Tabellanormale"/>
    <w:uiPriority w:val="49"/>
    <w:rsid w:val="000405D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stosegnaposto">
    <w:name w:val="Placeholder Text"/>
    <w:basedOn w:val="Carpredefinitoparagrafo"/>
    <w:uiPriority w:val="99"/>
    <w:unhideWhenUsed/>
    <w:rsid w:val="00555F09"/>
    <w:rPr>
      <w:color w:val="666666"/>
    </w:rPr>
  </w:style>
  <w:style w:type="table" w:styleId="Tabellasemplice-3">
    <w:name w:val="Plain Table 3"/>
    <w:basedOn w:val="Tabellanormale"/>
    <w:uiPriority w:val="19"/>
    <w:qFormat/>
    <w:rsid w:val="002268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griglia2">
    <w:name w:val="Grid Table 2"/>
    <w:basedOn w:val="Tabellanormale"/>
    <w:uiPriority w:val="37"/>
    <w:rsid w:val="0022685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54C3-F4FF-45CA-BE5C-CA76B424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2434</Words>
  <Characters>13879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> </Company>
  <LinksUpToDate>false</LinksUpToDate>
  <CharactersWithSpaces>16281</CharactersWithSpaces>
  <SharedDoc>false</SharedDoc>
  <HLinks>
    <vt:vector size="90" baseType="variant"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_Toc213794489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_Toc213794488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_Toc213794487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_Toc213794486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_Toc213794485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_Toc213794484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_Toc213794483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_Toc213794482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_Toc213794481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_Toc213794480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_Toc213794479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_Toc213794478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_Toc213794477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_Toc213794476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_Toc213794475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cor</cp:lastModifiedBy>
  <cp:revision>3</cp:revision>
  <cp:lastPrinted>2026-01-21T04:32:00Z</cp:lastPrinted>
  <dcterms:created xsi:type="dcterms:W3CDTF">2026-01-21T19:19:00Z</dcterms:created>
  <dcterms:modified xsi:type="dcterms:W3CDTF">2026-01-21T19:34:00Z</dcterms:modified>
</cp:coreProperties>
</file>